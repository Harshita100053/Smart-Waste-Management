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BD2C2" w14:textId="77777777" w:rsidR="001279CF" w:rsidRDefault="001279CF" w:rsidP="00015132">
      <w:pPr>
        <w:jc w:val="center"/>
        <w:rPr>
          <w:rFonts w:ascii="Times New Roman" w:hAnsi="Times New Roman" w:cs="Times New Roman"/>
          <w:b/>
          <w:bCs/>
          <w:color w:val="FF0000"/>
          <w:sz w:val="32"/>
          <w:szCs w:val="32"/>
        </w:rPr>
      </w:pPr>
    </w:p>
    <w:p w14:paraId="1E313F9C" w14:textId="77777777" w:rsidR="006C274E" w:rsidRDefault="00000000" w:rsidP="00015132">
      <w:pPr>
        <w:jc w:val="center"/>
        <w:rPr>
          <w:rFonts w:ascii="Times New Roman" w:hAnsi="Times New Roman" w:cs="Times New Roman"/>
          <w:b/>
          <w:bCs/>
          <w:color w:val="FF0000"/>
          <w:sz w:val="32"/>
          <w:szCs w:val="32"/>
        </w:rPr>
      </w:pPr>
      <w:r w:rsidRPr="00015132">
        <w:rPr>
          <w:rFonts w:ascii="Times New Roman" w:hAnsi="Times New Roman" w:cs="Times New Roman"/>
          <w:b/>
          <w:bCs/>
          <w:color w:val="FF0000"/>
          <w:sz w:val="32"/>
          <w:szCs w:val="32"/>
        </w:rPr>
        <w:t>S</w:t>
      </w:r>
      <w:r w:rsidR="00015132" w:rsidRPr="00015132">
        <w:rPr>
          <w:rFonts w:ascii="Times New Roman" w:hAnsi="Times New Roman" w:cs="Times New Roman"/>
          <w:b/>
          <w:bCs/>
          <w:color w:val="FF0000"/>
          <w:sz w:val="32"/>
          <w:szCs w:val="32"/>
        </w:rPr>
        <w:t>mart Waste Management System – An IoT Driven Approach of Sustainable Urban Waste Collection and Processing</w:t>
      </w:r>
    </w:p>
    <w:p w14:paraId="6262030F" w14:textId="77777777" w:rsidR="00015132" w:rsidRDefault="00000000" w:rsidP="00015132">
      <w:pPr>
        <w:jc w:val="center"/>
        <w:rPr>
          <w:rFonts w:ascii="Vijaya" w:hAnsi="Vijaya" w:cs="Vijaya"/>
          <w:sz w:val="28"/>
          <w:szCs w:val="28"/>
        </w:rPr>
      </w:pPr>
      <w:r w:rsidRPr="00015132">
        <w:rPr>
          <w:rFonts w:ascii="Vijaya" w:hAnsi="Vijaya" w:cs="Vijaya"/>
          <w:sz w:val="28"/>
          <w:szCs w:val="28"/>
        </w:rPr>
        <w:t>A project report Submitted in partial fulfilment of the requirements for the award of degree of</w:t>
      </w:r>
    </w:p>
    <w:p w14:paraId="651C49E9" w14:textId="77777777" w:rsidR="00015132" w:rsidRDefault="00000000" w:rsidP="00015132">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4C6C54" w14:textId="77777777" w:rsidR="00015132" w:rsidRDefault="00000000" w:rsidP="00015132">
      <w:pPr>
        <w:jc w:val="center"/>
        <w:rPr>
          <w:rFonts w:ascii="Vijaya" w:hAnsi="Vijaya" w:cs="Vijaya"/>
          <w:sz w:val="28"/>
          <w:szCs w:val="28"/>
        </w:rPr>
      </w:pPr>
      <w:r>
        <w:rPr>
          <w:rFonts w:ascii="Vijaya" w:hAnsi="Vijaya" w:cs="Vijaya"/>
          <w:sz w:val="28"/>
          <w:szCs w:val="28"/>
        </w:rPr>
        <w:t xml:space="preserve">in </w:t>
      </w:r>
    </w:p>
    <w:p w14:paraId="53E48F95" w14:textId="77777777" w:rsidR="00015132" w:rsidRDefault="00000000" w:rsidP="00015132">
      <w:pPr>
        <w:jc w:val="center"/>
        <w:rPr>
          <w:rFonts w:ascii="Times New Roman" w:hAnsi="Times New Roman" w:cs="Times New Roman"/>
          <w:b/>
          <w:bCs/>
          <w:sz w:val="28"/>
          <w:szCs w:val="28"/>
        </w:rPr>
      </w:pPr>
      <w:r>
        <w:rPr>
          <w:rFonts w:ascii="Times New Roman" w:hAnsi="Times New Roman" w:cs="Times New Roman"/>
          <w:b/>
          <w:bCs/>
          <w:sz w:val="28"/>
          <w:szCs w:val="28"/>
        </w:rPr>
        <w:t>INTERNET OF THINGS</w:t>
      </w:r>
    </w:p>
    <w:p w14:paraId="02652265" w14:textId="77777777" w:rsidR="00867BA0" w:rsidRDefault="00000000" w:rsidP="00867BA0">
      <w:pPr>
        <w:jc w:val="center"/>
        <w:rPr>
          <w:rFonts w:ascii="Vijaya" w:hAnsi="Vijaya" w:cs="Vijaya"/>
          <w:sz w:val="28"/>
          <w:szCs w:val="28"/>
        </w:rPr>
      </w:pPr>
      <w:r>
        <w:rPr>
          <w:rFonts w:ascii="Vijaya" w:hAnsi="Vijaya" w:cs="Vijaya"/>
          <w:sz w:val="28"/>
          <w:szCs w:val="28"/>
        </w:rPr>
        <w:t xml:space="preserve">by </w:t>
      </w:r>
    </w:p>
    <w:p w14:paraId="7CE5394E" w14:textId="77777777" w:rsidR="00867BA0" w:rsidRDefault="00000000" w:rsidP="00867BA0">
      <w:pPr>
        <w:jc w:val="center"/>
        <w:rPr>
          <w:rFonts w:ascii="Times New Roman" w:hAnsi="Times New Roman" w:cs="Times New Roman"/>
          <w:sz w:val="24"/>
          <w:szCs w:val="24"/>
        </w:rPr>
      </w:pPr>
      <w:r>
        <w:rPr>
          <w:rFonts w:ascii="Times New Roman" w:hAnsi="Times New Roman" w:cs="Times New Roman"/>
          <w:sz w:val="24"/>
          <w:szCs w:val="24"/>
        </w:rPr>
        <w:t>V. Navya Sree                   2100100029</w:t>
      </w:r>
    </w:p>
    <w:p w14:paraId="00D46386" w14:textId="77777777" w:rsidR="00867BA0" w:rsidRDefault="00000000" w:rsidP="00867BA0">
      <w:pPr>
        <w:jc w:val="center"/>
        <w:rPr>
          <w:rFonts w:ascii="Times New Roman" w:hAnsi="Times New Roman" w:cs="Times New Roman"/>
          <w:sz w:val="24"/>
          <w:szCs w:val="24"/>
        </w:rPr>
      </w:pPr>
      <w:r>
        <w:rPr>
          <w:rFonts w:ascii="Times New Roman" w:hAnsi="Times New Roman" w:cs="Times New Roman"/>
          <w:sz w:val="24"/>
          <w:szCs w:val="24"/>
        </w:rPr>
        <w:t>M. Bhavya Lakshmi         2100100036</w:t>
      </w:r>
    </w:p>
    <w:p w14:paraId="6EFAAB5F" w14:textId="7A092B77" w:rsidR="00867BA0" w:rsidRDefault="00000000" w:rsidP="00867BA0">
      <w:pPr>
        <w:jc w:val="center"/>
        <w:rPr>
          <w:rFonts w:ascii="Times New Roman" w:hAnsi="Times New Roman" w:cs="Times New Roman"/>
          <w:sz w:val="24"/>
          <w:szCs w:val="24"/>
        </w:rPr>
      </w:pPr>
      <w:r>
        <w:rPr>
          <w:rFonts w:ascii="Times New Roman" w:hAnsi="Times New Roman" w:cs="Times New Roman"/>
          <w:sz w:val="24"/>
          <w:szCs w:val="24"/>
        </w:rPr>
        <w:t xml:space="preserve">S. Siri Harshita               </w:t>
      </w:r>
      <w:r w:rsidR="00AA3C12">
        <w:rPr>
          <w:rFonts w:ascii="Times New Roman" w:hAnsi="Times New Roman" w:cs="Times New Roman"/>
          <w:sz w:val="24"/>
          <w:szCs w:val="24"/>
        </w:rPr>
        <w:t xml:space="preserve"> </w:t>
      </w:r>
      <w:r>
        <w:rPr>
          <w:rFonts w:ascii="Times New Roman" w:hAnsi="Times New Roman" w:cs="Times New Roman"/>
          <w:sz w:val="24"/>
          <w:szCs w:val="24"/>
        </w:rPr>
        <w:t>2100100053</w:t>
      </w:r>
    </w:p>
    <w:p w14:paraId="218D5559" w14:textId="77777777" w:rsidR="00867BA0" w:rsidRDefault="00000000" w:rsidP="00867BA0">
      <w:pPr>
        <w:jc w:val="center"/>
        <w:rPr>
          <w:rFonts w:ascii="Vijaya" w:hAnsi="Vijaya" w:cs="Vijaya"/>
          <w:sz w:val="24"/>
          <w:szCs w:val="24"/>
        </w:rPr>
      </w:pPr>
      <w:r>
        <w:rPr>
          <w:rFonts w:ascii="Vijaya" w:hAnsi="Vijaya" w:cs="Vijaya"/>
          <w:sz w:val="24"/>
          <w:szCs w:val="24"/>
        </w:rPr>
        <w:t xml:space="preserve">Under the esteemed guidance of </w:t>
      </w:r>
      <w:r w:rsidR="001279CF">
        <w:rPr>
          <w:rFonts w:ascii="Vijaya" w:hAnsi="Vijaya" w:cs="Vijaya"/>
          <w:sz w:val="24"/>
          <w:szCs w:val="24"/>
        </w:rPr>
        <w:t xml:space="preserve"> </w:t>
      </w:r>
    </w:p>
    <w:p w14:paraId="461003AF" w14:textId="77777777" w:rsidR="001279CF" w:rsidRDefault="00000000" w:rsidP="00867BA0">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K. GOKUL KRISHNAN, PhD</w:t>
      </w:r>
    </w:p>
    <w:p w14:paraId="6F6A2DEF" w14:textId="77777777" w:rsidR="001279CF" w:rsidRDefault="00000000" w:rsidP="00867BA0">
      <w:pPr>
        <w:jc w:val="center"/>
        <w:rPr>
          <w:rFonts w:ascii="Times New Roman" w:hAnsi="Times New Roman" w:cs="Times New Roman"/>
          <w:sz w:val="24"/>
          <w:szCs w:val="24"/>
        </w:rPr>
      </w:pPr>
      <w:r>
        <w:rPr>
          <w:rFonts w:ascii="Times New Roman" w:hAnsi="Times New Roman" w:cs="Times New Roman"/>
          <w:sz w:val="24"/>
          <w:szCs w:val="24"/>
        </w:rPr>
        <w:t>Associate Professor</w:t>
      </w:r>
    </w:p>
    <w:p w14:paraId="5771101A" w14:textId="77777777" w:rsidR="001279CF" w:rsidRDefault="00000000" w:rsidP="001279CF">
      <w:pPr>
        <w:jc w:val="center"/>
        <w:rPr>
          <w:rFonts w:ascii="Times New Roman" w:hAnsi="Times New Roman" w:cs="Times New Roman"/>
          <w:sz w:val="24"/>
          <w:szCs w:val="24"/>
        </w:rPr>
      </w:pPr>
      <w:r>
        <w:rPr>
          <w:rFonts w:ascii="Times New Roman" w:hAnsi="Times New Roman" w:cs="Times New Roman"/>
          <w:sz w:val="24"/>
          <w:szCs w:val="24"/>
        </w:rPr>
        <w:t>Dept of Internet of Things</w:t>
      </w:r>
    </w:p>
    <w:p w14:paraId="27838D0A" w14:textId="77777777" w:rsidR="001279CF" w:rsidRDefault="001279CF" w:rsidP="00867BA0">
      <w:pPr>
        <w:jc w:val="center"/>
        <w:rPr>
          <w:rFonts w:ascii="Times New Roman" w:hAnsi="Times New Roman" w:cs="Times New Roman"/>
          <w:sz w:val="24"/>
          <w:szCs w:val="24"/>
        </w:rPr>
      </w:pPr>
    </w:p>
    <w:p w14:paraId="7CC67911" w14:textId="77777777" w:rsidR="001279CF" w:rsidRDefault="00000000" w:rsidP="00867BA0">
      <w:pPr>
        <w:jc w:val="center"/>
        <w:rPr>
          <w:rFonts w:ascii="Times New Roman" w:hAnsi="Times New Roman" w:cs="Times New Roman"/>
          <w:sz w:val="24"/>
          <w:szCs w:val="24"/>
        </w:rPr>
      </w:pPr>
      <w:r>
        <w:rPr>
          <w:noProof/>
          <w:lang w:val="en-US"/>
        </w:rPr>
        <w:drawing>
          <wp:inline distT="0" distB="0" distL="0" distR="0" wp14:anchorId="073B151F" wp14:editId="00A5F7B8">
            <wp:extent cx="3365500" cy="1365250"/>
            <wp:effectExtent l="0" t="0" r="6350" b="6350"/>
            <wp:docPr id="1129701626" name="Picture 1" descr="K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1626" name="Picture 1" descr="KL University - Wikipedia"/>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65500" cy="1365250"/>
                    </a:xfrm>
                    <a:prstGeom prst="rect">
                      <a:avLst/>
                    </a:prstGeom>
                    <a:noFill/>
                    <a:ln>
                      <a:noFill/>
                    </a:ln>
                  </pic:spPr>
                </pic:pic>
              </a:graphicData>
            </a:graphic>
          </wp:inline>
        </w:drawing>
      </w:r>
    </w:p>
    <w:p w14:paraId="651F8978" w14:textId="77777777" w:rsidR="001279CF" w:rsidRDefault="001279CF" w:rsidP="00867BA0">
      <w:pPr>
        <w:jc w:val="center"/>
        <w:rPr>
          <w:rFonts w:ascii="Times New Roman" w:hAnsi="Times New Roman" w:cs="Times New Roman"/>
          <w:b/>
          <w:bCs/>
          <w:sz w:val="28"/>
          <w:szCs w:val="28"/>
        </w:rPr>
      </w:pPr>
    </w:p>
    <w:p w14:paraId="05E9AA06" w14:textId="77777777" w:rsidR="001279CF" w:rsidRDefault="00000000" w:rsidP="00867BA0">
      <w:pPr>
        <w:jc w:val="center"/>
        <w:rPr>
          <w:rFonts w:ascii="Times New Roman" w:hAnsi="Times New Roman" w:cs="Times New Roman"/>
          <w:b/>
          <w:bCs/>
          <w:sz w:val="28"/>
          <w:szCs w:val="28"/>
        </w:rPr>
      </w:pPr>
      <w:r>
        <w:rPr>
          <w:rFonts w:ascii="Times New Roman" w:hAnsi="Times New Roman" w:cs="Times New Roman"/>
          <w:b/>
          <w:bCs/>
          <w:sz w:val="28"/>
          <w:szCs w:val="28"/>
        </w:rPr>
        <w:t>DEPARTMENT OF INTERNET OF THINGS</w:t>
      </w:r>
    </w:p>
    <w:p w14:paraId="702C4B18" w14:textId="77777777" w:rsidR="001279CF" w:rsidRDefault="00000000" w:rsidP="00867BA0">
      <w:pPr>
        <w:jc w:val="center"/>
        <w:rPr>
          <w:rFonts w:ascii="Times New Roman" w:hAnsi="Times New Roman" w:cs="Times New Roman"/>
          <w:b/>
          <w:bCs/>
          <w:sz w:val="28"/>
          <w:szCs w:val="28"/>
        </w:rPr>
      </w:pPr>
      <w:r>
        <w:rPr>
          <w:rFonts w:ascii="Times New Roman" w:hAnsi="Times New Roman" w:cs="Times New Roman"/>
          <w:b/>
          <w:bCs/>
          <w:sz w:val="28"/>
          <w:szCs w:val="28"/>
        </w:rPr>
        <w:t>KL UNIVERSITY</w:t>
      </w:r>
    </w:p>
    <w:p w14:paraId="6E49CA48" w14:textId="77777777" w:rsidR="001279CF" w:rsidRPr="001279CF" w:rsidRDefault="00000000" w:rsidP="00867BA0">
      <w:pPr>
        <w:jc w:val="center"/>
        <w:rPr>
          <w:rFonts w:ascii="Vijaya" w:hAnsi="Vijaya" w:cs="Vijaya"/>
          <w:b/>
          <w:bCs/>
          <w:sz w:val="24"/>
          <w:szCs w:val="24"/>
        </w:rPr>
      </w:pPr>
      <w:r w:rsidRPr="001279CF">
        <w:rPr>
          <w:rFonts w:ascii="Vijaya" w:hAnsi="Vijaya" w:cs="Vijaya"/>
          <w:b/>
          <w:bCs/>
          <w:sz w:val="24"/>
          <w:szCs w:val="24"/>
        </w:rPr>
        <w:t xml:space="preserve">Green Fields, </w:t>
      </w:r>
      <w:proofErr w:type="spellStart"/>
      <w:r w:rsidRPr="001279CF">
        <w:rPr>
          <w:rFonts w:ascii="Vijaya" w:hAnsi="Vijaya" w:cs="Vijaya"/>
          <w:b/>
          <w:bCs/>
          <w:sz w:val="24"/>
          <w:szCs w:val="24"/>
        </w:rPr>
        <w:t>Vaddeswaram</w:t>
      </w:r>
      <w:proofErr w:type="spellEnd"/>
      <w:r w:rsidRPr="001279CF">
        <w:rPr>
          <w:rFonts w:ascii="Vijaya" w:hAnsi="Vijaya" w:cs="Vijaya"/>
          <w:b/>
          <w:bCs/>
          <w:sz w:val="24"/>
          <w:szCs w:val="24"/>
        </w:rPr>
        <w:t>, Tadepalli, Guntur- 522502, Andhra Pradesh</w:t>
      </w:r>
    </w:p>
    <w:p w14:paraId="1FE22205" w14:textId="77777777" w:rsidR="001279CF" w:rsidRPr="001279CF" w:rsidRDefault="00000000" w:rsidP="00867BA0">
      <w:pPr>
        <w:jc w:val="center"/>
        <w:rPr>
          <w:rFonts w:ascii="Vijaya" w:hAnsi="Vijaya" w:cs="Vijaya"/>
          <w:b/>
          <w:bCs/>
          <w:sz w:val="24"/>
          <w:szCs w:val="24"/>
        </w:rPr>
      </w:pPr>
      <w:r w:rsidRPr="001279CF">
        <w:rPr>
          <w:rFonts w:ascii="Vijaya" w:hAnsi="Vijaya" w:cs="Vijaya"/>
          <w:b/>
          <w:bCs/>
          <w:sz w:val="24"/>
          <w:szCs w:val="24"/>
        </w:rPr>
        <w:t>2024-2025</w:t>
      </w:r>
    </w:p>
    <w:p w14:paraId="413FE904" w14:textId="77777777" w:rsidR="00015132" w:rsidRDefault="00015132" w:rsidP="00015132">
      <w:pPr>
        <w:jc w:val="center"/>
        <w:rPr>
          <w:rFonts w:ascii="Vijaya" w:hAnsi="Vijaya" w:cs="Vijaya"/>
          <w:sz w:val="28"/>
          <w:szCs w:val="28"/>
        </w:rPr>
      </w:pPr>
    </w:p>
    <w:p w14:paraId="4BDB1811" w14:textId="77777777" w:rsidR="00704C3E" w:rsidRDefault="00704C3E" w:rsidP="00015132">
      <w:pPr>
        <w:jc w:val="center"/>
        <w:rPr>
          <w:rFonts w:ascii="Vijaya" w:hAnsi="Vijaya" w:cs="Vijaya"/>
          <w:sz w:val="28"/>
          <w:szCs w:val="28"/>
        </w:rPr>
      </w:pPr>
    </w:p>
    <w:p w14:paraId="2F37274F" w14:textId="4CD56E4A" w:rsidR="00AA3C12" w:rsidRDefault="00AA3C12" w:rsidP="00015132">
      <w:pPr>
        <w:jc w:val="center"/>
        <w:rPr>
          <w:rFonts w:ascii="Times New Roman" w:hAnsi="Times New Roman" w:cs="Times New Roman"/>
          <w:sz w:val="28"/>
          <w:szCs w:val="28"/>
        </w:rPr>
      </w:pPr>
    </w:p>
    <w:p w14:paraId="3AB0EB09" w14:textId="1AA54DFB" w:rsidR="00AA3C12" w:rsidRDefault="00AA3C12">
      <w:pPr>
        <w:rPr>
          <w:rFonts w:ascii="Times New Roman" w:hAnsi="Times New Roman" w:cs="Times New Roman"/>
          <w:sz w:val="28"/>
          <w:szCs w:val="28"/>
        </w:rPr>
      </w:pPr>
      <w:r>
        <w:rPr>
          <w:rFonts w:ascii="Times New Roman" w:hAnsi="Times New Roman" w:cs="Times New Roman"/>
          <w:sz w:val="28"/>
          <w:szCs w:val="28"/>
        </w:rPr>
        <w:lastRenderedPageBreak/>
        <w:br w:type="page"/>
      </w:r>
    </w:p>
    <w:p w14:paraId="52AD5DD0" w14:textId="77777777" w:rsidR="00AA3C12" w:rsidRDefault="00AA3C12">
      <w:pPr>
        <w:rPr>
          <w:rFonts w:ascii="Times New Roman" w:hAnsi="Times New Roman" w:cs="Times New Roman"/>
          <w:sz w:val="28"/>
          <w:szCs w:val="28"/>
        </w:rPr>
      </w:pPr>
      <w:r>
        <w:rPr>
          <w:rFonts w:ascii="Times New Roman" w:hAnsi="Times New Roman" w:cs="Times New Roman"/>
          <w:sz w:val="28"/>
          <w:szCs w:val="28"/>
        </w:rPr>
        <w:lastRenderedPageBreak/>
        <w:br w:type="page"/>
      </w:r>
    </w:p>
    <w:p w14:paraId="10DA1D5E" w14:textId="77777777" w:rsidR="00AA3C12" w:rsidRDefault="00AA3C12">
      <w:pPr>
        <w:rPr>
          <w:rFonts w:ascii="Times New Roman" w:hAnsi="Times New Roman" w:cs="Times New Roman"/>
          <w:sz w:val="28"/>
          <w:szCs w:val="28"/>
        </w:rPr>
      </w:pPr>
    </w:p>
    <w:p w14:paraId="66F5899E" w14:textId="77777777" w:rsidR="00704C3E" w:rsidRPr="007C014A" w:rsidRDefault="00704C3E" w:rsidP="00015132">
      <w:pPr>
        <w:jc w:val="center"/>
        <w:rPr>
          <w:rFonts w:ascii="Times New Roman" w:hAnsi="Times New Roman" w:cs="Times New Roman"/>
          <w:sz w:val="28"/>
          <w:szCs w:val="28"/>
        </w:rPr>
      </w:pPr>
    </w:p>
    <w:p w14:paraId="71EBC116" w14:textId="77777777" w:rsidR="00704C3E" w:rsidRDefault="00000000" w:rsidP="00015132">
      <w:pPr>
        <w:jc w:val="center"/>
        <w:rPr>
          <w:rFonts w:ascii="Vijaya" w:hAnsi="Vijaya" w:cs="Vijaya"/>
          <w:sz w:val="28"/>
          <w:szCs w:val="28"/>
        </w:rPr>
      </w:pPr>
      <w:r>
        <w:rPr>
          <w:noProof/>
          <w:lang w:val="en-US"/>
        </w:rPr>
        <w:drawing>
          <wp:inline distT="0" distB="0" distL="0" distR="0" wp14:anchorId="7A1CFCD2" wp14:editId="451C0039">
            <wp:extent cx="3365500" cy="1365250"/>
            <wp:effectExtent l="0" t="0" r="6350" b="6350"/>
            <wp:docPr id="366134312" name="Picture 6" descr="K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312" name="Picture 29" descr="KL University - Wikipedia"/>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65500" cy="1365250"/>
                    </a:xfrm>
                    <a:prstGeom prst="rect">
                      <a:avLst/>
                    </a:prstGeom>
                    <a:noFill/>
                    <a:ln>
                      <a:noFill/>
                    </a:ln>
                  </pic:spPr>
                </pic:pic>
              </a:graphicData>
            </a:graphic>
          </wp:inline>
        </w:drawing>
      </w:r>
    </w:p>
    <w:p w14:paraId="7C5B5C74" w14:textId="77777777" w:rsidR="00704C3E" w:rsidRDefault="00704C3E" w:rsidP="00015132">
      <w:pPr>
        <w:jc w:val="center"/>
        <w:rPr>
          <w:rFonts w:ascii="Vijaya" w:hAnsi="Vijaya" w:cs="Vijaya"/>
          <w:sz w:val="28"/>
          <w:szCs w:val="28"/>
        </w:rPr>
      </w:pPr>
    </w:p>
    <w:p w14:paraId="57F6CAE5" w14:textId="77777777" w:rsidR="00704C3E" w:rsidRDefault="00000000" w:rsidP="00015132">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31D29DAA" w14:textId="77777777" w:rsidR="00704C3E" w:rsidRDefault="00000000" w:rsidP="00704C3E">
      <w:pPr>
        <w:spacing w:line="360" w:lineRule="auto"/>
        <w:jc w:val="both"/>
        <w:rPr>
          <w:rFonts w:ascii="Times New Roman" w:hAnsi="Times New Roman" w:cs="Times New Roman"/>
          <w:sz w:val="24"/>
          <w:szCs w:val="24"/>
        </w:rPr>
      </w:pPr>
      <w:r w:rsidRPr="00704C3E">
        <w:rPr>
          <w:rFonts w:ascii="Times New Roman" w:hAnsi="Times New Roman" w:cs="Times New Roman"/>
          <w:sz w:val="28"/>
          <w:szCs w:val="28"/>
        </w:rPr>
        <w:t xml:space="preserve">This is Certified that the project entitled </w:t>
      </w:r>
      <w:r w:rsidRPr="00704C3E">
        <w:rPr>
          <w:rFonts w:ascii="Times New Roman" w:hAnsi="Times New Roman" w:cs="Times New Roman"/>
          <w:color w:val="FF0000"/>
          <w:sz w:val="24"/>
          <w:szCs w:val="24"/>
        </w:rPr>
        <w:t xml:space="preserve">Smart Waste Management System – An IoT Driven Approach of Sustainable Urban Waste Collection and </w:t>
      </w:r>
      <w:proofErr w:type="spellStart"/>
      <w:r w:rsidRPr="00704C3E">
        <w:rPr>
          <w:rFonts w:ascii="Times New Roman" w:hAnsi="Times New Roman" w:cs="Times New Roman"/>
          <w:color w:val="FF0000"/>
          <w:sz w:val="24"/>
          <w:szCs w:val="24"/>
        </w:rPr>
        <w:t>Processing.</w:t>
      </w:r>
      <w:r w:rsidRPr="00704C3E">
        <w:rPr>
          <w:rFonts w:ascii="Times New Roman" w:hAnsi="Times New Roman" w:cs="Times New Roman"/>
          <w:sz w:val="24"/>
          <w:szCs w:val="24"/>
        </w:rPr>
        <w:t>Which</w:t>
      </w:r>
      <w:proofErr w:type="spellEnd"/>
      <w:r w:rsidRPr="00704C3E">
        <w:rPr>
          <w:rFonts w:ascii="Times New Roman" w:hAnsi="Times New Roman" w:cs="Times New Roman"/>
          <w:sz w:val="24"/>
          <w:szCs w:val="24"/>
        </w:rPr>
        <w:t xml:space="preserve"> is a </w:t>
      </w:r>
      <w:r w:rsidRPr="00371503">
        <w:rPr>
          <w:rFonts w:ascii="Times New Roman" w:hAnsi="Times New Roman" w:cs="Times New Roman"/>
          <w:color w:val="FF0000"/>
          <w:sz w:val="24"/>
          <w:szCs w:val="24"/>
        </w:rPr>
        <w:t xml:space="preserve">Simulation </w:t>
      </w:r>
      <w:r w:rsidRPr="00704C3E">
        <w:rPr>
          <w:rFonts w:ascii="Times New Roman" w:hAnsi="Times New Roman" w:cs="Times New Roman"/>
          <w:sz w:val="24"/>
          <w:szCs w:val="24"/>
        </w:rPr>
        <w:t xml:space="preserve">work carried out by </w:t>
      </w:r>
      <w:r w:rsidRPr="00371503">
        <w:rPr>
          <w:rFonts w:ascii="Times New Roman" w:hAnsi="Times New Roman" w:cs="Times New Roman"/>
          <w:color w:val="FF0000"/>
          <w:sz w:val="24"/>
          <w:szCs w:val="24"/>
        </w:rPr>
        <w:t>V.</w:t>
      </w:r>
      <w:r w:rsidR="00371503" w:rsidRPr="00371503">
        <w:rPr>
          <w:rFonts w:ascii="Times New Roman" w:hAnsi="Times New Roman" w:cs="Times New Roman"/>
          <w:color w:val="FF0000"/>
          <w:sz w:val="24"/>
          <w:szCs w:val="24"/>
        </w:rPr>
        <w:t xml:space="preserve"> </w:t>
      </w:r>
      <w:r w:rsidRPr="00371503">
        <w:rPr>
          <w:rFonts w:ascii="Times New Roman" w:hAnsi="Times New Roman" w:cs="Times New Roman"/>
          <w:color w:val="FF0000"/>
          <w:sz w:val="24"/>
          <w:szCs w:val="24"/>
        </w:rPr>
        <w:t xml:space="preserve">Navya </w:t>
      </w:r>
      <w:proofErr w:type="gramStart"/>
      <w:r w:rsidRPr="00371503">
        <w:rPr>
          <w:rFonts w:ascii="Times New Roman" w:hAnsi="Times New Roman" w:cs="Times New Roman"/>
          <w:color w:val="FF0000"/>
          <w:sz w:val="24"/>
          <w:szCs w:val="24"/>
        </w:rPr>
        <w:t>Sree(</w:t>
      </w:r>
      <w:proofErr w:type="gramEnd"/>
      <w:r w:rsidRPr="00371503">
        <w:rPr>
          <w:rFonts w:ascii="Times New Roman" w:hAnsi="Times New Roman" w:cs="Times New Roman"/>
          <w:color w:val="FF0000"/>
          <w:sz w:val="24"/>
          <w:szCs w:val="24"/>
        </w:rPr>
        <w:t>2100100029), M. Bhavya Lakshmi(2100100036), S. Siri Harshita(2100100053)</w:t>
      </w:r>
      <w:r w:rsidRPr="00704C3E">
        <w:rPr>
          <w:rFonts w:ascii="Times New Roman" w:hAnsi="Times New Roman" w:cs="Times New Roman"/>
          <w:sz w:val="24"/>
          <w:szCs w:val="24"/>
        </w:rPr>
        <w:t xml:space="preserve"> in partial fulfilment for the award of the </w:t>
      </w:r>
      <w:proofErr w:type="spellStart"/>
      <w:r w:rsidRPr="00704C3E">
        <w:rPr>
          <w:rFonts w:ascii="Times New Roman" w:hAnsi="Times New Roman" w:cs="Times New Roman"/>
          <w:sz w:val="24"/>
          <w:szCs w:val="24"/>
        </w:rPr>
        <w:t>the</w:t>
      </w:r>
      <w:proofErr w:type="spellEnd"/>
      <w:r w:rsidRPr="00704C3E">
        <w:rPr>
          <w:rFonts w:ascii="Times New Roman" w:hAnsi="Times New Roman" w:cs="Times New Roman"/>
          <w:sz w:val="24"/>
          <w:szCs w:val="24"/>
        </w:rPr>
        <w:t xml:space="preserve"> degree of </w:t>
      </w:r>
      <w:r w:rsidR="00371503">
        <w:rPr>
          <w:rFonts w:ascii="Times New Roman" w:hAnsi="Times New Roman" w:cs="Times New Roman"/>
          <w:b/>
          <w:bCs/>
          <w:sz w:val="24"/>
          <w:szCs w:val="24"/>
        </w:rPr>
        <w:t xml:space="preserve">Bachelor of Technology in Internet of Things </w:t>
      </w:r>
      <w:r w:rsidR="00371503">
        <w:rPr>
          <w:rFonts w:ascii="Times New Roman" w:hAnsi="Times New Roman" w:cs="Times New Roman"/>
          <w:sz w:val="24"/>
          <w:szCs w:val="24"/>
        </w:rPr>
        <w:t xml:space="preserve">during the year 2024-2025. The project has been approved as it satisfies the academic requirements. </w:t>
      </w:r>
    </w:p>
    <w:p w14:paraId="77F760DD" w14:textId="77777777" w:rsidR="00371503" w:rsidRDefault="00371503" w:rsidP="00704C3E">
      <w:pPr>
        <w:spacing w:line="360" w:lineRule="auto"/>
        <w:jc w:val="both"/>
        <w:rPr>
          <w:rFonts w:ascii="Times New Roman" w:hAnsi="Times New Roman" w:cs="Times New Roman"/>
          <w:sz w:val="24"/>
          <w:szCs w:val="24"/>
        </w:rPr>
      </w:pPr>
    </w:p>
    <w:p w14:paraId="684C03E1" w14:textId="77777777" w:rsidR="00371503" w:rsidRDefault="00371503" w:rsidP="00704C3E">
      <w:pPr>
        <w:spacing w:line="360" w:lineRule="auto"/>
        <w:jc w:val="both"/>
        <w:rPr>
          <w:rFonts w:ascii="Times New Roman" w:hAnsi="Times New Roman" w:cs="Times New Roman"/>
          <w:sz w:val="24"/>
          <w:szCs w:val="24"/>
        </w:rPr>
      </w:pPr>
    </w:p>
    <w:p w14:paraId="473DC9D8" w14:textId="77777777" w:rsidR="00371503" w:rsidRDefault="00371503" w:rsidP="00704C3E">
      <w:pPr>
        <w:spacing w:line="360" w:lineRule="auto"/>
        <w:jc w:val="both"/>
        <w:rPr>
          <w:rFonts w:ascii="Times New Roman" w:hAnsi="Times New Roman" w:cs="Times New Roman"/>
          <w:sz w:val="24"/>
          <w:szCs w:val="24"/>
        </w:rPr>
      </w:pPr>
    </w:p>
    <w:p w14:paraId="28754E05" w14:textId="77777777" w:rsidR="00371503" w:rsidRDefault="00000000" w:rsidP="00704C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Guide</w:t>
      </w:r>
    </w:p>
    <w:p w14:paraId="373ED488" w14:textId="77777777" w:rsidR="00371503" w:rsidRDefault="00371503" w:rsidP="00704C3E">
      <w:pPr>
        <w:spacing w:line="360" w:lineRule="auto"/>
        <w:jc w:val="both"/>
        <w:rPr>
          <w:rFonts w:ascii="Times New Roman" w:hAnsi="Times New Roman" w:cs="Times New Roman"/>
          <w:b/>
          <w:bCs/>
          <w:sz w:val="24"/>
          <w:szCs w:val="24"/>
        </w:rPr>
      </w:pPr>
    </w:p>
    <w:p w14:paraId="006C4086" w14:textId="77777777" w:rsidR="00371503" w:rsidRDefault="00371503" w:rsidP="00704C3E">
      <w:pPr>
        <w:spacing w:line="360" w:lineRule="auto"/>
        <w:jc w:val="both"/>
        <w:rPr>
          <w:rFonts w:ascii="Times New Roman" w:hAnsi="Times New Roman" w:cs="Times New Roman"/>
          <w:b/>
          <w:bCs/>
          <w:sz w:val="24"/>
          <w:szCs w:val="24"/>
        </w:rPr>
      </w:pPr>
    </w:p>
    <w:p w14:paraId="53F4035C" w14:textId="77777777" w:rsidR="00371503" w:rsidRDefault="00371503" w:rsidP="00704C3E">
      <w:pPr>
        <w:spacing w:line="360" w:lineRule="auto"/>
        <w:jc w:val="both"/>
        <w:rPr>
          <w:rFonts w:ascii="Times New Roman" w:hAnsi="Times New Roman" w:cs="Times New Roman"/>
          <w:b/>
          <w:bCs/>
          <w:sz w:val="24"/>
          <w:szCs w:val="24"/>
        </w:rPr>
      </w:pPr>
    </w:p>
    <w:p w14:paraId="5331C07B" w14:textId="77777777" w:rsidR="00371503" w:rsidRDefault="00371503" w:rsidP="00704C3E">
      <w:pPr>
        <w:spacing w:line="360" w:lineRule="auto"/>
        <w:jc w:val="both"/>
        <w:rPr>
          <w:rFonts w:ascii="Times New Roman" w:hAnsi="Times New Roman" w:cs="Times New Roman"/>
          <w:b/>
          <w:bCs/>
          <w:sz w:val="24"/>
          <w:szCs w:val="24"/>
        </w:rPr>
      </w:pPr>
    </w:p>
    <w:p w14:paraId="36B20EBE" w14:textId="77777777" w:rsidR="00371503" w:rsidRDefault="00371503" w:rsidP="00704C3E">
      <w:pPr>
        <w:spacing w:line="360" w:lineRule="auto"/>
        <w:jc w:val="both"/>
        <w:rPr>
          <w:rFonts w:ascii="Times New Roman" w:hAnsi="Times New Roman" w:cs="Times New Roman"/>
          <w:b/>
          <w:bCs/>
          <w:sz w:val="24"/>
          <w:szCs w:val="24"/>
        </w:rPr>
      </w:pPr>
    </w:p>
    <w:p w14:paraId="67EC639E" w14:textId="77777777" w:rsidR="00371503" w:rsidRDefault="00371503" w:rsidP="00704C3E">
      <w:pPr>
        <w:spacing w:line="360" w:lineRule="auto"/>
        <w:jc w:val="both"/>
        <w:rPr>
          <w:rFonts w:ascii="Times New Roman" w:hAnsi="Times New Roman" w:cs="Times New Roman"/>
          <w:b/>
          <w:bCs/>
          <w:sz w:val="24"/>
          <w:szCs w:val="24"/>
        </w:rPr>
      </w:pPr>
    </w:p>
    <w:p w14:paraId="72B68102" w14:textId="77777777" w:rsidR="00371503" w:rsidRDefault="00371503" w:rsidP="00704C3E">
      <w:pPr>
        <w:spacing w:line="360" w:lineRule="auto"/>
        <w:jc w:val="both"/>
        <w:rPr>
          <w:rFonts w:ascii="Times New Roman" w:hAnsi="Times New Roman" w:cs="Times New Roman"/>
          <w:b/>
          <w:bCs/>
          <w:sz w:val="24"/>
          <w:szCs w:val="24"/>
        </w:rPr>
      </w:pPr>
    </w:p>
    <w:p w14:paraId="5E80170C" w14:textId="77777777" w:rsidR="00371503" w:rsidRDefault="00371503" w:rsidP="00704C3E">
      <w:pPr>
        <w:spacing w:line="360" w:lineRule="auto"/>
        <w:jc w:val="both"/>
        <w:rPr>
          <w:rFonts w:ascii="Times New Roman" w:hAnsi="Times New Roman" w:cs="Times New Roman"/>
          <w:b/>
          <w:bCs/>
          <w:sz w:val="24"/>
          <w:szCs w:val="24"/>
        </w:rPr>
      </w:pPr>
    </w:p>
    <w:p w14:paraId="730101CC" w14:textId="5FF4E747" w:rsidR="00371503" w:rsidRDefault="00000000" w:rsidP="00704C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08AED22B" w14:textId="77777777" w:rsidR="00371503" w:rsidRDefault="00371503" w:rsidP="00704C3E">
      <w:pPr>
        <w:spacing w:line="360" w:lineRule="auto"/>
        <w:jc w:val="both"/>
        <w:rPr>
          <w:rFonts w:ascii="Times New Roman" w:hAnsi="Times New Roman" w:cs="Times New Roman"/>
          <w:b/>
          <w:bCs/>
          <w:sz w:val="24"/>
          <w:szCs w:val="24"/>
        </w:rPr>
      </w:pPr>
    </w:p>
    <w:p w14:paraId="35C17431" w14:textId="77777777" w:rsidR="00371503" w:rsidRDefault="00000000" w:rsidP="0037150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ACKNOWLDGEMENT</w:t>
      </w:r>
    </w:p>
    <w:p w14:paraId="59935AF5" w14:textId="77777777" w:rsidR="00C4256F" w:rsidRDefault="00C4256F" w:rsidP="00371503">
      <w:pPr>
        <w:spacing w:line="360" w:lineRule="auto"/>
        <w:jc w:val="center"/>
        <w:rPr>
          <w:rFonts w:ascii="Times New Roman" w:hAnsi="Times New Roman" w:cs="Times New Roman"/>
          <w:b/>
          <w:bCs/>
          <w:sz w:val="28"/>
          <w:szCs w:val="28"/>
        </w:rPr>
      </w:pPr>
    </w:p>
    <w:p w14:paraId="05155D12" w14:textId="77777777" w:rsidR="00C4256F" w:rsidRDefault="00C4256F" w:rsidP="00371503">
      <w:pPr>
        <w:spacing w:line="360" w:lineRule="auto"/>
        <w:jc w:val="center"/>
        <w:rPr>
          <w:rFonts w:ascii="Times New Roman" w:hAnsi="Times New Roman" w:cs="Times New Roman"/>
          <w:b/>
          <w:bCs/>
          <w:sz w:val="28"/>
          <w:szCs w:val="28"/>
        </w:rPr>
      </w:pPr>
    </w:p>
    <w:p w14:paraId="1FA03CE1" w14:textId="6DBAE5E4" w:rsidR="00371503" w:rsidRDefault="00000000" w:rsidP="00C4256F">
      <w:pPr>
        <w:spacing w:line="360" w:lineRule="auto"/>
        <w:jc w:val="both"/>
        <w:rPr>
          <w:rFonts w:ascii="Times New Roman" w:hAnsi="Times New Roman" w:cs="Times New Roman"/>
          <w:sz w:val="24"/>
          <w:szCs w:val="24"/>
        </w:rPr>
      </w:pPr>
      <w:r w:rsidRPr="00C4256F">
        <w:rPr>
          <w:rFonts w:ascii="Times New Roman" w:hAnsi="Times New Roman" w:cs="Times New Roman"/>
          <w:sz w:val="24"/>
          <w:szCs w:val="24"/>
        </w:rPr>
        <w:t>I would like to express my sincere appreciation and gratitude to all the individuals and university</w:t>
      </w:r>
      <w:r w:rsidR="00BA74EA" w:rsidRPr="00C4256F">
        <w:rPr>
          <w:rFonts w:ascii="Times New Roman" w:hAnsi="Times New Roman" w:cs="Times New Roman"/>
          <w:sz w:val="24"/>
          <w:szCs w:val="24"/>
        </w:rPr>
        <w:t xml:space="preserve"> who have helped in each step of the way to complete our project. First and foremost,</w:t>
      </w:r>
      <w:r w:rsidR="00C4256F" w:rsidRPr="00C4256F">
        <w:rPr>
          <w:rFonts w:ascii="Times New Roman" w:hAnsi="Times New Roman" w:cs="Times New Roman"/>
          <w:sz w:val="24"/>
          <w:szCs w:val="24"/>
        </w:rPr>
        <w:t xml:space="preserve"> </w:t>
      </w:r>
      <w:r w:rsidR="00BA74EA" w:rsidRPr="00C4256F">
        <w:rPr>
          <w:rFonts w:ascii="Times New Roman" w:hAnsi="Times New Roman" w:cs="Times New Roman"/>
          <w:sz w:val="24"/>
          <w:szCs w:val="24"/>
        </w:rPr>
        <w:t xml:space="preserve">I want to thank </w:t>
      </w:r>
      <w:proofErr w:type="spellStart"/>
      <w:r w:rsidR="00BA74EA" w:rsidRPr="004E16B5">
        <w:rPr>
          <w:rFonts w:ascii="Times New Roman" w:hAnsi="Times New Roman" w:cs="Times New Roman"/>
          <w:b/>
          <w:bCs/>
          <w:sz w:val="24"/>
          <w:szCs w:val="24"/>
        </w:rPr>
        <w:t>Dr.</w:t>
      </w:r>
      <w:proofErr w:type="spellEnd"/>
      <w:r w:rsidR="00BA74EA" w:rsidRPr="004E16B5">
        <w:rPr>
          <w:rFonts w:ascii="Times New Roman" w:hAnsi="Times New Roman" w:cs="Times New Roman"/>
          <w:b/>
          <w:bCs/>
          <w:sz w:val="24"/>
          <w:szCs w:val="24"/>
        </w:rPr>
        <w:t xml:space="preserve"> K. GOKUL KRISHNAN</w:t>
      </w:r>
      <w:r w:rsidR="00BA74EA" w:rsidRPr="00C4256F">
        <w:rPr>
          <w:rFonts w:ascii="Times New Roman" w:hAnsi="Times New Roman" w:cs="Times New Roman"/>
          <w:sz w:val="24"/>
          <w:szCs w:val="24"/>
        </w:rPr>
        <w:t xml:space="preserve"> for providing me with the opportunity to undertake this project. I</w:t>
      </w:r>
      <w:r w:rsidR="00C4256F" w:rsidRPr="00C4256F">
        <w:rPr>
          <w:rFonts w:ascii="Times New Roman" w:hAnsi="Times New Roman" w:cs="Times New Roman"/>
          <w:sz w:val="24"/>
          <w:szCs w:val="24"/>
        </w:rPr>
        <w:t xml:space="preserve"> </w:t>
      </w:r>
      <w:r w:rsidR="00BA74EA" w:rsidRPr="00C4256F">
        <w:rPr>
          <w:rFonts w:ascii="Times New Roman" w:hAnsi="Times New Roman" w:cs="Times New Roman"/>
          <w:sz w:val="24"/>
          <w:szCs w:val="24"/>
        </w:rPr>
        <w:t xml:space="preserve">am grateful for the knowledge and skills I have gained during this graduation, which I would be able to carry forward in my academic and professional journey. I extend my heartfelt thanks to my university guide In-charge, </w:t>
      </w:r>
      <w:r w:rsidR="00BA74EA" w:rsidRPr="004E16B5">
        <w:rPr>
          <w:rFonts w:ascii="Times New Roman" w:hAnsi="Times New Roman" w:cs="Times New Roman"/>
          <w:b/>
          <w:bCs/>
          <w:sz w:val="24"/>
          <w:szCs w:val="24"/>
        </w:rPr>
        <w:t>Mr Dr K. GOKUL KRISHNAN</w:t>
      </w:r>
      <w:r w:rsidR="00BA74EA" w:rsidRPr="00C4256F">
        <w:rPr>
          <w:rFonts w:ascii="Times New Roman" w:hAnsi="Times New Roman" w:cs="Times New Roman"/>
          <w:sz w:val="24"/>
          <w:szCs w:val="24"/>
        </w:rPr>
        <w:t xml:space="preserve"> and my department </w:t>
      </w:r>
      <w:r w:rsidR="00BA74EA" w:rsidRPr="004E16B5">
        <w:rPr>
          <w:rFonts w:ascii="Times New Roman" w:hAnsi="Times New Roman" w:cs="Times New Roman"/>
          <w:b/>
          <w:bCs/>
          <w:sz w:val="24"/>
          <w:szCs w:val="24"/>
        </w:rPr>
        <w:t xml:space="preserve">HOD </w:t>
      </w:r>
      <w:proofErr w:type="spellStart"/>
      <w:r w:rsidR="00BA74EA" w:rsidRPr="004E16B5">
        <w:rPr>
          <w:rFonts w:ascii="Times New Roman" w:hAnsi="Times New Roman" w:cs="Times New Roman"/>
          <w:b/>
          <w:bCs/>
          <w:sz w:val="24"/>
          <w:szCs w:val="24"/>
        </w:rPr>
        <w:t>Dr</w:t>
      </w:r>
      <w:r w:rsidR="002350EC">
        <w:rPr>
          <w:rFonts w:ascii="Times New Roman" w:hAnsi="Times New Roman" w:cs="Times New Roman"/>
          <w:b/>
          <w:bCs/>
          <w:sz w:val="24"/>
          <w:szCs w:val="24"/>
        </w:rPr>
        <w:t>.</w:t>
      </w:r>
      <w:proofErr w:type="spellEnd"/>
      <w:r w:rsidR="00BA74EA" w:rsidRPr="004E16B5">
        <w:rPr>
          <w:rFonts w:ascii="Times New Roman" w:hAnsi="Times New Roman" w:cs="Times New Roman"/>
          <w:b/>
          <w:bCs/>
          <w:sz w:val="24"/>
          <w:szCs w:val="24"/>
        </w:rPr>
        <w:t xml:space="preserve"> </w:t>
      </w:r>
      <w:r w:rsidR="002350EC">
        <w:rPr>
          <w:rFonts w:ascii="Times New Roman" w:hAnsi="Times New Roman" w:cs="Times New Roman"/>
          <w:b/>
          <w:bCs/>
          <w:sz w:val="24"/>
          <w:szCs w:val="24"/>
        </w:rPr>
        <w:t xml:space="preserve">PENKE </w:t>
      </w:r>
      <w:r w:rsidR="00BA74EA" w:rsidRPr="004E16B5">
        <w:rPr>
          <w:rFonts w:ascii="Times New Roman" w:hAnsi="Times New Roman" w:cs="Times New Roman"/>
          <w:b/>
          <w:bCs/>
          <w:sz w:val="24"/>
          <w:szCs w:val="24"/>
        </w:rPr>
        <w:t>SATYANARAYANA</w:t>
      </w:r>
      <w:r w:rsidR="00BA74EA" w:rsidRPr="00C4256F">
        <w:rPr>
          <w:rFonts w:ascii="Times New Roman" w:hAnsi="Times New Roman" w:cs="Times New Roman"/>
          <w:sz w:val="24"/>
          <w:szCs w:val="24"/>
        </w:rPr>
        <w:t>, for their unwavering support and valuable guidance. Finally</w:t>
      </w:r>
      <w:r w:rsidR="00C4256F" w:rsidRPr="00C4256F">
        <w:rPr>
          <w:rFonts w:ascii="Times New Roman" w:hAnsi="Times New Roman" w:cs="Times New Roman"/>
          <w:sz w:val="24"/>
          <w:szCs w:val="24"/>
        </w:rPr>
        <w:t>, I extend my gratitude towards my peers for their encouragement and productive insights, which made this internship a memorable journey</w:t>
      </w:r>
    </w:p>
    <w:p w14:paraId="614C4633" w14:textId="77777777" w:rsidR="00C4256F" w:rsidRDefault="00C4256F" w:rsidP="00C4256F">
      <w:pPr>
        <w:spacing w:line="360" w:lineRule="auto"/>
        <w:jc w:val="both"/>
        <w:rPr>
          <w:rFonts w:ascii="Times New Roman" w:hAnsi="Times New Roman" w:cs="Times New Roman"/>
          <w:sz w:val="24"/>
          <w:szCs w:val="24"/>
        </w:rPr>
      </w:pPr>
    </w:p>
    <w:p w14:paraId="462DF0C9" w14:textId="77777777" w:rsidR="00C4256F" w:rsidRDefault="00C4256F" w:rsidP="00C4256F">
      <w:pPr>
        <w:spacing w:line="360" w:lineRule="auto"/>
        <w:jc w:val="both"/>
        <w:rPr>
          <w:rFonts w:ascii="Times New Roman" w:hAnsi="Times New Roman" w:cs="Times New Roman"/>
          <w:sz w:val="24"/>
          <w:szCs w:val="24"/>
        </w:rPr>
      </w:pPr>
    </w:p>
    <w:p w14:paraId="6B7B3C30" w14:textId="77777777" w:rsidR="00C4256F" w:rsidRDefault="00C4256F" w:rsidP="00C4256F">
      <w:pPr>
        <w:spacing w:line="360" w:lineRule="auto"/>
        <w:jc w:val="both"/>
        <w:rPr>
          <w:rFonts w:ascii="Times New Roman" w:hAnsi="Times New Roman" w:cs="Times New Roman"/>
          <w:sz w:val="24"/>
          <w:szCs w:val="24"/>
        </w:rPr>
      </w:pPr>
    </w:p>
    <w:p w14:paraId="71C0F03A" w14:textId="77777777" w:rsidR="00C4256F" w:rsidRDefault="00000000" w:rsidP="00C4256F">
      <w:pPr>
        <w:spacing w:line="360" w:lineRule="auto"/>
        <w:jc w:val="both"/>
        <w:rPr>
          <w:rFonts w:ascii="Times New Roman" w:hAnsi="Times New Roman" w:cs="Times New Roman"/>
          <w:sz w:val="24"/>
          <w:szCs w:val="24"/>
        </w:rPr>
      </w:pPr>
      <w:r>
        <w:rPr>
          <w:rFonts w:ascii="Times New Roman" w:hAnsi="Times New Roman" w:cs="Times New Roman"/>
          <w:sz w:val="24"/>
          <w:szCs w:val="24"/>
        </w:rPr>
        <w:t>2100100029- V. Navya Sree</w:t>
      </w:r>
    </w:p>
    <w:p w14:paraId="11CCC567" w14:textId="77777777" w:rsidR="00C4256F" w:rsidRDefault="00000000" w:rsidP="00C4256F">
      <w:pPr>
        <w:spacing w:line="360" w:lineRule="auto"/>
        <w:jc w:val="both"/>
        <w:rPr>
          <w:rFonts w:ascii="Times New Roman" w:hAnsi="Times New Roman" w:cs="Times New Roman"/>
          <w:sz w:val="24"/>
          <w:szCs w:val="24"/>
        </w:rPr>
      </w:pPr>
      <w:r>
        <w:rPr>
          <w:rFonts w:ascii="Times New Roman" w:hAnsi="Times New Roman" w:cs="Times New Roman"/>
          <w:sz w:val="24"/>
          <w:szCs w:val="24"/>
        </w:rPr>
        <w:t>2100100036- M. Bhavya Lakshmi</w:t>
      </w:r>
    </w:p>
    <w:p w14:paraId="77BDBC48" w14:textId="77777777" w:rsidR="00C4256F" w:rsidRDefault="00000000" w:rsidP="00C4256F">
      <w:pPr>
        <w:spacing w:line="360" w:lineRule="auto"/>
        <w:jc w:val="both"/>
        <w:rPr>
          <w:rFonts w:ascii="Times New Roman" w:hAnsi="Times New Roman" w:cs="Times New Roman"/>
          <w:sz w:val="24"/>
          <w:szCs w:val="24"/>
        </w:rPr>
      </w:pPr>
      <w:r>
        <w:rPr>
          <w:rFonts w:ascii="Times New Roman" w:hAnsi="Times New Roman" w:cs="Times New Roman"/>
          <w:sz w:val="24"/>
          <w:szCs w:val="24"/>
        </w:rPr>
        <w:t>2100100053- S. Siri Harshita</w:t>
      </w:r>
    </w:p>
    <w:p w14:paraId="44ED1B61" w14:textId="77777777" w:rsidR="00C4256F" w:rsidRDefault="00C4256F" w:rsidP="00C4256F">
      <w:pPr>
        <w:spacing w:line="360" w:lineRule="auto"/>
        <w:jc w:val="both"/>
        <w:rPr>
          <w:rFonts w:ascii="Times New Roman" w:hAnsi="Times New Roman" w:cs="Times New Roman"/>
          <w:sz w:val="24"/>
          <w:szCs w:val="24"/>
        </w:rPr>
      </w:pPr>
    </w:p>
    <w:p w14:paraId="57403094" w14:textId="77777777" w:rsidR="00C4256F" w:rsidRDefault="00C4256F" w:rsidP="00C4256F">
      <w:pPr>
        <w:spacing w:line="360" w:lineRule="auto"/>
        <w:jc w:val="both"/>
        <w:rPr>
          <w:rFonts w:ascii="Times New Roman" w:hAnsi="Times New Roman" w:cs="Times New Roman"/>
          <w:sz w:val="24"/>
          <w:szCs w:val="24"/>
        </w:rPr>
      </w:pPr>
    </w:p>
    <w:p w14:paraId="54947D86" w14:textId="77777777" w:rsidR="00C4256F" w:rsidRDefault="00C4256F" w:rsidP="00C4256F">
      <w:pPr>
        <w:spacing w:line="360" w:lineRule="auto"/>
        <w:jc w:val="both"/>
        <w:rPr>
          <w:rFonts w:ascii="Times New Roman" w:hAnsi="Times New Roman" w:cs="Times New Roman"/>
          <w:sz w:val="24"/>
          <w:szCs w:val="24"/>
        </w:rPr>
      </w:pPr>
    </w:p>
    <w:p w14:paraId="5FA05CC3" w14:textId="77777777" w:rsidR="00C4256F" w:rsidRDefault="00C4256F" w:rsidP="00C4256F">
      <w:pPr>
        <w:spacing w:line="360" w:lineRule="auto"/>
        <w:jc w:val="both"/>
        <w:rPr>
          <w:rFonts w:ascii="Times New Roman" w:hAnsi="Times New Roman" w:cs="Times New Roman"/>
          <w:sz w:val="24"/>
          <w:szCs w:val="24"/>
        </w:rPr>
      </w:pPr>
    </w:p>
    <w:p w14:paraId="3E2BC764" w14:textId="2712CBA8" w:rsidR="00C4256F" w:rsidRPr="00C4256F" w:rsidRDefault="00C4256F" w:rsidP="00A232AB">
      <w:pPr>
        <w:spacing w:line="360" w:lineRule="auto"/>
        <w:rPr>
          <w:rFonts w:ascii="Times New Roman" w:hAnsi="Times New Roman" w:cs="Times New Roman"/>
          <w:sz w:val="24"/>
          <w:szCs w:val="24"/>
        </w:rPr>
      </w:pPr>
    </w:p>
    <w:p w14:paraId="308D291C" w14:textId="77777777" w:rsidR="00704C3E" w:rsidRPr="00704C3E" w:rsidRDefault="00704C3E" w:rsidP="00704C3E">
      <w:pPr>
        <w:spacing w:line="360" w:lineRule="auto"/>
        <w:jc w:val="both"/>
        <w:rPr>
          <w:rFonts w:ascii="Times New Roman" w:hAnsi="Times New Roman" w:cs="Times New Roman"/>
          <w:color w:val="FF0000"/>
          <w:sz w:val="24"/>
          <w:szCs w:val="24"/>
        </w:rPr>
      </w:pPr>
    </w:p>
    <w:p w14:paraId="326EF296" w14:textId="77777777" w:rsidR="00704C3E" w:rsidRDefault="00000000" w:rsidP="00015132">
      <w:pPr>
        <w:jc w:val="center"/>
        <w:rPr>
          <w:rFonts w:ascii="Times New Roman" w:hAnsi="Times New Roman" w:cs="Times New Roman"/>
          <w:b/>
          <w:bCs/>
          <w:sz w:val="32"/>
          <w:szCs w:val="32"/>
        </w:rPr>
      </w:pPr>
      <w:r>
        <w:rPr>
          <w:rFonts w:ascii="Times New Roman" w:hAnsi="Times New Roman" w:cs="Times New Roman"/>
          <w:b/>
          <w:bCs/>
          <w:sz w:val="32"/>
          <w:szCs w:val="32"/>
        </w:rPr>
        <w:t>INDEX</w:t>
      </w:r>
    </w:p>
    <w:p w14:paraId="655D2F0B" w14:textId="77777777" w:rsidR="00C4256F" w:rsidRDefault="00C4256F" w:rsidP="00015132">
      <w:pPr>
        <w:jc w:val="center"/>
        <w:rPr>
          <w:rFonts w:ascii="Times New Roman" w:hAnsi="Times New Roman" w:cs="Times New Roman"/>
          <w:b/>
          <w:bCs/>
          <w:sz w:val="32"/>
          <w:szCs w:val="32"/>
        </w:rPr>
      </w:pPr>
    </w:p>
    <w:tbl>
      <w:tblPr>
        <w:tblStyle w:val="TableGrid"/>
        <w:tblW w:w="9107" w:type="dxa"/>
        <w:tblLook w:val="04A0" w:firstRow="1" w:lastRow="0" w:firstColumn="1" w:lastColumn="0" w:noHBand="0" w:noVBand="1"/>
      </w:tblPr>
      <w:tblGrid>
        <w:gridCol w:w="1943"/>
        <w:gridCol w:w="4946"/>
        <w:gridCol w:w="2218"/>
      </w:tblGrid>
      <w:tr w:rsidR="008201BE" w14:paraId="0A7CC5D2" w14:textId="77777777" w:rsidTr="001630C3">
        <w:trPr>
          <w:trHeight w:val="818"/>
        </w:trPr>
        <w:tc>
          <w:tcPr>
            <w:tcW w:w="1943" w:type="dxa"/>
          </w:tcPr>
          <w:p w14:paraId="42E2AEEF" w14:textId="77777777" w:rsidR="00C4256F" w:rsidRPr="001630C3" w:rsidRDefault="00000000" w:rsidP="001630C3">
            <w:pPr>
              <w:jc w:val="center"/>
              <w:rPr>
                <w:rFonts w:ascii="Times New Roman" w:hAnsi="Times New Roman" w:cs="Times New Roman"/>
                <w:b/>
                <w:bCs/>
                <w:sz w:val="24"/>
                <w:szCs w:val="24"/>
              </w:rPr>
            </w:pPr>
            <w:r w:rsidRPr="001630C3">
              <w:rPr>
                <w:rFonts w:ascii="Times New Roman" w:hAnsi="Times New Roman" w:cs="Times New Roman"/>
                <w:b/>
                <w:bCs/>
                <w:sz w:val="24"/>
                <w:szCs w:val="24"/>
              </w:rPr>
              <w:t>S.NO</w:t>
            </w:r>
          </w:p>
        </w:tc>
        <w:tc>
          <w:tcPr>
            <w:tcW w:w="4946" w:type="dxa"/>
          </w:tcPr>
          <w:p w14:paraId="0D5DDCEC" w14:textId="77777777" w:rsidR="00C4256F" w:rsidRPr="001630C3" w:rsidRDefault="00000000" w:rsidP="001630C3">
            <w:pPr>
              <w:jc w:val="center"/>
              <w:rPr>
                <w:rFonts w:ascii="Times New Roman" w:hAnsi="Times New Roman" w:cs="Times New Roman"/>
                <w:b/>
                <w:bCs/>
                <w:sz w:val="24"/>
                <w:szCs w:val="24"/>
              </w:rPr>
            </w:pPr>
            <w:r w:rsidRPr="001630C3">
              <w:rPr>
                <w:rFonts w:ascii="Times New Roman" w:hAnsi="Times New Roman" w:cs="Times New Roman"/>
                <w:b/>
                <w:bCs/>
                <w:sz w:val="24"/>
                <w:szCs w:val="24"/>
              </w:rPr>
              <w:t>TITLE</w:t>
            </w:r>
          </w:p>
        </w:tc>
        <w:tc>
          <w:tcPr>
            <w:tcW w:w="2218" w:type="dxa"/>
          </w:tcPr>
          <w:p w14:paraId="64F0F1E5" w14:textId="77777777" w:rsidR="00C4256F" w:rsidRPr="001630C3" w:rsidRDefault="00000000" w:rsidP="001630C3">
            <w:pPr>
              <w:jc w:val="center"/>
              <w:rPr>
                <w:rFonts w:ascii="Times New Roman" w:hAnsi="Times New Roman" w:cs="Times New Roman"/>
                <w:b/>
                <w:bCs/>
                <w:sz w:val="24"/>
                <w:szCs w:val="24"/>
              </w:rPr>
            </w:pPr>
            <w:r w:rsidRPr="001630C3">
              <w:rPr>
                <w:rFonts w:ascii="Times New Roman" w:hAnsi="Times New Roman" w:cs="Times New Roman"/>
                <w:b/>
                <w:bCs/>
                <w:sz w:val="24"/>
                <w:szCs w:val="24"/>
              </w:rPr>
              <w:t>PAGE.NO</w:t>
            </w:r>
          </w:p>
        </w:tc>
      </w:tr>
      <w:tr w:rsidR="008201BE" w14:paraId="7DE5EDA5" w14:textId="77777777" w:rsidTr="001630C3">
        <w:trPr>
          <w:trHeight w:val="710"/>
        </w:trPr>
        <w:tc>
          <w:tcPr>
            <w:tcW w:w="1943" w:type="dxa"/>
          </w:tcPr>
          <w:p w14:paraId="6FBDC4C8" w14:textId="77777777" w:rsidR="00C4256F"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1</w:t>
            </w:r>
          </w:p>
          <w:p w14:paraId="5E330F09" w14:textId="77777777" w:rsidR="00CC24AB" w:rsidRPr="001630C3" w:rsidRDefault="00CC24AB" w:rsidP="001630C3">
            <w:pPr>
              <w:jc w:val="center"/>
              <w:rPr>
                <w:rFonts w:ascii="Times New Roman" w:hAnsi="Times New Roman" w:cs="Times New Roman"/>
                <w:sz w:val="24"/>
                <w:szCs w:val="24"/>
              </w:rPr>
            </w:pPr>
          </w:p>
          <w:p w14:paraId="67D4B923" w14:textId="77777777" w:rsidR="00CC24AB" w:rsidRPr="001630C3" w:rsidRDefault="00CC24AB" w:rsidP="001630C3">
            <w:pPr>
              <w:rPr>
                <w:rFonts w:ascii="Times New Roman" w:hAnsi="Times New Roman" w:cs="Times New Roman"/>
                <w:sz w:val="24"/>
                <w:szCs w:val="24"/>
              </w:rPr>
            </w:pPr>
          </w:p>
        </w:tc>
        <w:tc>
          <w:tcPr>
            <w:tcW w:w="4946" w:type="dxa"/>
          </w:tcPr>
          <w:p w14:paraId="66CF70FE"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Abstract</w:t>
            </w:r>
          </w:p>
        </w:tc>
        <w:tc>
          <w:tcPr>
            <w:tcW w:w="2218" w:type="dxa"/>
          </w:tcPr>
          <w:p w14:paraId="3F2EB516" w14:textId="78AF1429" w:rsidR="00C4256F" w:rsidRPr="001630C3" w:rsidRDefault="007C014A" w:rsidP="001630C3">
            <w:pPr>
              <w:jc w:val="center"/>
              <w:rPr>
                <w:rFonts w:ascii="Times New Roman" w:hAnsi="Times New Roman" w:cs="Times New Roman"/>
                <w:bCs/>
                <w:sz w:val="24"/>
                <w:szCs w:val="24"/>
              </w:rPr>
            </w:pPr>
            <w:r>
              <w:rPr>
                <w:rFonts w:ascii="Times New Roman" w:hAnsi="Times New Roman" w:cs="Times New Roman"/>
                <w:bCs/>
                <w:sz w:val="24"/>
                <w:szCs w:val="24"/>
              </w:rPr>
              <w:t>5</w:t>
            </w:r>
          </w:p>
        </w:tc>
      </w:tr>
      <w:tr w:rsidR="008201BE" w14:paraId="6F7B4E01" w14:textId="77777777" w:rsidTr="001630C3">
        <w:trPr>
          <w:trHeight w:val="593"/>
        </w:trPr>
        <w:tc>
          <w:tcPr>
            <w:tcW w:w="1943" w:type="dxa"/>
          </w:tcPr>
          <w:p w14:paraId="78DADF47" w14:textId="635FF4D9" w:rsidR="00C4256F" w:rsidRPr="001630C3" w:rsidRDefault="00000000" w:rsidP="001630C3">
            <w:pPr>
              <w:rPr>
                <w:rFonts w:ascii="Times New Roman" w:hAnsi="Times New Roman" w:cs="Times New Roman"/>
                <w:sz w:val="24"/>
                <w:szCs w:val="24"/>
              </w:rPr>
            </w:pPr>
            <w:r w:rsidRPr="001630C3">
              <w:rPr>
                <w:rFonts w:ascii="Times New Roman" w:hAnsi="Times New Roman" w:cs="Times New Roman"/>
                <w:sz w:val="24"/>
                <w:szCs w:val="24"/>
              </w:rPr>
              <w:t xml:space="preserve">          </w:t>
            </w:r>
            <w:r w:rsidR="001B1FC4">
              <w:rPr>
                <w:rFonts w:ascii="Times New Roman" w:hAnsi="Times New Roman" w:cs="Times New Roman"/>
                <w:sz w:val="24"/>
                <w:szCs w:val="24"/>
              </w:rPr>
              <w:t xml:space="preserve">   </w:t>
            </w:r>
            <w:r w:rsidRPr="001630C3">
              <w:rPr>
                <w:rFonts w:ascii="Times New Roman" w:hAnsi="Times New Roman" w:cs="Times New Roman"/>
                <w:sz w:val="24"/>
                <w:szCs w:val="24"/>
              </w:rPr>
              <w:t>2</w:t>
            </w:r>
          </w:p>
        </w:tc>
        <w:tc>
          <w:tcPr>
            <w:tcW w:w="4946" w:type="dxa"/>
          </w:tcPr>
          <w:p w14:paraId="7FB4AF3C"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Introduction</w:t>
            </w:r>
          </w:p>
        </w:tc>
        <w:tc>
          <w:tcPr>
            <w:tcW w:w="2218" w:type="dxa"/>
          </w:tcPr>
          <w:p w14:paraId="51B38828" w14:textId="4BC34DA4" w:rsidR="00C4256F" w:rsidRPr="001630C3" w:rsidRDefault="007D6A17" w:rsidP="001630C3">
            <w:pPr>
              <w:jc w:val="center"/>
              <w:rPr>
                <w:rFonts w:ascii="Times New Roman" w:hAnsi="Times New Roman" w:cs="Times New Roman"/>
                <w:bCs/>
                <w:sz w:val="24"/>
                <w:szCs w:val="24"/>
              </w:rPr>
            </w:pPr>
            <w:r>
              <w:rPr>
                <w:rFonts w:ascii="Times New Roman" w:hAnsi="Times New Roman" w:cs="Times New Roman"/>
                <w:bCs/>
                <w:sz w:val="24"/>
                <w:szCs w:val="24"/>
              </w:rPr>
              <w:t>6-9</w:t>
            </w:r>
          </w:p>
        </w:tc>
      </w:tr>
      <w:tr w:rsidR="008201BE" w14:paraId="1493326B" w14:textId="77777777" w:rsidTr="001630C3">
        <w:trPr>
          <w:trHeight w:val="710"/>
        </w:trPr>
        <w:tc>
          <w:tcPr>
            <w:tcW w:w="1943" w:type="dxa"/>
          </w:tcPr>
          <w:p w14:paraId="686C76A5" w14:textId="77777777" w:rsidR="00C4256F"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3</w:t>
            </w:r>
          </w:p>
        </w:tc>
        <w:tc>
          <w:tcPr>
            <w:tcW w:w="4946" w:type="dxa"/>
          </w:tcPr>
          <w:p w14:paraId="24108291"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Literature Survey</w:t>
            </w:r>
          </w:p>
        </w:tc>
        <w:tc>
          <w:tcPr>
            <w:tcW w:w="2218" w:type="dxa"/>
          </w:tcPr>
          <w:p w14:paraId="286DBA5C" w14:textId="57F7886D" w:rsidR="00C4256F" w:rsidRPr="001630C3" w:rsidRDefault="007D6A17" w:rsidP="001630C3">
            <w:pPr>
              <w:jc w:val="center"/>
              <w:rPr>
                <w:rFonts w:ascii="Times New Roman" w:hAnsi="Times New Roman" w:cs="Times New Roman"/>
                <w:bCs/>
                <w:sz w:val="24"/>
                <w:szCs w:val="24"/>
              </w:rPr>
            </w:pPr>
            <w:r>
              <w:rPr>
                <w:rFonts w:ascii="Times New Roman" w:hAnsi="Times New Roman" w:cs="Times New Roman"/>
                <w:bCs/>
                <w:sz w:val="24"/>
                <w:szCs w:val="24"/>
              </w:rPr>
              <w:t>10</w:t>
            </w:r>
          </w:p>
        </w:tc>
      </w:tr>
      <w:tr w:rsidR="008201BE" w14:paraId="3CF3A73F" w14:textId="77777777" w:rsidTr="001630C3">
        <w:trPr>
          <w:trHeight w:val="620"/>
        </w:trPr>
        <w:tc>
          <w:tcPr>
            <w:tcW w:w="1943" w:type="dxa"/>
          </w:tcPr>
          <w:p w14:paraId="6E01E1EC" w14:textId="77777777" w:rsidR="00C4256F"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4</w:t>
            </w:r>
          </w:p>
        </w:tc>
        <w:tc>
          <w:tcPr>
            <w:tcW w:w="4946" w:type="dxa"/>
          </w:tcPr>
          <w:p w14:paraId="59451DA2"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Methodology</w:t>
            </w:r>
          </w:p>
        </w:tc>
        <w:tc>
          <w:tcPr>
            <w:tcW w:w="2218" w:type="dxa"/>
          </w:tcPr>
          <w:p w14:paraId="4B8EB647" w14:textId="18056875" w:rsidR="00C4256F" w:rsidRPr="001630C3" w:rsidRDefault="007D6A17" w:rsidP="001630C3">
            <w:pPr>
              <w:jc w:val="center"/>
              <w:rPr>
                <w:rFonts w:ascii="Times New Roman" w:hAnsi="Times New Roman" w:cs="Times New Roman"/>
                <w:bCs/>
                <w:sz w:val="24"/>
                <w:szCs w:val="24"/>
              </w:rPr>
            </w:pPr>
            <w:r>
              <w:rPr>
                <w:rFonts w:ascii="Times New Roman" w:hAnsi="Times New Roman" w:cs="Times New Roman"/>
                <w:bCs/>
                <w:sz w:val="24"/>
                <w:szCs w:val="24"/>
              </w:rPr>
              <w:t>11-14</w:t>
            </w:r>
          </w:p>
        </w:tc>
      </w:tr>
      <w:tr w:rsidR="008201BE" w14:paraId="5F76F226" w14:textId="77777777" w:rsidTr="001630C3">
        <w:trPr>
          <w:trHeight w:val="611"/>
        </w:trPr>
        <w:tc>
          <w:tcPr>
            <w:tcW w:w="1943" w:type="dxa"/>
          </w:tcPr>
          <w:p w14:paraId="6A63F37A" w14:textId="77777777" w:rsidR="00C4256F"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5</w:t>
            </w:r>
          </w:p>
        </w:tc>
        <w:tc>
          <w:tcPr>
            <w:tcW w:w="4946" w:type="dxa"/>
          </w:tcPr>
          <w:p w14:paraId="17807620"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Data Analysis</w:t>
            </w:r>
          </w:p>
        </w:tc>
        <w:tc>
          <w:tcPr>
            <w:tcW w:w="2218" w:type="dxa"/>
          </w:tcPr>
          <w:p w14:paraId="36406532" w14:textId="6E3A0E0F"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1</w:t>
            </w:r>
            <w:r w:rsidR="007D6A17">
              <w:rPr>
                <w:rFonts w:ascii="Times New Roman" w:hAnsi="Times New Roman" w:cs="Times New Roman"/>
                <w:bCs/>
                <w:sz w:val="24"/>
                <w:szCs w:val="24"/>
              </w:rPr>
              <w:t>5-17</w:t>
            </w:r>
          </w:p>
        </w:tc>
      </w:tr>
      <w:tr w:rsidR="008201BE" w14:paraId="482177F8" w14:textId="77777777" w:rsidTr="001630C3">
        <w:trPr>
          <w:trHeight w:val="539"/>
        </w:trPr>
        <w:tc>
          <w:tcPr>
            <w:tcW w:w="1943" w:type="dxa"/>
          </w:tcPr>
          <w:p w14:paraId="7134847A" w14:textId="77777777" w:rsidR="00C4256F"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6</w:t>
            </w:r>
          </w:p>
        </w:tc>
        <w:tc>
          <w:tcPr>
            <w:tcW w:w="4946" w:type="dxa"/>
          </w:tcPr>
          <w:p w14:paraId="06CB3303" w14:textId="77777777" w:rsidR="00C4256F"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Project Design</w:t>
            </w:r>
          </w:p>
        </w:tc>
        <w:tc>
          <w:tcPr>
            <w:tcW w:w="2218" w:type="dxa"/>
          </w:tcPr>
          <w:p w14:paraId="3C70A2C7" w14:textId="0236DE4F" w:rsidR="00C4256F" w:rsidRPr="001630C3" w:rsidRDefault="007D6A17" w:rsidP="001630C3">
            <w:pPr>
              <w:jc w:val="center"/>
              <w:rPr>
                <w:rFonts w:ascii="Times New Roman" w:hAnsi="Times New Roman" w:cs="Times New Roman"/>
                <w:bCs/>
                <w:sz w:val="24"/>
                <w:szCs w:val="24"/>
              </w:rPr>
            </w:pPr>
            <w:r>
              <w:rPr>
                <w:rFonts w:ascii="Times New Roman" w:hAnsi="Times New Roman" w:cs="Times New Roman"/>
                <w:bCs/>
                <w:sz w:val="24"/>
                <w:szCs w:val="24"/>
              </w:rPr>
              <w:t>18</w:t>
            </w:r>
          </w:p>
        </w:tc>
      </w:tr>
      <w:tr w:rsidR="008201BE" w14:paraId="212B7DB8" w14:textId="77777777" w:rsidTr="001B1FC4">
        <w:trPr>
          <w:trHeight w:val="58"/>
        </w:trPr>
        <w:tc>
          <w:tcPr>
            <w:tcW w:w="1943" w:type="dxa"/>
          </w:tcPr>
          <w:p w14:paraId="47045077" w14:textId="123CC383" w:rsidR="00C4256F" w:rsidRPr="001630C3" w:rsidRDefault="00C4256F" w:rsidP="001630C3">
            <w:pPr>
              <w:jc w:val="center"/>
              <w:rPr>
                <w:rFonts w:ascii="Times New Roman" w:hAnsi="Times New Roman" w:cs="Times New Roman"/>
                <w:sz w:val="24"/>
                <w:szCs w:val="24"/>
              </w:rPr>
            </w:pPr>
          </w:p>
        </w:tc>
        <w:tc>
          <w:tcPr>
            <w:tcW w:w="4946" w:type="dxa"/>
          </w:tcPr>
          <w:p w14:paraId="0B8FCA3D" w14:textId="6600E531" w:rsidR="00C4256F" w:rsidRPr="001630C3" w:rsidRDefault="00C4256F" w:rsidP="001630C3">
            <w:pPr>
              <w:jc w:val="center"/>
              <w:rPr>
                <w:rFonts w:ascii="Times New Roman" w:hAnsi="Times New Roman" w:cs="Times New Roman"/>
                <w:bCs/>
                <w:sz w:val="24"/>
                <w:szCs w:val="24"/>
              </w:rPr>
            </w:pPr>
          </w:p>
        </w:tc>
        <w:tc>
          <w:tcPr>
            <w:tcW w:w="2218" w:type="dxa"/>
          </w:tcPr>
          <w:p w14:paraId="264E33F1" w14:textId="402521A7" w:rsidR="00C4256F" w:rsidRPr="001630C3" w:rsidRDefault="00C4256F" w:rsidP="001630C3">
            <w:pPr>
              <w:jc w:val="center"/>
              <w:rPr>
                <w:rFonts w:ascii="Times New Roman" w:hAnsi="Times New Roman" w:cs="Times New Roman"/>
                <w:bCs/>
                <w:sz w:val="24"/>
                <w:szCs w:val="24"/>
              </w:rPr>
            </w:pPr>
          </w:p>
        </w:tc>
      </w:tr>
      <w:tr w:rsidR="008201BE" w14:paraId="43D10D6D" w14:textId="77777777" w:rsidTr="001630C3">
        <w:trPr>
          <w:trHeight w:val="701"/>
        </w:trPr>
        <w:tc>
          <w:tcPr>
            <w:tcW w:w="1943" w:type="dxa"/>
          </w:tcPr>
          <w:p w14:paraId="1C82B52B" w14:textId="77777777" w:rsidR="00CC24AB"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8</w:t>
            </w:r>
          </w:p>
          <w:p w14:paraId="5D6CE45F" w14:textId="77777777" w:rsidR="00CC24AB" w:rsidRPr="001630C3" w:rsidRDefault="00CC24AB" w:rsidP="001630C3">
            <w:pPr>
              <w:rPr>
                <w:rFonts w:ascii="Times New Roman" w:hAnsi="Times New Roman" w:cs="Times New Roman"/>
                <w:sz w:val="24"/>
                <w:szCs w:val="24"/>
              </w:rPr>
            </w:pPr>
          </w:p>
        </w:tc>
        <w:tc>
          <w:tcPr>
            <w:tcW w:w="4946" w:type="dxa"/>
          </w:tcPr>
          <w:p w14:paraId="358201BB"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 xml:space="preserve">Dataset </w:t>
            </w:r>
          </w:p>
        </w:tc>
        <w:tc>
          <w:tcPr>
            <w:tcW w:w="2218" w:type="dxa"/>
          </w:tcPr>
          <w:p w14:paraId="57892804"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30-31</w:t>
            </w:r>
          </w:p>
        </w:tc>
      </w:tr>
      <w:tr w:rsidR="008201BE" w14:paraId="6DF83B39" w14:textId="77777777" w:rsidTr="001630C3">
        <w:trPr>
          <w:trHeight w:val="809"/>
        </w:trPr>
        <w:tc>
          <w:tcPr>
            <w:tcW w:w="1943" w:type="dxa"/>
          </w:tcPr>
          <w:p w14:paraId="45FCDE9F" w14:textId="77777777" w:rsidR="00CC24AB"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9</w:t>
            </w:r>
          </w:p>
        </w:tc>
        <w:tc>
          <w:tcPr>
            <w:tcW w:w="4946" w:type="dxa"/>
          </w:tcPr>
          <w:p w14:paraId="10F5534E" w14:textId="77777777" w:rsidR="00CC24AB" w:rsidRPr="001630C3" w:rsidRDefault="00000000" w:rsidP="001630C3">
            <w:pPr>
              <w:jc w:val="center"/>
              <w:rPr>
                <w:rFonts w:ascii="Times New Roman" w:hAnsi="Times New Roman" w:cs="Times New Roman"/>
                <w:bCs/>
                <w:sz w:val="24"/>
                <w:szCs w:val="24"/>
              </w:rPr>
            </w:pPr>
            <w:r>
              <w:rPr>
                <w:rFonts w:ascii="Times New Roman" w:hAnsi="Times New Roman" w:cs="Times New Roman"/>
                <w:bCs/>
                <w:sz w:val="24"/>
                <w:szCs w:val="24"/>
              </w:rPr>
              <w:t>Power-BI Implementation</w:t>
            </w:r>
          </w:p>
        </w:tc>
        <w:tc>
          <w:tcPr>
            <w:tcW w:w="2218" w:type="dxa"/>
          </w:tcPr>
          <w:p w14:paraId="2E898D23"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32-36</w:t>
            </w:r>
          </w:p>
        </w:tc>
      </w:tr>
      <w:tr w:rsidR="008201BE" w14:paraId="626451AA" w14:textId="77777777" w:rsidTr="001630C3">
        <w:trPr>
          <w:trHeight w:val="800"/>
        </w:trPr>
        <w:tc>
          <w:tcPr>
            <w:tcW w:w="1943" w:type="dxa"/>
          </w:tcPr>
          <w:p w14:paraId="6704ECCB" w14:textId="77777777" w:rsidR="00CC24AB"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10</w:t>
            </w:r>
          </w:p>
        </w:tc>
        <w:tc>
          <w:tcPr>
            <w:tcW w:w="4946" w:type="dxa"/>
          </w:tcPr>
          <w:p w14:paraId="42FD27F3" w14:textId="77777777" w:rsidR="00CC24AB" w:rsidRPr="001630C3" w:rsidRDefault="00000000" w:rsidP="001630C3">
            <w:pPr>
              <w:jc w:val="center"/>
              <w:rPr>
                <w:rFonts w:ascii="Times New Roman" w:hAnsi="Times New Roman" w:cs="Times New Roman"/>
                <w:bCs/>
                <w:sz w:val="24"/>
                <w:szCs w:val="24"/>
              </w:rPr>
            </w:pPr>
            <w:r>
              <w:rPr>
                <w:rFonts w:ascii="Times New Roman" w:hAnsi="Times New Roman" w:cs="Times New Roman"/>
                <w:bCs/>
                <w:sz w:val="24"/>
                <w:szCs w:val="24"/>
              </w:rPr>
              <w:t xml:space="preserve">Internet of Things and AIML </w:t>
            </w:r>
          </w:p>
        </w:tc>
        <w:tc>
          <w:tcPr>
            <w:tcW w:w="2218" w:type="dxa"/>
          </w:tcPr>
          <w:p w14:paraId="04F266F4"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37-40</w:t>
            </w:r>
          </w:p>
        </w:tc>
      </w:tr>
      <w:tr w:rsidR="008201BE" w14:paraId="4C405F20" w14:textId="77777777" w:rsidTr="001630C3">
        <w:trPr>
          <w:trHeight w:val="791"/>
        </w:trPr>
        <w:tc>
          <w:tcPr>
            <w:tcW w:w="1943" w:type="dxa"/>
          </w:tcPr>
          <w:p w14:paraId="3D9DDB59" w14:textId="77777777" w:rsidR="00CC24AB"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11</w:t>
            </w:r>
          </w:p>
        </w:tc>
        <w:tc>
          <w:tcPr>
            <w:tcW w:w="4946" w:type="dxa"/>
          </w:tcPr>
          <w:p w14:paraId="6BF4B115"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Conclusion</w:t>
            </w:r>
          </w:p>
        </w:tc>
        <w:tc>
          <w:tcPr>
            <w:tcW w:w="2218" w:type="dxa"/>
          </w:tcPr>
          <w:p w14:paraId="253A64F9" w14:textId="77777777" w:rsidR="00CC24AB"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41</w:t>
            </w:r>
          </w:p>
        </w:tc>
      </w:tr>
      <w:tr w:rsidR="008201BE" w14:paraId="1DEE053F" w14:textId="77777777" w:rsidTr="001630C3">
        <w:trPr>
          <w:trHeight w:val="719"/>
        </w:trPr>
        <w:tc>
          <w:tcPr>
            <w:tcW w:w="1943" w:type="dxa"/>
          </w:tcPr>
          <w:p w14:paraId="5C8E3114" w14:textId="77777777" w:rsidR="001630C3" w:rsidRPr="001630C3" w:rsidRDefault="00000000" w:rsidP="001630C3">
            <w:pPr>
              <w:jc w:val="center"/>
              <w:rPr>
                <w:rFonts w:ascii="Times New Roman" w:hAnsi="Times New Roman" w:cs="Times New Roman"/>
                <w:sz w:val="24"/>
                <w:szCs w:val="24"/>
              </w:rPr>
            </w:pPr>
            <w:r w:rsidRPr="001630C3">
              <w:rPr>
                <w:rFonts w:ascii="Times New Roman" w:hAnsi="Times New Roman" w:cs="Times New Roman"/>
                <w:sz w:val="24"/>
                <w:szCs w:val="24"/>
              </w:rPr>
              <w:t>12</w:t>
            </w:r>
          </w:p>
        </w:tc>
        <w:tc>
          <w:tcPr>
            <w:tcW w:w="4946" w:type="dxa"/>
          </w:tcPr>
          <w:p w14:paraId="55FDC007" w14:textId="77777777" w:rsidR="001630C3"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References</w:t>
            </w:r>
          </w:p>
        </w:tc>
        <w:tc>
          <w:tcPr>
            <w:tcW w:w="2218" w:type="dxa"/>
          </w:tcPr>
          <w:p w14:paraId="02BCBEBD" w14:textId="77777777" w:rsidR="001630C3" w:rsidRPr="001630C3" w:rsidRDefault="00000000" w:rsidP="001630C3">
            <w:pPr>
              <w:jc w:val="center"/>
              <w:rPr>
                <w:rFonts w:ascii="Times New Roman" w:hAnsi="Times New Roman" w:cs="Times New Roman"/>
                <w:bCs/>
                <w:sz w:val="24"/>
                <w:szCs w:val="24"/>
              </w:rPr>
            </w:pPr>
            <w:r w:rsidRPr="001630C3">
              <w:rPr>
                <w:rFonts w:ascii="Times New Roman" w:hAnsi="Times New Roman" w:cs="Times New Roman"/>
                <w:bCs/>
                <w:sz w:val="24"/>
                <w:szCs w:val="24"/>
              </w:rPr>
              <w:t>42</w:t>
            </w:r>
          </w:p>
        </w:tc>
      </w:tr>
    </w:tbl>
    <w:p w14:paraId="4F4BF849" w14:textId="77777777" w:rsidR="00C4256F" w:rsidRDefault="00C4256F" w:rsidP="00015132">
      <w:pPr>
        <w:jc w:val="center"/>
        <w:rPr>
          <w:rFonts w:ascii="Times New Roman" w:hAnsi="Times New Roman" w:cs="Times New Roman"/>
          <w:b/>
          <w:bCs/>
          <w:sz w:val="32"/>
          <w:szCs w:val="32"/>
        </w:rPr>
      </w:pPr>
    </w:p>
    <w:p w14:paraId="3080F46B" w14:textId="77777777" w:rsidR="00CC24AB" w:rsidRDefault="00CC24AB" w:rsidP="00015132">
      <w:pPr>
        <w:jc w:val="center"/>
        <w:rPr>
          <w:rFonts w:ascii="Times New Roman" w:hAnsi="Times New Roman" w:cs="Times New Roman"/>
          <w:b/>
          <w:bCs/>
          <w:sz w:val="32"/>
          <w:szCs w:val="32"/>
        </w:rPr>
      </w:pPr>
    </w:p>
    <w:p w14:paraId="5E2D75ED" w14:textId="77777777" w:rsidR="00CC24AB" w:rsidRDefault="00CC24AB" w:rsidP="00015132">
      <w:pPr>
        <w:jc w:val="center"/>
        <w:rPr>
          <w:rFonts w:ascii="Times New Roman" w:hAnsi="Times New Roman" w:cs="Times New Roman"/>
          <w:b/>
          <w:bCs/>
          <w:sz w:val="32"/>
          <w:szCs w:val="32"/>
        </w:rPr>
      </w:pPr>
    </w:p>
    <w:p w14:paraId="1111E2C3" w14:textId="77777777" w:rsidR="00CC24AB" w:rsidRDefault="00CC24AB" w:rsidP="00015132">
      <w:pPr>
        <w:jc w:val="center"/>
        <w:rPr>
          <w:rFonts w:ascii="Times New Roman" w:hAnsi="Times New Roman" w:cs="Times New Roman"/>
          <w:b/>
          <w:bCs/>
          <w:sz w:val="32"/>
          <w:szCs w:val="32"/>
        </w:rPr>
      </w:pPr>
    </w:p>
    <w:p w14:paraId="76350843" w14:textId="51596C27" w:rsidR="00CC24AB" w:rsidRPr="00A232AB" w:rsidRDefault="00000000" w:rsidP="00A232AB">
      <w:pPr>
        <w:rPr>
          <w:rFonts w:ascii="Times New Roman" w:hAnsi="Times New Roman" w:cs="Times New Roman"/>
          <w:b/>
          <w:bCs/>
          <w:sz w:val="24"/>
          <w:szCs w:val="24"/>
        </w:rPr>
      </w:pPr>
      <w:r>
        <w:rPr>
          <w:rFonts w:ascii="Times New Roman" w:hAnsi="Times New Roman" w:cs="Times New Roman"/>
          <w:b/>
          <w:bCs/>
          <w:sz w:val="32"/>
          <w:szCs w:val="32"/>
        </w:rPr>
        <w:t xml:space="preserve">                                                      </w:t>
      </w:r>
    </w:p>
    <w:p w14:paraId="6B8ADFBC" w14:textId="77777777" w:rsidR="00FD4FC4" w:rsidRDefault="00000000" w:rsidP="00A232AB">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36EAB5C" w14:textId="77777777" w:rsidR="001B1FC4" w:rsidRDefault="001B1FC4" w:rsidP="00A232AB">
      <w:pPr>
        <w:rPr>
          <w:rFonts w:ascii="Times New Roman" w:hAnsi="Times New Roman" w:cs="Times New Roman"/>
          <w:b/>
          <w:bCs/>
          <w:sz w:val="28"/>
          <w:szCs w:val="28"/>
        </w:rPr>
      </w:pPr>
    </w:p>
    <w:p w14:paraId="49B610A1" w14:textId="73411926" w:rsidR="00CC24AB" w:rsidRDefault="00000000" w:rsidP="00A232AB">
      <w:pPr>
        <w:rPr>
          <w:rFonts w:ascii="Times New Roman" w:hAnsi="Times New Roman" w:cs="Times New Roman"/>
          <w:b/>
          <w:bCs/>
          <w:sz w:val="28"/>
          <w:szCs w:val="28"/>
        </w:rPr>
      </w:pPr>
      <w:r w:rsidRPr="00CC24AB">
        <w:rPr>
          <w:rFonts w:ascii="Times New Roman" w:hAnsi="Times New Roman" w:cs="Times New Roman"/>
          <w:b/>
          <w:bCs/>
          <w:sz w:val="28"/>
          <w:szCs w:val="28"/>
        </w:rPr>
        <w:t>ABSTRACT</w:t>
      </w:r>
    </w:p>
    <w:p w14:paraId="4791202D" w14:textId="77777777" w:rsidR="008C59A9" w:rsidRPr="008C59A9" w:rsidRDefault="008C59A9" w:rsidP="008C59A9">
      <w:pPr>
        <w:spacing w:line="360" w:lineRule="auto"/>
        <w:jc w:val="both"/>
        <w:rPr>
          <w:rFonts w:ascii="Times New Roman" w:hAnsi="Times New Roman" w:cs="Times New Roman"/>
          <w:sz w:val="24"/>
          <w:szCs w:val="24"/>
        </w:rPr>
      </w:pPr>
      <w:r w:rsidRPr="008C59A9">
        <w:rPr>
          <w:rFonts w:ascii="Times New Roman" w:hAnsi="Times New Roman" w:cs="Times New Roman"/>
          <w:sz w:val="24"/>
          <w:szCs w:val="24"/>
        </w:rPr>
        <w:t xml:space="preserve">The paper introduces an innovative framework for addressing the critical challenges in urban waste management through the integration of Internet of Things (IoT) technology, resulting in the development of a </w:t>
      </w:r>
      <w:r w:rsidRPr="008C59A9">
        <w:rPr>
          <w:rFonts w:ascii="Times New Roman" w:hAnsi="Times New Roman" w:cs="Times New Roman"/>
          <w:b/>
          <w:bCs/>
          <w:sz w:val="24"/>
          <w:szCs w:val="24"/>
        </w:rPr>
        <w:t>Smart Waste Management System (SWMS)</w:t>
      </w:r>
      <w:r w:rsidRPr="008C59A9">
        <w:rPr>
          <w:rFonts w:ascii="Times New Roman" w:hAnsi="Times New Roman" w:cs="Times New Roman"/>
          <w:sz w:val="24"/>
          <w:szCs w:val="24"/>
        </w:rPr>
        <w:t>. This approach leverages IoT-enabled waste bins, equipped with advanced sensors, to continuously monitor waste levels and provide real-time data to municipal waste management systems. The sensors embedded in the bins are capable of tracking fill levels, detecting anomalies, and predicting when bins will reach capacity. These features enable timely alerts to municipal services, allowing them to take proactive measures before bins overflow.</w:t>
      </w:r>
    </w:p>
    <w:p w14:paraId="258C40CE" w14:textId="77777777" w:rsidR="008C59A9" w:rsidRPr="008C59A9" w:rsidRDefault="008C59A9" w:rsidP="008C59A9">
      <w:pPr>
        <w:spacing w:line="360" w:lineRule="auto"/>
        <w:jc w:val="both"/>
        <w:rPr>
          <w:rFonts w:ascii="Times New Roman" w:hAnsi="Times New Roman" w:cs="Times New Roman"/>
          <w:sz w:val="24"/>
          <w:szCs w:val="24"/>
        </w:rPr>
      </w:pPr>
      <w:r w:rsidRPr="008C59A9">
        <w:rPr>
          <w:rFonts w:ascii="Times New Roman" w:hAnsi="Times New Roman" w:cs="Times New Roman"/>
          <w:sz w:val="24"/>
          <w:szCs w:val="24"/>
        </w:rPr>
        <w:t xml:space="preserve">A core component of the SWMS is the use of </w:t>
      </w:r>
      <w:r w:rsidRPr="008C59A9">
        <w:rPr>
          <w:rFonts w:ascii="Times New Roman" w:hAnsi="Times New Roman" w:cs="Times New Roman"/>
          <w:b/>
          <w:bCs/>
          <w:sz w:val="24"/>
          <w:szCs w:val="24"/>
        </w:rPr>
        <w:t>optimized route planning</w:t>
      </w:r>
      <w:r w:rsidRPr="008C59A9">
        <w:rPr>
          <w:rFonts w:ascii="Times New Roman" w:hAnsi="Times New Roman" w:cs="Times New Roman"/>
          <w:sz w:val="24"/>
          <w:szCs w:val="24"/>
        </w:rPr>
        <w:t xml:space="preserve"> for waste collection vehicles. By clustering bins based on factors like location, fill level, and predicted overflow times, the system ensures that collection routes are efficient and dynamically adjusted based on real-time data. This results in significant reductions in operational inefficiencies, such as unnecessary trips to partially filled bins or delayed pickups that result in overflowing bins. Furthermore, the data-driven nature of the system provides actionable insights for municipal waste managers, enabling them to better allocate resources, plan for future infrastructure needs, and develop targeted waste reduction strategies.</w:t>
      </w:r>
    </w:p>
    <w:p w14:paraId="109EEC3D" w14:textId="77777777" w:rsidR="008C59A9" w:rsidRPr="008C59A9" w:rsidRDefault="008C59A9" w:rsidP="008C59A9">
      <w:pPr>
        <w:spacing w:line="360" w:lineRule="auto"/>
        <w:jc w:val="both"/>
        <w:rPr>
          <w:rFonts w:ascii="Times New Roman" w:hAnsi="Times New Roman" w:cs="Times New Roman"/>
          <w:sz w:val="24"/>
          <w:szCs w:val="24"/>
        </w:rPr>
      </w:pPr>
      <w:r w:rsidRPr="008C59A9">
        <w:rPr>
          <w:rFonts w:ascii="Times New Roman" w:hAnsi="Times New Roman" w:cs="Times New Roman"/>
          <w:sz w:val="24"/>
          <w:szCs w:val="24"/>
        </w:rPr>
        <w:t xml:space="preserve">The research conducted as part of this study focused on implementing and simulating the SWMS in a mid-sized urban area. The results demonstrated the potential of this IoT-driven approach to revolutionize waste collection practices. Specifically, the simulated model achieved a </w:t>
      </w:r>
      <w:r w:rsidRPr="008C59A9">
        <w:rPr>
          <w:rFonts w:ascii="Times New Roman" w:hAnsi="Times New Roman" w:cs="Times New Roman"/>
          <w:b/>
          <w:bCs/>
          <w:sz w:val="24"/>
          <w:szCs w:val="24"/>
        </w:rPr>
        <w:t>40% reduction in fuel consumption</w:t>
      </w:r>
      <w:r w:rsidRPr="008C59A9">
        <w:rPr>
          <w:rFonts w:ascii="Times New Roman" w:hAnsi="Times New Roman" w:cs="Times New Roman"/>
          <w:sz w:val="24"/>
          <w:szCs w:val="24"/>
        </w:rPr>
        <w:t xml:space="preserve">, which not only lowers operational costs but also minimizes the environmental impact of waste collection. Additionally, there was a </w:t>
      </w:r>
      <w:r w:rsidRPr="008C59A9">
        <w:rPr>
          <w:rFonts w:ascii="Times New Roman" w:hAnsi="Times New Roman" w:cs="Times New Roman"/>
          <w:b/>
          <w:bCs/>
          <w:sz w:val="24"/>
          <w:szCs w:val="24"/>
        </w:rPr>
        <w:t>25% reduction in the occurrence of overflowing bins</w:t>
      </w:r>
      <w:r w:rsidRPr="008C59A9">
        <w:rPr>
          <w:rFonts w:ascii="Times New Roman" w:hAnsi="Times New Roman" w:cs="Times New Roman"/>
          <w:sz w:val="24"/>
          <w:szCs w:val="24"/>
        </w:rPr>
        <w:t>, leading to cleaner streets and improved public health outcomes. These efficiency gains translate into significant cost savings for municipalities while enhancing the overall effectiveness of waste collection operations.</w:t>
      </w:r>
    </w:p>
    <w:p w14:paraId="3BD9ABFD" w14:textId="77777777" w:rsidR="008C59A9" w:rsidRPr="008C59A9" w:rsidRDefault="008C59A9" w:rsidP="008C59A9">
      <w:pPr>
        <w:spacing w:line="360" w:lineRule="auto"/>
        <w:jc w:val="both"/>
        <w:rPr>
          <w:rFonts w:ascii="Times New Roman" w:hAnsi="Times New Roman" w:cs="Times New Roman"/>
          <w:sz w:val="24"/>
          <w:szCs w:val="24"/>
        </w:rPr>
      </w:pPr>
      <w:r w:rsidRPr="008C59A9">
        <w:rPr>
          <w:rFonts w:ascii="Times New Roman" w:hAnsi="Times New Roman" w:cs="Times New Roman"/>
          <w:sz w:val="24"/>
          <w:szCs w:val="24"/>
        </w:rPr>
        <w:t>In essence, the integration of IoT technology within municipal waste systems offers a sustainable solution to the mounting challenges of urban waste management. By providing continuous monitoring, predictive analytics, and optimized routing, the proposed SWMS not only improves the efficiency and reliability of waste collection but also aligns with broader goals of reducing environmental impact and fostering smarter, more sustainable cities.</w:t>
      </w:r>
    </w:p>
    <w:p w14:paraId="12B0AD25" w14:textId="3C24EB95" w:rsidR="008C59A9" w:rsidRDefault="008C59A9" w:rsidP="00884E37">
      <w:pPr>
        <w:rPr>
          <w:rFonts w:ascii="Times New Roman" w:hAnsi="Times New Roman" w:cs="Times New Roman"/>
          <w:sz w:val="24"/>
          <w:szCs w:val="24"/>
        </w:rPr>
      </w:pPr>
      <w:r>
        <w:rPr>
          <w:rFonts w:ascii="Times New Roman" w:hAnsi="Times New Roman" w:cs="Times New Roman"/>
          <w:sz w:val="24"/>
          <w:szCs w:val="24"/>
        </w:rPr>
        <w:t xml:space="preserve">                                                                      1</w:t>
      </w:r>
    </w:p>
    <w:p w14:paraId="364A25F2" w14:textId="77777777" w:rsidR="00AA3C12" w:rsidRPr="00AA3C12" w:rsidRDefault="00AA3C12" w:rsidP="00BC2DFE">
      <w:p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lastRenderedPageBreak/>
        <w:t>Introduction</w:t>
      </w:r>
      <w:r w:rsidRPr="00AA3C12">
        <w:rPr>
          <w:rFonts w:ascii="Times New Roman" w:hAnsi="Times New Roman" w:cs="Times New Roman"/>
          <w:sz w:val="24"/>
          <w:szCs w:val="24"/>
        </w:rPr>
        <w:br/>
        <w:t>Waste management involves the entire process of handling waste, from its creation to its disposal. This includes activities like collecting, transporting, treating, and properly discarding waste, while also ensuring the process follows environmental regulations. Proper waste management is essential to safeguard public health and protect the environment, particularly when dealing with municipal solid waste (MSW), which comes from households, industries, and businesses.</w:t>
      </w:r>
    </w:p>
    <w:p w14:paraId="559E7CEB" w14:textId="77777777" w:rsidR="00AA3C12" w:rsidRPr="00AA3C12" w:rsidRDefault="00AA3C12" w:rsidP="00BC2DFE">
      <w:pPr>
        <w:spacing w:line="360" w:lineRule="auto"/>
        <w:jc w:val="both"/>
        <w:rPr>
          <w:rFonts w:ascii="Times New Roman" w:hAnsi="Times New Roman" w:cs="Times New Roman"/>
          <w:b/>
          <w:bCs/>
          <w:sz w:val="24"/>
          <w:szCs w:val="24"/>
        </w:rPr>
      </w:pPr>
      <w:r w:rsidRPr="00AA3C12">
        <w:rPr>
          <w:rFonts w:ascii="Times New Roman" w:hAnsi="Times New Roman" w:cs="Times New Roman"/>
          <w:b/>
          <w:bCs/>
          <w:sz w:val="24"/>
          <w:szCs w:val="24"/>
        </w:rPr>
        <w:t>Types of Waste</w:t>
      </w:r>
    </w:p>
    <w:p w14:paraId="3C2B3291" w14:textId="0080E810" w:rsidR="00AA3C12" w:rsidRPr="00AA3C12" w:rsidRDefault="00AA3C12" w:rsidP="00BC2DFE">
      <w:pPr>
        <w:numPr>
          <w:ilvl w:val="0"/>
          <w:numId w:val="65"/>
        </w:numPr>
        <w:spacing w:line="360" w:lineRule="auto"/>
        <w:jc w:val="both"/>
        <w:rPr>
          <w:rFonts w:ascii="Times New Roman" w:hAnsi="Times New Roman" w:cs="Times New Roman"/>
          <w:sz w:val="24"/>
          <w:szCs w:val="24"/>
        </w:rPr>
      </w:pPr>
      <w:proofErr w:type="spellStart"/>
      <w:r w:rsidRPr="00AA3C12">
        <w:rPr>
          <w:rFonts w:ascii="Times New Roman" w:hAnsi="Times New Roman" w:cs="Times New Roman"/>
          <w:b/>
          <w:bCs/>
          <w:sz w:val="24"/>
          <w:szCs w:val="24"/>
        </w:rPr>
        <w:t>Liquid</w:t>
      </w:r>
      <w:r w:rsidR="00BC2DFE">
        <w:rPr>
          <w:rFonts w:ascii="Times New Roman" w:hAnsi="Times New Roman" w:cs="Times New Roman"/>
          <w:b/>
          <w:bCs/>
          <w:sz w:val="24"/>
          <w:szCs w:val="24"/>
        </w:rPr>
        <w:t>Waste</w:t>
      </w:r>
      <w:proofErr w:type="spellEnd"/>
      <w:r w:rsidR="00BC2DFE">
        <w:rPr>
          <w:rFonts w:ascii="Times New Roman" w:hAnsi="Times New Roman" w:cs="Times New Roman"/>
          <w:b/>
          <w:bCs/>
          <w:sz w:val="24"/>
          <w:szCs w:val="24"/>
        </w:rPr>
        <w:t>:</w:t>
      </w:r>
      <w:r w:rsidRPr="00AA3C12">
        <w:rPr>
          <w:rFonts w:ascii="Times New Roman" w:hAnsi="Times New Roman" w:cs="Times New Roman"/>
          <w:sz w:val="24"/>
          <w:szCs w:val="24"/>
        </w:rPr>
        <w:br/>
        <w:t>Liquid waste originates from homes and industries, including dirty water, used detergents, and even rainwater runoff. This type of waste can be classified into two categories:</w:t>
      </w:r>
    </w:p>
    <w:p w14:paraId="603FAD6E" w14:textId="77777777" w:rsidR="00AA3C12" w:rsidRPr="00AA3C12" w:rsidRDefault="00AA3C12" w:rsidP="00BC2DFE">
      <w:pPr>
        <w:numPr>
          <w:ilvl w:val="0"/>
          <w:numId w:val="66"/>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Point Source Waste:</w:t>
      </w:r>
      <w:r w:rsidRPr="00AA3C12">
        <w:rPr>
          <w:rFonts w:ascii="Times New Roman" w:hAnsi="Times New Roman" w:cs="Times New Roman"/>
          <w:sz w:val="24"/>
          <w:szCs w:val="24"/>
        </w:rPr>
        <w:t xml:space="preserve"> Produced by identifiable sources like factories.</w:t>
      </w:r>
    </w:p>
    <w:p w14:paraId="05ED3D1D" w14:textId="77777777" w:rsidR="00AA3C12" w:rsidRPr="00AA3C12" w:rsidRDefault="00AA3C12" w:rsidP="00BC2DFE">
      <w:pPr>
        <w:numPr>
          <w:ilvl w:val="0"/>
          <w:numId w:val="66"/>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Non-Point Source Waste:</w:t>
      </w:r>
      <w:r w:rsidRPr="00AA3C12">
        <w:rPr>
          <w:rFonts w:ascii="Times New Roman" w:hAnsi="Times New Roman" w:cs="Times New Roman"/>
          <w:sz w:val="24"/>
          <w:szCs w:val="24"/>
        </w:rPr>
        <w:t xml:space="preserve"> Naturally occurring waste from broader sources like stormwater runoff.</w:t>
      </w:r>
    </w:p>
    <w:p w14:paraId="794E4771" w14:textId="77777777" w:rsidR="00AA3C12" w:rsidRPr="00AA3C12" w:rsidRDefault="00AA3C12" w:rsidP="00BC2DFE">
      <w:pPr>
        <w:spacing w:line="360" w:lineRule="auto"/>
        <w:jc w:val="both"/>
        <w:rPr>
          <w:rFonts w:ascii="Times New Roman" w:hAnsi="Times New Roman" w:cs="Times New Roman"/>
          <w:sz w:val="24"/>
          <w:szCs w:val="24"/>
        </w:rPr>
      </w:pPr>
      <w:r w:rsidRPr="00AA3C12">
        <w:rPr>
          <w:rFonts w:ascii="Times New Roman" w:hAnsi="Times New Roman" w:cs="Times New Roman"/>
          <w:sz w:val="24"/>
          <w:szCs w:val="24"/>
        </w:rPr>
        <w:t>Proper disposal of liquid waste helps prevent water pollution and protects ecosystems.</w:t>
      </w:r>
    </w:p>
    <w:p w14:paraId="4B17A5F2" w14:textId="6947A11F" w:rsidR="00AA3C12" w:rsidRPr="00AA3C12" w:rsidRDefault="00BC2DFE" w:rsidP="00BC2DFE">
      <w:pPr>
        <w:numPr>
          <w:ilvl w:val="0"/>
          <w:numId w:val="67"/>
        </w:numPr>
        <w:spacing w:line="360" w:lineRule="auto"/>
        <w:jc w:val="both"/>
        <w:rPr>
          <w:rFonts w:ascii="Times New Roman" w:hAnsi="Times New Roman" w:cs="Times New Roman"/>
          <w:sz w:val="24"/>
          <w:szCs w:val="24"/>
        </w:rPr>
      </w:pPr>
      <w:proofErr w:type="spellStart"/>
      <w:r w:rsidRPr="00BC2DFE">
        <w:rPr>
          <w:rFonts w:ascii="Times New Roman" w:hAnsi="Times New Roman" w:cs="Times New Roman"/>
          <w:b/>
          <w:bCs/>
          <w:sz w:val="24"/>
          <w:szCs w:val="24"/>
        </w:rPr>
        <w:t>SolidRubbish</w:t>
      </w:r>
      <w:proofErr w:type="spellEnd"/>
      <w:r w:rsidRPr="00BC2DFE">
        <w:rPr>
          <w:rFonts w:ascii="Times New Roman" w:hAnsi="Times New Roman" w:cs="Times New Roman"/>
          <w:b/>
          <w:bCs/>
          <w:sz w:val="24"/>
          <w:szCs w:val="24"/>
        </w:rPr>
        <w:t>:</w:t>
      </w:r>
      <w:r w:rsidR="00AA3C12" w:rsidRPr="00AA3C12">
        <w:rPr>
          <w:rFonts w:ascii="Times New Roman" w:hAnsi="Times New Roman" w:cs="Times New Roman"/>
          <w:sz w:val="24"/>
          <w:szCs w:val="24"/>
        </w:rPr>
        <w:br/>
        <w:t>Solid waste consists of items found in homes, businesses, and industries. Common subcategories include:</w:t>
      </w:r>
    </w:p>
    <w:p w14:paraId="65462455" w14:textId="77777777" w:rsidR="00AA3C12" w:rsidRPr="00AA3C12" w:rsidRDefault="00AA3C12" w:rsidP="00BC2DFE">
      <w:pPr>
        <w:numPr>
          <w:ilvl w:val="0"/>
          <w:numId w:val="68"/>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Plastic Waste:</w:t>
      </w:r>
      <w:r w:rsidRPr="00AA3C12">
        <w:rPr>
          <w:rFonts w:ascii="Times New Roman" w:hAnsi="Times New Roman" w:cs="Times New Roman"/>
          <w:sz w:val="24"/>
          <w:szCs w:val="24"/>
        </w:rPr>
        <w:t xml:space="preserve"> Items like bags, bottles, and containers. Since plastic is non-biodegradable, recycling is crucial.</w:t>
      </w:r>
    </w:p>
    <w:p w14:paraId="4EECAE8A" w14:textId="77777777" w:rsidR="00AA3C12" w:rsidRPr="00AA3C12" w:rsidRDefault="00AA3C12" w:rsidP="00BC2DFE">
      <w:pPr>
        <w:numPr>
          <w:ilvl w:val="0"/>
          <w:numId w:val="68"/>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Paper and Cardboard:</w:t>
      </w:r>
      <w:r w:rsidRPr="00AA3C12">
        <w:rPr>
          <w:rFonts w:ascii="Times New Roman" w:hAnsi="Times New Roman" w:cs="Times New Roman"/>
          <w:sz w:val="24"/>
          <w:szCs w:val="24"/>
        </w:rPr>
        <w:t xml:space="preserve"> Packaging, newspapers, and cartons that can be easily recycled.</w:t>
      </w:r>
    </w:p>
    <w:p w14:paraId="68F0BFEB" w14:textId="77777777" w:rsidR="00AA3C12" w:rsidRPr="00AA3C12" w:rsidRDefault="00AA3C12" w:rsidP="00BC2DFE">
      <w:pPr>
        <w:numPr>
          <w:ilvl w:val="0"/>
          <w:numId w:val="68"/>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Metals and Tins:</w:t>
      </w:r>
      <w:r w:rsidRPr="00AA3C12">
        <w:rPr>
          <w:rFonts w:ascii="Times New Roman" w:hAnsi="Times New Roman" w:cs="Times New Roman"/>
          <w:sz w:val="24"/>
          <w:szCs w:val="24"/>
        </w:rPr>
        <w:t xml:space="preserve"> Found in various household products. Scrap yards or recycling </w:t>
      </w:r>
      <w:proofErr w:type="spellStart"/>
      <w:r w:rsidRPr="00AA3C12">
        <w:rPr>
          <w:rFonts w:ascii="Times New Roman" w:hAnsi="Times New Roman" w:cs="Times New Roman"/>
          <w:sz w:val="24"/>
          <w:szCs w:val="24"/>
        </w:rPr>
        <w:t>centers</w:t>
      </w:r>
      <w:proofErr w:type="spellEnd"/>
      <w:r w:rsidRPr="00AA3C12">
        <w:rPr>
          <w:rFonts w:ascii="Times New Roman" w:hAnsi="Times New Roman" w:cs="Times New Roman"/>
          <w:sz w:val="24"/>
          <w:szCs w:val="24"/>
        </w:rPr>
        <w:t xml:space="preserve"> can process these materials.</w:t>
      </w:r>
    </w:p>
    <w:p w14:paraId="76FF87C3" w14:textId="77777777" w:rsidR="00AA3C12" w:rsidRPr="00AA3C12" w:rsidRDefault="00AA3C12" w:rsidP="00BC2DFE">
      <w:pPr>
        <w:numPr>
          <w:ilvl w:val="0"/>
          <w:numId w:val="68"/>
        </w:numPr>
        <w:spacing w:line="360" w:lineRule="auto"/>
        <w:jc w:val="both"/>
        <w:rPr>
          <w:rFonts w:ascii="Times New Roman" w:hAnsi="Times New Roman" w:cs="Times New Roman"/>
          <w:sz w:val="24"/>
          <w:szCs w:val="24"/>
        </w:rPr>
      </w:pPr>
      <w:r w:rsidRPr="00AA3C12">
        <w:rPr>
          <w:rFonts w:ascii="Times New Roman" w:hAnsi="Times New Roman" w:cs="Times New Roman"/>
          <w:b/>
          <w:bCs/>
          <w:sz w:val="24"/>
          <w:szCs w:val="24"/>
        </w:rPr>
        <w:t>Ceramics and Glass:</w:t>
      </w:r>
      <w:r w:rsidRPr="00AA3C12">
        <w:rPr>
          <w:rFonts w:ascii="Times New Roman" w:hAnsi="Times New Roman" w:cs="Times New Roman"/>
          <w:sz w:val="24"/>
          <w:szCs w:val="24"/>
        </w:rPr>
        <w:t xml:space="preserve"> Recyclable items that should be disposed of in designated recycling bins.</w:t>
      </w:r>
    </w:p>
    <w:p w14:paraId="3F16BD12" w14:textId="03011D48" w:rsidR="008C59A9" w:rsidRDefault="00AA3C12" w:rsidP="00BC2DFE">
      <w:pPr>
        <w:numPr>
          <w:ilvl w:val="0"/>
          <w:numId w:val="69"/>
        </w:numPr>
        <w:spacing w:line="360" w:lineRule="auto"/>
        <w:jc w:val="both"/>
        <w:rPr>
          <w:rFonts w:ascii="Times New Roman" w:hAnsi="Times New Roman" w:cs="Times New Roman"/>
          <w:sz w:val="24"/>
          <w:szCs w:val="24"/>
        </w:rPr>
      </w:pPr>
      <w:proofErr w:type="spellStart"/>
      <w:r w:rsidRPr="00AA3C12">
        <w:rPr>
          <w:rFonts w:ascii="Times New Roman" w:hAnsi="Times New Roman" w:cs="Times New Roman"/>
          <w:b/>
          <w:bCs/>
          <w:sz w:val="24"/>
          <w:szCs w:val="24"/>
        </w:rPr>
        <w:t>Organic</w:t>
      </w:r>
      <w:r w:rsidR="00BC2DFE">
        <w:rPr>
          <w:rFonts w:ascii="Times New Roman" w:hAnsi="Times New Roman" w:cs="Times New Roman"/>
          <w:b/>
          <w:bCs/>
          <w:sz w:val="24"/>
          <w:szCs w:val="24"/>
        </w:rPr>
        <w:t>Waste</w:t>
      </w:r>
      <w:proofErr w:type="spellEnd"/>
      <w:r w:rsidR="00BC2DFE">
        <w:rPr>
          <w:rFonts w:ascii="Times New Roman" w:hAnsi="Times New Roman" w:cs="Times New Roman"/>
          <w:b/>
          <w:bCs/>
          <w:sz w:val="24"/>
          <w:szCs w:val="24"/>
        </w:rPr>
        <w:t>:</w:t>
      </w:r>
      <w:r w:rsidRPr="00AA3C12">
        <w:rPr>
          <w:rFonts w:ascii="Times New Roman" w:hAnsi="Times New Roman" w:cs="Times New Roman"/>
          <w:sz w:val="24"/>
          <w:szCs w:val="24"/>
        </w:rPr>
        <w:br/>
      </w:r>
      <w:r w:rsidR="008C59A9">
        <w:rPr>
          <w:rFonts w:ascii="Times New Roman" w:hAnsi="Times New Roman" w:cs="Times New Roman"/>
          <w:sz w:val="24"/>
          <w:szCs w:val="24"/>
        </w:rPr>
        <w:t xml:space="preserve">                                                                  2</w:t>
      </w:r>
    </w:p>
    <w:p w14:paraId="7F2E573F" w14:textId="2FD5FB4E" w:rsidR="008C59A9" w:rsidRDefault="00AA3C12" w:rsidP="008C59A9">
      <w:pPr>
        <w:spacing w:line="360" w:lineRule="auto"/>
        <w:jc w:val="both"/>
        <w:rPr>
          <w:rFonts w:ascii="Times New Roman" w:hAnsi="Times New Roman" w:cs="Times New Roman"/>
          <w:sz w:val="24"/>
          <w:szCs w:val="24"/>
        </w:rPr>
      </w:pPr>
      <w:r w:rsidRPr="00AA3C12">
        <w:rPr>
          <w:rFonts w:ascii="Times New Roman" w:hAnsi="Times New Roman" w:cs="Times New Roman"/>
          <w:sz w:val="24"/>
          <w:szCs w:val="24"/>
        </w:rPr>
        <w:lastRenderedPageBreak/>
        <w:t xml:space="preserve">Organic waste includes food scraps, garden trimmings, and </w:t>
      </w:r>
      <w:proofErr w:type="gramStart"/>
      <w:r w:rsidRPr="00AA3C12">
        <w:rPr>
          <w:rFonts w:ascii="Times New Roman" w:hAnsi="Times New Roman" w:cs="Times New Roman"/>
          <w:sz w:val="24"/>
          <w:szCs w:val="24"/>
        </w:rPr>
        <w:t>other</w:t>
      </w:r>
      <w:proofErr w:type="gramEnd"/>
      <w:r w:rsidRPr="00AA3C12">
        <w:rPr>
          <w:rFonts w:ascii="Times New Roman" w:hAnsi="Times New Roman" w:cs="Times New Roman"/>
          <w:sz w:val="24"/>
          <w:szCs w:val="24"/>
        </w:rPr>
        <w:t xml:space="preserve"> biodegradable </w:t>
      </w:r>
    </w:p>
    <w:p w14:paraId="44084B89" w14:textId="6F6E8D44" w:rsidR="00AA3C12" w:rsidRPr="00AA3C12" w:rsidRDefault="00AA3C12" w:rsidP="00BC2DFE">
      <w:pPr>
        <w:numPr>
          <w:ilvl w:val="0"/>
          <w:numId w:val="69"/>
        </w:numPr>
        <w:spacing w:line="360" w:lineRule="auto"/>
        <w:jc w:val="both"/>
        <w:rPr>
          <w:rFonts w:ascii="Times New Roman" w:hAnsi="Times New Roman" w:cs="Times New Roman"/>
          <w:sz w:val="24"/>
          <w:szCs w:val="24"/>
        </w:rPr>
      </w:pPr>
      <w:r w:rsidRPr="00AA3C12">
        <w:rPr>
          <w:rFonts w:ascii="Times New Roman" w:hAnsi="Times New Roman" w:cs="Times New Roman"/>
          <w:sz w:val="24"/>
          <w:szCs w:val="24"/>
        </w:rPr>
        <w:t>materials. While organic waste can decompose into compost, improper disposal can generate harmful gases like methane. It’s best to use compost bins or specialized green waste services.</w:t>
      </w:r>
    </w:p>
    <w:p w14:paraId="0D469ED0" w14:textId="18AEE95F" w:rsidR="00AA3C12" w:rsidRPr="00BC2DFE" w:rsidRDefault="00BC2DFE" w:rsidP="00BC2DFE">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RecyclableWaste</w:t>
      </w:r>
      <w:proofErr w:type="spellEnd"/>
      <w:r>
        <w:rPr>
          <w:rFonts w:ascii="Times New Roman" w:hAnsi="Times New Roman" w:cs="Times New Roman"/>
          <w:b/>
          <w:bCs/>
          <w:sz w:val="24"/>
          <w:szCs w:val="24"/>
        </w:rPr>
        <w:t>:</w:t>
      </w:r>
      <w:r w:rsidR="00AA3C12" w:rsidRPr="00BC2DFE">
        <w:rPr>
          <w:rFonts w:ascii="Times New Roman" w:hAnsi="Times New Roman" w:cs="Times New Roman"/>
          <w:sz w:val="24"/>
          <w:szCs w:val="24"/>
        </w:rPr>
        <w:br/>
        <w:t>This includes items that can be processed into new products, such as paper, metals, plastics, and even certain types of furniture. Proper recycling reduces landfill accumulation and conserves resources.</w:t>
      </w:r>
    </w:p>
    <w:p w14:paraId="69475572" w14:textId="093B9A50" w:rsidR="00AA3C12" w:rsidRPr="00AA3C12" w:rsidRDefault="00AA3C12" w:rsidP="00BC2DFE">
      <w:pPr>
        <w:numPr>
          <w:ilvl w:val="0"/>
          <w:numId w:val="69"/>
        </w:numPr>
        <w:spacing w:line="360" w:lineRule="auto"/>
        <w:jc w:val="both"/>
        <w:rPr>
          <w:rFonts w:ascii="Times New Roman" w:hAnsi="Times New Roman" w:cs="Times New Roman"/>
          <w:sz w:val="24"/>
          <w:szCs w:val="24"/>
        </w:rPr>
      </w:pPr>
      <w:proofErr w:type="spellStart"/>
      <w:r w:rsidRPr="00AA3C12">
        <w:rPr>
          <w:rFonts w:ascii="Times New Roman" w:hAnsi="Times New Roman" w:cs="Times New Roman"/>
          <w:b/>
          <w:bCs/>
          <w:sz w:val="24"/>
          <w:szCs w:val="24"/>
        </w:rPr>
        <w:t>HazardousWaste</w:t>
      </w:r>
      <w:proofErr w:type="spellEnd"/>
      <w:r w:rsidRPr="00AA3C12">
        <w:rPr>
          <w:rFonts w:ascii="Times New Roman" w:hAnsi="Times New Roman" w:cs="Times New Roman"/>
          <w:b/>
          <w:bCs/>
          <w:sz w:val="24"/>
          <w:szCs w:val="24"/>
        </w:rPr>
        <w:t>:</w:t>
      </w:r>
      <w:r w:rsidRPr="00AA3C12">
        <w:rPr>
          <w:rFonts w:ascii="Times New Roman" w:hAnsi="Times New Roman" w:cs="Times New Roman"/>
          <w:sz w:val="24"/>
          <w:szCs w:val="24"/>
        </w:rPr>
        <w:br/>
        <w:t>Hazardous waste includes substances that are toxic, flammable, corrosive, or reactive. Common examples are batteries, chemicals, and electronic waste. These materials require special handling to avoid environmental contamination and health risks.</w:t>
      </w:r>
    </w:p>
    <w:p w14:paraId="70A5E5FB" w14:textId="77777777" w:rsidR="00AA3C12" w:rsidRPr="00AA3C12" w:rsidRDefault="00AA3C12" w:rsidP="00BC2DFE">
      <w:pPr>
        <w:spacing w:line="360" w:lineRule="auto"/>
        <w:jc w:val="both"/>
        <w:rPr>
          <w:rFonts w:ascii="Times New Roman" w:hAnsi="Times New Roman" w:cs="Times New Roman"/>
          <w:sz w:val="24"/>
          <w:szCs w:val="24"/>
        </w:rPr>
      </w:pPr>
      <w:r w:rsidRPr="00AA3C12">
        <w:rPr>
          <w:rFonts w:ascii="Times New Roman" w:hAnsi="Times New Roman" w:cs="Times New Roman"/>
          <w:sz w:val="24"/>
          <w:szCs w:val="24"/>
        </w:rPr>
        <w:t>By understanding and managing these waste types effectively, communities can promote sustainability and reduce the negative impacts of waste on the environment.</w:t>
      </w:r>
    </w:p>
    <w:p w14:paraId="6D101F56" w14:textId="77777777" w:rsidR="00AA3C12" w:rsidRPr="00AA3C12" w:rsidRDefault="00AA3C12" w:rsidP="00884E37">
      <w:pPr>
        <w:rPr>
          <w:rFonts w:ascii="Times New Roman" w:hAnsi="Times New Roman" w:cs="Times New Roman"/>
          <w:sz w:val="24"/>
          <w:szCs w:val="24"/>
        </w:rPr>
      </w:pPr>
    </w:p>
    <w:p w14:paraId="09A0E59D" w14:textId="77777777" w:rsidR="00884E37" w:rsidRDefault="00884E37">
      <w:pPr>
        <w:rPr>
          <w:rFonts w:ascii="Times New Roman" w:hAnsi="Times New Roman" w:cs="Times New Roman"/>
          <w:sz w:val="24"/>
          <w:szCs w:val="24"/>
        </w:rPr>
      </w:pPr>
    </w:p>
    <w:p w14:paraId="7C9560CB" w14:textId="77777777" w:rsidR="00884E37" w:rsidRDefault="00884E37">
      <w:pPr>
        <w:rPr>
          <w:rFonts w:ascii="Times New Roman" w:hAnsi="Times New Roman" w:cs="Times New Roman"/>
          <w:sz w:val="24"/>
          <w:szCs w:val="24"/>
        </w:rPr>
      </w:pPr>
    </w:p>
    <w:p w14:paraId="09AF44C2" w14:textId="77777777" w:rsidR="00CC24AB" w:rsidRPr="00CC24AB" w:rsidRDefault="00CC24AB" w:rsidP="001E387C">
      <w:pPr>
        <w:spacing w:line="360" w:lineRule="auto"/>
        <w:jc w:val="both"/>
        <w:rPr>
          <w:rFonts w:ascii="Times New Roman" w:hAnsi="Times New Roman" w:cs="Times New Roman"/>
          <w:sz w:val="24"/>
          <w:szCs w:val="24"/>
        </w:rPr>
      </w:pPr>
    </w:p>
    <w:p w14:paraId="23ED8771" w14:textId="77777777" w:rsidR="00CC24AB" w:rsidRDefault="00CC24AB" w:rsidP="00CC24AB">
      <w:pPr>
        <w:jc w:val="center"/>
        <w:rPr>
          <w:rFonts w:ascii="Times New Roman" w:hAnsi="Times New Roman" w:cs="Times New Roman"/>
          <w:b/>
          <w:bCs/>
          <w:sz w:val="28"/>
          <w:szCs w:val="28"/>
        </w:rPr>
      </w:pPr>
    </w:p>
    <w:p w14:paraId="6A71C008" w14:textId="77777777" w:rsidR="001E387C" w:rsidRDefault="001E387C" w:rsidP="00CC24AB">
      <w:pPr>
        <w:jc w:val="center"/>
        <w:rPr>
          <w:rFonts w:ascii="Times New Roman" w:hAnsi="Times New Roman" w:cs="Times New Roman"/>
          <w:b/>
          <w:bCs/>
          <w:sz w:val="28"/>
          <w:szCs w:val="28"/>
        </w:rPr>
      </w:pPr>
    </w:p>
    <w:p w14:paraId="28E0E5C6" w14:textId="77777777" w:rsidR="001E387C" w:rsidRDefault="001E387C" w:rsidP="00CC24AB">
      <w:pPr>
        <w:jc w:val="center"/>
        <w:rPr>
          <w:rFonts w:ascii="Times New Roman" w:hAnsi="Times New Roman" w:cs="Times New Roman"/>
          <w:b/>
          <w:bCs/>
          <w:sz w:val="28"/>
          <w:szCs w:val="28"/>
        </w:rPr>
      </w:pPr>
    </w:p>
    <w:p w14:paraId="56DBA1DD" w14:textId="77777777" w:rsidR="001E387C" w:rsidRDefault="001E387C" w:rsidP="001630C3">
      <w:pPr>
        <w:rPr>
          <w:rFonts w:ascii="Times New Roman" w:hAnsi="Times New Roman" w:cs="Times New Roman"/>
          <w:b/>
          <w:bCs/>
          <w:sz w:val="28"/>
          <w:szCs w:val="28"/>
        </w:rPr>
      </w:pPr>
    </w:p>
    <w:p w14:paraId="42DD7952" w14:textId="77777777" w:rsidR="00A232AB" w:rsidRDefault="00A232AB" w:rsidP="001630C3">
      <w:pPr>
        <w:rPr>
          <w:rFonts w:ascii="Times New Roman" w:hAnsi="Times New Roman" w:cs="Times New Roman"/>
          <w:b/>
          <w:bCs/>
          <w:sz w:val="28"/>
          <w:szCs w:val="28"/>
        </w:rPr>
      </w:pPr>
    </w:p>
    <w:p w14:paraId="4584170E" w14:textId="77777777" w:rsidR="00A232AB" w:rsidRDefault="00A232AB" w:rsidP="001630C3">
      <w:pPr>
        <w:rPr>
          <w:rFonts w:ascii="Times New Roman" w:hAnsi="Times New Roman" w:cs="Times New Roman"/>
          <w:b/>
          <w:bCs/>
          <w:sz w:val="28"/>
          <w:szCs w:val="28"/>
        </w:rPr>
      </w:pPr>
    </w:p>
    <w:p w14:paraId="77754CDF" w14:textId="77777777" w:rsidR="00A232AB" w:rsidRDefault="00A232AB" w:rsidP="001630C3">
      <w:pPr>
        <w:rPr>
          <w:rFonts w:ascii="Times New Roman" w:hAnsi="Times New Roman" w:cs="Times New Roman"/>
          <w:b/>
          <w:bCs/>
          <w:sz w:val="28"/>
          <w:szCs w:val="28"/>
        </w:rPr>
      </w:pPr>
    </w:p>
    <w:p w14:paraId="6A131094" w14:textId="77777777" w:rsidR="00A232AB" w:rsidRDefault="00A232AB" w:rsidP="001630C3">
      <w:pPr>
        <w:rPr>
          <w:rFonts w:ascii="Times New Roman" w:hAnsi="Times New Roman" w:cs="Times New Roman"/>
          <w:b/>
          <w:bCs/>
          <w:sz w:val="28"/>
          <w:szCs w:val="28"/>
        </w:rPr>
      </w:pPr>
    </w:p>
    <w:p w14:paraId="786FEA7C" w14:textId="77777777" w:rsidR="00A232AB" w:rsidRDefault="00A232AB" w:rsidP="001630C3">
      <w:pPr>
        <w:rPr>
          <w:rFonts w:ascii="Times New Roman" w:hAnsi="Times New Roman" w:cs="Times New Roman"/>
          <w:b/>
          <w:bCs/>
          <w:sz w:val="28"/>
          <w:szCs w:val="28"/>
        </w:rPr>
      </w:pPr>
    </w:p>
    <w:p w14:paraId="78838663" w14:textId="5CCD05BB" w:rsidR="00A232AB" w:rsidRDefault="008C59A9" w:rsidP="001630C3">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2457C63" w14:textId="3F4AFA4B" w:rsidR="008C59A9" w:rsidRDefault="008C59A9" w:rsidP="001630C3">
      <w:pPr>
        <w:rPr>
          <w:rFonts w:ascii="Times New Roman" w:hAnsi="Times New Roman" w:cs="Times New Roman"/>
          <w:b/>
          <w:bCs/>
          <w:sz w:val="28"/>
          <w:szCs w:val="28"/>
        </w:rPr>
      </w:pPr>
      <w:r>
        <w:rPr>
          <w:rFonts w:ascii="Times New Roman" w:hAnsi="Times New Roman" w:cs="Times New Roman"/>
          <w:b/>
          <w:bCs/>
          <w:sz w:val="28"/>
          <w:szCs w:val="28"/>
        </w:rPr>
        <w:t xml:space="preserve">                                                                 3</w:t>
      </w:r>
    </w:p>
    <w:p w14:paraId="68C7812B" w14:textId="77777777" w:rsidR="00A232AB" w:rsidRDefault="00A232AB" w:rsidP="001630C3">
      <w:pPr>
        <w:rPr>
          <w:rFonts w:ascii="Times New Roman" w:hAnsi="Times New Roman" w:cs="Times New Roman"/>
          <w:b/>
          <w:bCs/>
          <w:sz w:val="28"/>
          <w:szCs w:val="28"/>
        </w:rPr>
      </w:pPr>
    </w:p>
    <w:p w14:paraId="48B33C8A" w14:textId="77777777" w:rsidR="00A232AB" w:rsidRDefault="00A232AB" w:rsidP="001630C3">
      <w:pPr>
        <w:rPr>
          <w:rFonts w:ascii="Times New Roman" w:hAnsi="Times New Roman" w:cs="Times New Roman"/>
          <w:b/>
          <w:bCs/>
          <w:sz w:val="28"/>
          <w:szCs w:val="28"/>
        </w:rPr>
      </w:pPr>
    </w:p>
    <w:p w14:paraId="1F2665E2" w14:textId="77777777" w:rsidR="00A232AB" w:rsidRDefault="00A232AB" w:rsidP="001630C3">
      <w:pPr>
        <w:rPr>
          <w:rFonts w:ascii="Times New Roman" w:hAnsi="Times New Roman" w:cs="Times New Roman"/>
          <w:b/>
          <w:bCs/>
          <w:sz w:val="28"/>
          <w:szCs w:val="28"/>
        </w:rPr>
      </w:pPr>
    </w:p>
    <w:p w14:paraId="1F1F4A39" w14:textId="77777777" w:rsidR="00A232AB" w:rsidRDefault="00A232AB" w:rsidP="001630C3">
      <w:pPr>
        <w:rPr>
          <w:rFonts w:ascii="Times New Roman" w:hAnsi="Times New Roman" w:cs="Times New Roman"/>
          <w:b/>
          <w:bCs/>
          <w:sz w:val="28"/>
          <w:szCs w:val="28"/>
        </w:rPr>
      </w:pPr>
    </w:p>
    <w:p w14:paraId="4CD96C0D" w14:textId="77777777" w:rsidR="007C3AD2" w:rsidRDefault="00000000" w:rsidP="001630C3">
      <w:pPr>
        <w:rPr>
          <w:rFonts w:ascii="Times New Roman" w:hAnsi="Times New Roman" w:cs="Times New Roman"/>
          <w:b/>
          <w:bCs/>
          <w:sz w:val="28"/>
          <w:szCs w:val="28"/>
        </w:rPr>
      </w:pPr>
      <w:r>
        <w:rPr>
          <w:noProof/>
        </w:rPr>
        <w:drawing>
          <wp:anchor distT="0" distB="0" distL="114300" distR="114300" simplePos="0" relativeHeight="251664384" behindDoc="1" locked="0" layoutInCell="1" allowOverlap="1" wp14:anchorId="5E415A5B" wp14:editId="0C34321F">
            <wp:simplePos x="0" y="0"/>
            <wp:positionH relativeFrom="margin">
              <wp:align>left</wp:align>
            </wp:positionH>
            <wp:positionV relativeFrom="paragraph">
              <wp:posOffset>885825</wp:posOffset>
            </wp:positionV>
            <wp:extent cx="6000750" cy="4467225"/>
            <wp:effectExtent l="0" t="0" r="0" b="9525"/>
            <wp:wrapTight wrapText="bothSides">
              <wp:wrapPolygon edited="0">
                <wp:start x="0" y="0"/>
                <wp:lineTo x="0" y="21554"/>
                <wp:lineTo x="21531" y="21554"/>
                <wp:lineTo x="21531" y="0"/>
                <wp:lineTo x="0" y="0"/>
              </wp:wrapPolygon>
            </wp:wrapTight>
            <wp:docPr id="25986027" name="Picture 1" descr="A diagram of wast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6027" name="Picture 1" descr="A diagram of waste managem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00750" cy="4467225"/>
                    </a:xfrm>
                    <a:prstGeom prst="rect">
                      <a:avLst/>
                    </a:prstGeom>
                    <a:noFill/>
                    <a:ln>
                      <a:noFill/>
                    </a:ln>
                  </pic:spPr>
                </pic:pic>
              </a:graphicData>
            </a:graphic>
          </wp:anchor>
        </w:drawing>
      </w:r>
      <w:r>
        <w:rPr>
          <w:rFonts w:ascii="Times New Roman" w:hAnsi="Times New Roman" w:cs="Times New Roman"/>
          <w:b/>
          <w:bCs/>
          <w:sz w:val="28"/>
          <w:szCs w:val="28"/>
        </w:rPr>
        <w:t xml:space="preserve">                                                 </w:t>
      </w:r>
    </w:p>
    <w:p w14:paraId="12F13A54" w14:textId="77777777" w:rsidR="007C3AD2" w:rsidRDefault="007C3AD2" w:rsidP="001630C3">
      <w:pPr>
        <w:rPr>
          <w:rFonts w:ascii="Times New Roman" w:hAnsi="Times New Roman" w:cs="Times New Roman"/>
          <w:b/>
          <w:bCs/>
          <w:sz w:val="28"/>
          <w:szCs w:val="28"/>
        </w:rPr>
      </w:pPr>
    </w:p>
    <w:p w14:paraId="753C853B" w14:textId="77777777" w:rsidR="007C3AD2" w:rsidRDefault="007C3AD2" w:rsidP="001630C3">
      <w:pPr>
        <w:rPr>
          <w:rFonts w:ascii="Times New Roman" w:hAnsi="Times New Roman" w:cs="Times New Roman"/>
          <w:b/>
          <w:bCs/>
          <w:sz w:val="28"/>
          <w:szCs w:val="28"/>
        </w:rPr>
      </w:pPr>
    </w:p>
    <w:p w14:paraId="24A0F309" w14:textId="77777777" w:rsidR="00AA3C12" w:rsidRDefault="00AA3C12" w:rsidP="001630C3">
      <w:pPr>
        <w:rPr>
          <w:rFonts w:ascii="Times New Roman" w:hAnsi="Times New Roman" w:cs="Times New Roman"/>
          <w:b/>
          <w:bCs/>
          <w:sz w:val="28"/>
          <w:szCs w:val="28"/>
        </w:rPr>
      </w:pPr>
    </w:p>
    <w:p w14:paraId="179CA5D4" w14:textId="77777777" w:rsidR="008C59A9" w:rsidRDefault="007C3AD2" w:rsidP="001630C3">
      <w:pPr>
        <w:rPr>
          <w:rFonts w:ascii="Times New Roman" w:hAnsi="Times New Roman" w:cs="Times New Roman"/>
          <w:b/>
          <w:bCs/>
          <w:sz w:val="28"/>
          <w:szCs w:val="28"/>
        </w:rPr>
      </w:pPr>
      <w:r>
        <w:rPr>
          <w:rFonts w:ascii="Times New Roman" w:hAnsi="Times New Roman" w:cs="Times New Roman"/>
          <w:b/>
          <w:bCs/>
          <w:sz w:val="28"/>
          <w:szCs w:val="28"/>
        </w:rPr>
        <w:t xml:space="preserve">                                                       Fig 1.1</w:t>
      </w:r>
      <w:r w:rsidR="00000000">
        <w:rPr>
          <w:rFonts w:ascii="Times New Roman" w:hAnsi="Times New Roman" w:cs="Times New Roman"/>
          <w:b/>
          <w:bCs/>
          <w:sz w:val="28"/>
          <w:szCs w:val="28"/>
        </w:rPr>
        <w:t xml:space="preserve">        </w:t>
      </w:r>
    </w:p>
    <w:p w14:paraId="5E088267" w14:textId="77777777" w:rsidR="008C59A9" w:rsidRDefault="008C59A9" w:rsidP="001630C3">
      <w:pPr>
        <w:rPr>
          <w:rFonts w:ascii="Times New Roman" w:hAnsi="Times New Roman" w:cs="Times New Roman"/>
          <w:b/>
          <w:bCs/>
          <w:sz w:val="28"/>
          <w:szCs w:val="28"/>
        </w:rPr>
      </w:pPr>
    </w:p>
    <w:p w14:paraId="435C7B52" w14:textId="77777777" w:rsidR="008C59A9" w:rsidRDefault="008C59A9" w:rsidP="001630C3">
      <w:pPr>
        <w:rPr>
          <w:rFonts w:ascii="Times New Roman" w:hAnsi="Times New Roman" w:cs="Times New Roman"/>
          <w:b/>
          <w:bCs/>
          <w:sz w:val="28"/>
          <w:szCs w:val="28"/>
        </w:rPr>
      </w:pPr>
    </w:p>
    <w:p w14:paraId="1B8E5710" w14:textId="77777777" w:rsidR="008C59A9" w:rsidRDefault="008C59A9" w:rsidP="001630C3">
      <w:pPr>
        <w:rPr>
          <w:rFonts w:ascii="Times New Roman" w:hAnsi="Times New Roman" w:cs="Times New Roman"/>
          <w:b/>
          <w:bCs/>
          <w:sz w:val="28"/>
          <w:szCs w:val="28"/>
        </w:rPr>
      </w:pPr>
    </w:p>
    <w:p w14:paraId="0E6F2C40" w14:textId="66FCC0CB" w:rsidR="00A232AB" w:rsidRDefault="008C59A9" w:rsidP="001630C3">
      <w:pPr>
        <w:rPr>
          <w:rFonts w:ascii="Times New Roman" w:hAnsi="Times New Roman" w:cs="Times New Roman"/>
          <w:b/>
          <w:bCs/>
          <w:sz w:val="28"/>
          <w:szCs w:val="28"/>
        </w:rPr>
        <w:sectPr w:rsidR="00A232AB" w:rsidSect="00BC2DF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
          <w:cols w:space="708"/>
          <w:docGrid w:linePitch="360"/>
        </w:sectPr>
      </w:pPr>
      <w:r>
        <w:rPr>
          <w:rFonts w:ascii="Times New Roman" w:hAnsi="Times New Roman" w:cs="Times New Roman"/>
          <w:b/>
          <w:bCs/>
          <w:sz w:val="28"/>
          <w:szCs w:val="28"/>
        </w:rPr>
        <w:t xml:space="preserve">                                                            4</w:t>
      </w:r>
      <w:r w:rsidR="00000000">
        <w:rPr>
          <w:rFonts w:ascii="Times New Roman" w:hAnsi="Times New Roman" w:cs="Times New Roman"/>
          <w:b/>
          <w:bCs/>
          <w:sz w:val="28"/>
          <w:szCs w:val="28"/>
        </w:rPr>
        <w:t xml:space="preserve">     </w:t>
      </w:r>
    </w:p>
    <w:p w14:paraId="5A0147EC" w14:textId="77777777" w:rsidR="00FA412F" w:rsidRDefault="00FA412F" w:rsidP="00FA412F">
      <w:pPr>
        <w:rPr>
          <w:rFonts w:ascii="Times New Roman" w:hAnsi="Times New Roman" w:cs="Times New Roman"/>
          <w:sz w:val="24"/>
          <w:szCs w:val="24"/>
        </w:rPr>
      </w:pPr>
    </w:p>
    <w:p w14:paraId="7E311D2B" w14:textId="77777777" w:rsidR="001E387C" w:rsidRDefault="00000000" w:rsidP="00CC24AB">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3D39052A" w14:textId="77777777" w:rsidR="001E387C" w:rsidRDefault="001E387C" w:rsidP="00CC24AB">
      <w:pPr>
        <w:jc w:val="center"/>
        <w:rPr>
          <w:rFonts w:ascii="Times New Roman" w:hAnsi="Times New Roman" w:cs="Times New Roman"/>
          <w:b/>
          <w:bCs/>
          <w:sz w:val="28"/>
          <w:szCs w:val="28"/>
        </w:rPr>
      </w:pPr>
    </w:p>
    <w:p w14:paraId="4F87F08D" w14:textId="77777777" w:rsidR="001E387C" w:rsidRDefault="001E387C" w:rsidP="00CC24AB">
      <w:pPr>
        <w:jc w:val="center"/>
        <w:rPr>
          <w:rFonts w:ascii="Times New Roman" w:hAnsi="Times New Roman" w:cs="Times New Roman"/>
          <w:b/>
          <w:bCs/>
          <w:sz w:val="28"/>
          <w:szCs w:val="28"/>
        </w:rPr>
      </w:pPr>
    </w:p>
    <w:p w14:paraId="2D243853" w14:textId="77777777" w:rsidR="00FA412F" w:rsidRPr="00FA412F"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t>The rapid urbanization and increasing waste generation in cities have driven the development of smarter, more efficient waste management systems. At the core of these innovations are systems integrating IoT technology, which address inefficiencies in traditional methods. A recurring theme in the literature is the use of IoT sensors and data-driven algorithms to optimize truck-based bin collection processes.</w:t>
      </w:r>
    </w:p>
    <w:p w14:paraId="61919F98" w14:textId="77777777" w:rsidR="00FA412F" w:rsidRPr="00FA412F" w:rsidRDefault="00000000" w:rsidP="00BC2DFE">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val="en-US"/>
          <w14:ligatures w14:val="none"/>
        </w:rPr>
      </w:pPr>
      <w:r w:rsidRPr="00FA412F">
        <w:rPr>
          <w:rFonts w:ascii="Times New Roman" w:eastAsia="Times New Roman" w:hAnsi="Times New Roman" w:cs="Times New Roman"/>
          <w:b/>
          <w:bCs/>
          <w:kern w:val="0"/>
          <w:sz w:val="24"/>
          <w:szCs w:val="24"/>
          <w:lang w:val="en-US"/>
          <w14:ligatures w14:val="none"/>
        </w:rPr>
        <w:t>Smart Dustbins with IoT Integration</w:t>
      </w:r>
    </w:p>
    <w:p w14:paraId="2AA46316" w14:textId="09668E1A" w:rsidR="00FA412F" w:rsidRPr="00FA412F"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t xml:space="preserve">Several studies highlight the implementation of smart dustbins equipped with IoT sensors to monitor fill levels in </w:t>
      </w:r>
      <w:r w:rsidR="00306ECC">
        <w:rPr>
          <w:rFonts w:ascii="Times New Roman" w:eastAsia="Times New Roman" w:hAnsi="Times New Roman" w:cs="Times New Roman"/>
          <w:kern w:val="0"/>
          <w:sz w:val="24"/>
          <w:szCs w:val="24"/>
          <w:lang w:val="en-US"/>
          <w14:ligatures w14:val="none"/>
        </w:rPr>
        <w:t>real-time</w:t>
      </w:r>
      <w:r w:rsidRPr="00FA412F">
        <w:rPr>
          <w:rFonts w:ascii="Times New Roman" w:eastAsia="Times New Roman" w:hAnsi="Times New Roman" w:cs="Times New Roman"/>
          <w:kern w:val="0"/>
          <w:sz w:val="24"/>
          <w:szCs w:val="24"/>
          <w:lang w:val="en-US"/>
          <w14:ligatures w14:val="none"/>
        </w:rPr>
        <w:t>. When bins approach maximum capacity, they send notifications to a centralized server. Early systems used Arduino boards and SIM modules to transmit these alerts, enabling municipal authorities to plan collection routes dynamically. This system minimizes unnecessary truck trips, reducing fuel consumption and operational costs. For instance, in cities with frequent daily pickups, route optimization allowed trucks to avoid visiting bins that were not yet full,</w:t>
      </w:r>
      <w:r w:rsidR="00EB2599">
        <w:rPr>
          <w:rFonts w:ascii="Times New Roman" w:eastAsia="Times New Roman" w:hAnsi="Times New Roman" w:cs="Times New Roman"/>
          <w:kern w:val="0"/>
          <w:sz w:val="24"/>
          <w:szCs w:val="24"/>
          <w:lang w:val="en-US"/>
          <w14:ligatures w14:val="none"/>
        </w:rPr>
        <w:t xml:space="preserve"> enhancing resource </w:t>
      </w:r>
      <w:proofErr w:type="gramStart"/>
      <w:r w:rsidR="00EB2599">
        <w:rPr>
          <w:rFonts w:ascii="Times New Roman" w:eastAsia="Times New Roman" w:hAnsi="Times New Roman" w:cs="Times New Roman"/>
          <w:kern w:val="0"/>
          <w:sz w:val="24"/>
          <w:szCs w:val="24"/>
          <w:lang w:val="en-US"/>
          <w14:ligatures w14:val="none"/>
        </w:rPr>
        <w:t>efficiency.</w:t>
      </w:r>
      <w:r w:rsidRPr="00FA412F">
        <w:rPr>
          <w:rFonts w:ascii="Times New Roman" w:eastAsia="Times New Roman" w:hAnsi="Times New Roman" w:cs="Times New Roman"/>
          <w:kern w:val="0"/>
          <w:sz w:val="24"/>
          <w:szCs w:val="24"/>
          <w:lang w:val="en-US"/>
          <w14:ligatures w14:val="none"/>
        </w:rPr>
        <w:t>.</w:t>
      </w:r>
      <w:proofErr w:type="gramEnd"/>
    </w:p>
    <w:p w14:paraId="7F7A06CC" w14:textId="77777777" w:rsidR="00FA412F" w:rsidRPr="00FA412F" w:rsidRDefault="00000000" w:rsidP="00BC2DFE">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val="en-US"/>
          <w14:ligatures w14:val="none"/>
        </w:rPr>
      </w:pPr>
      <w:r w:rsidRPr="00FA412F">
        <w:rPr>
          <w:rFonts w:ascii="Times New Roman" w:eastAsia="Times New Roman" w:hAnsi="Times New Roman" w:cs="Times New Roman"/>
          <w:b/>
          <w:bCs/>
          <w:kern w:val="0"/>
          <w:sz w:val="24"/>
          <w:szCs w:val="24"/>
          <w:lang w:val="en-US"/>
          <w14:ligatures w14:val="none"/>
        </w:rPr>
        <w:t>Accountability and Real-Time Monitoring</w:t>
      </w:r>
    </w:p>
    <w:p w14:paraId="0763CF14" w14:textId="77777777" w:rsidR="00FA412F" w:rsidRPr="00FA412F"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t>Some systems incorporate additional layers of accountability. For instance, if a bin remains full for a prolonged period after notification, the system escalates the issue to higher authorities. This ensures that contractors or workers promptly address inefficiencies. This real-time monitoring mechanism also reduces the potential for false reporting by contractors, ensuring that bins are serviced as required. In some studies, the system tracks each truck’s movement and collection status, providing a transparent record of operations.</w:t>
      </w:r>
    </w:p>
    <w:p w14:paraId="1B0BD542" w14:textId="77777777" w:rsidR="00FA412F" w:rsidRPr="00FA412F" w:rsidRDefault="00000000" w:rsidP="00BC2DFE">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val="en-US"/>
          <w14:ligatures w14:val="none"/>
        </w:rPr>
      </w:pPr>
      <w:r w:rsidRPr="00FA412F">
        <w:rPr>
          <w:rFonts w:ascii="Times New Roman" w:eastAsia="Times New Roman" w:hAnsi="Times New Roman" w:cs="Times New Roman"/>
          <w:b/>
          <w:bCs/>
          <w:kern w:val="0"/>
          <w:sz w:val="24"/>
          <w:szCs w:val="24"/>
          <w:lang w:val="en-US"/>
          <w14:ligatures w14:val="none"/>
        </w:rPr>
        <w:t>Bin-to-Truck Communication</w:t>
      </w:r>
    </w:p>
    <w:p w14:paraId="222899A8" w14:textId="77777777" w:rsidR="008C59A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t xml:space="preserve">Advanced smart systems facilitate direct communication between bins and trucks. When a truck is dispatched, the system dynamically updates its route to include bins nearing capacity. This real-time adjustment ensures optimal load distribution and prevents trucks from returning partially empty. In some systems, RFID technology is used to identify bins, allowing trucks to verify that a </w:t>
      </w:r>
    </w:p>
    <w:p w14:paraId="0E391161" w14:textId="1D28283B" w:rsidR="008C59A9" w:rsidRDefault="008C59A9"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5</w:t>
      </w:r>
    </w:p>
    <w:p w14:paraId="30011826" w14:textId="0A9B9894" w:rsidR="00FA412F" w:rsidRPr="00FA412F"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lastRenderedPageBreak/>
        <w:t>bin has been serviced.</w:t>
      </w:r>
    </w:p>
    <w:p w14:paraId="3508351C" w14:textId="77777777" w:rsidR="00FA412F" w:rsidRPr="00FA412F" w:rsidRDefault="00000000" w:rsidP="00BC2DFE">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val="en-US"/>
          <w14:ligatures w14:val="none"/>
        </w:rPr>
      </w:pPr>
      <w:r w:rsidRPr="00FA412F">
        <w:rPr>
          <w:rFonts w:ascii="Times New Roman" w:eastAsia="Times New Roman" w:hAnsi="Times New Roman" w:cs="Times New Roman"/>
          <w:b/>
          <w:bCs/>
          <w:kern w:val="0"/>
          <w:sz w:val="24"/>
          <w:szCs w:val="24"/>
          <w:lang w:val="en-US"/>
          <w14:ligatures w14:val="none"/>
        </w:rPr>
        <w:t>Environmental Impact</w:t>
      </w:r>
    </w:p>
    <w:p w14:paraId="16EA3BB5" w14:textId="77777777" w:rsidR="00FA412F" w:rsidRPr="00FA412F"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A412F">
        <w:rPr>
          <w:rFonts w:ascii="Times New Roman" w:eastAsia="Times New Roman" w:hAnsi="Times New Roman" w:cs="Times New Roman"/>
          <w:kern w:val="0"/>
          <w:sz w:val="24"/>
          <w:szCs w:val="24"/>
          <w:lang w:val="en-US"/>
          <w14:ligatures w14:val="none"/>
        </w:rPr>
        <w:t>The integration of these technologies contributes significantly to environmental sustainability. Reduced truck trips mean lower greenhouse gas emissions, aligning waste management practices with broader climate goals. Additionally, the use of predictive analytics helps municipal services anticipate waste generation trends, ensuring proactive planning and minimizing last-minute rushes.</w:t>
      </w:r>
    </w:p>
    <w:p w14:paraId="33013BA3" w14:textId="1A2F2D45" w:rsidR="001E387C" w:rsidRPr="00A232AB" w:rsidRDefault="00000000" w:rsidP="00A232AB">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FA412F" w:rsidRPr="00FA412F">
        <w:rPr>
          <w:rFonts w:ascii="Arial" w:eastAsia="Times New Roman" w:hAnsi="Arial" w:cs="Arial"/>
          <w:vanish/>
          <w:kern w:val="0"/>
          <w:sz w:val="16"/>
          <w:szCs w:val="16"/>
          <w:lang w:val="en-US"/>
          <w14:ligatures w14:val="none"/>
        </w:rPr>
        <w:t>Bottom of Form</w:t>
      </w:r>
    </w:p>
    <w:p w14:paraId="166467F8" w14:textId="77777777" w:rsidR="007D6A17" w:rsidRDefault="007D6A17" w:rsidP="00A232AB">
      <w:pPr>
        <w:jc w:val="center"/>
        <w:rPr>
          <w:rFonts w:ascii="Times New Roman" w:hAnsi="Times New Roman" w:cs="Times New Roman"/>
          <w:b/>
          <w:bCs/>
          <w:sz w:val="28"/>
          <w:szCs w:val="28"/>
        </w:rPr>
      </w:pPr>
    </w:p>
    <w:p w14:paraId="728EA7F5" w14:textId="77777777" w:rsidR="007D6A17" w:rsidRDefault="007D6A17" w:rsidP="00A232AB">
      <w:pPr>
        <w:jc w:val="center"/>
        <w:rPr>
          <w:rFonts w:ascii="Times New Roman" w:hAnsi="Times New Roman" w:cs="Times New Roman"/>
          <w:b/>
          <w:bCs/>
          <w:sz w:val="28"/>
          <w:szCs w:val="28"/>
        </w:rPr>
      </w:pPr>
    </w:p>
    <w:p w14:paraId="1DD03999" w14:textId="77777777" w:rsidR="00BC2DFE" w:rsidRDefault="00BC2DFE" w:rsidP="00A232AB">
      <w:pPr>
        <w:jc w:val="center"/>
        <w:rPr>
          <w:rFonts w:ascii="Times New Roman" w:hAnsi="Times New Roman" w:cs="Times New Roman"/>
          <w:b/>
          <w:bCs/>
          <w:sz w:val="28"/>
          <w:szCs w:val="28"/>
        </w:rPr>
      </w:pPr>
    </w:p>
    <w:p w14:paraId="6B24C75C" w14:textId="77777777" w:rsidR="00BC2DFE" w:rsidRDefault="00BC2DFE" w:rsidP="00A232AB">
      <w:pPr>
        <w:jc w:val="center"/>
        <w:rPr>
          <w:rFonts w:ascii="Times New Roman" w:hAnsi="Times New Roman" w:cs="Times New Roman"/>
          <w:b/>
          <w:bCs/>
          <w:sz w:val="28"/>
          <w:szCs w:val="28"/>
        </w:rPr>
      </w:pPr>
    </w:p>
    <w:p w14:paraId="2AE06E23" w14:textId="77777777" w:rsidR="00BC2DFE" w:rsidRDefault="00BC2DFE" w:rsidP="00A232AB">
      <w:pPr>
        <w:jc w:val="center"/>
        <w:rPr>
          <w:rFonts w:ascii="Times New Roman" w:hAnsi="Times New Roman" w:cs="Times New Roman"/>
          <w:b/>
          <w:bCs/>
          <w:sz w:val="28"/>
          <w:szCs w:val="28"/>
        </w:rPr>
      </w:pPr>
    </w:p>
    <w:p w14:paraId="09B79D0B" w14:textId="77777777" w:rsidR="00BC2DFE" w:rsidRDefault="00BC2DFE" w:rsidP="00A232AB">
      <w:pPr>
        <w:jc w:val="center"/>
        <w:rPr>
          <w:rFonts w:ascii="Times New Roman" w:hAnsi="Times New Roman" w:cs="Times New Roman"/>
          <w:b/>
          <w:bCs/>
          <w:sz w:val="28"/>
          <w:szCs w:val="28"/>
        </w:rPr>
      </w:pPr>
    </w:p>
    <w:p w14:paraId="63B58C98" w14:textId="77777777" w:rsidR="00BC2DFE" w:rsidRDefault="00BC2DFE" w:rsidP="00A232AB">
      <w:pPr>
        <w:jc w:val="center"/>
        <w:rPr>
          <w:rFonts w:ascii="Times New Roman" w:hAnsi="Times New Roman" w:cs="Times New Roman"/>
          <w:b/>
          <w:bCs/>
          <w:sz w:val="28"/>
          <w:szCs w:val="28"/>
        </w:rPr>
      </w:pPr>
    </w:p>
    <w:p w14:paraId="078B3197" w14:textId="77777777" w:rsidR="00BC2DFE" w:rsidRDefault="00BC2DFE" w:rsidP="00A232AB">
      <w:pPr>
        <w:jc w:val="center"/>
        <w:rPr>
          <w:rFonts w:ascii="Times New Roman" w:hAnsi="Times New Roman" w:cs="Times New Roman"/>
          <w:b/>
          <w:bCs/>
          <w:sz w:val="28"/>
          <w:szCs w:val="28"/>
        </w:rPr>
      </w:pPr>
    </w:p>
    <w:p w14:paraId="73481246" w14:textId="77777777" w:rsidR="00BC2DFE" w:rsidRDefault="00BC2DFE" w:rsidP="00A232AB">
      <w:pPr>
        <w:jc w:val="center"/>
        <w:rPr>
          <w:rFonts w:ascii="Times New Roman" w:hAnsi="Times New Roman" w:cs="Times New Roman"/>
          <w:b/>
          <w:bCs/>
          <w:sz w:val="28"/>
          <w:szCs w:val="28"/>
        </w:rPr>
      </w:pPr>
    </w:p>
    <w:p w14:paraId="13A916B9" w14:textId="77777777" w:rsidR="00BC2DFE" w:rsidRDefault="00BC2DFE" w:rsidP="00A232AB">
      <w:pPr>
        <w:jc w:val="center"/>
        <w:rPr>
          <w:rFonts w:ascii="Times New Roman" w:hAnsi="Times New Roman" w:cs="Times New Roman"/>
          <w:b/>
          <w:bCs/>
          <w:sz w:val="28"/>
          <w:szCs w:val="28"/>
        </w:rPr>
      </w:pPr>
    </w:p>
    <w:p w14:paraId="28D8A1FF" w14:textId="77777777" w:rsidR="00BC2DFE" w:rsidRDefault="00BC2DFE" w:rsidP="00A232AB">
      <w:pPr>
        <w:jc w:val="center"/>
        <w:rPr>
          <w:rFonts w:ascii="Times New Roman" w:hAnsi="Times New Roman" w:cs="Times New Roman"/>
          <w:b/>
          <w:bCs/>
          <w:sz w:val="28"/>
          <w:szCs w:val="28"/>
        </w:rPr>
      </w:pPr>
    </w:p>
    <w:p w14:paraId="2EF14AA9" w14:textId="77777777" w:rsidR="00BC2DFE" w:rsidRDefault="00BC2DFE" w:rsidP="00A232AB">
      <w:pPr>
        <w:jc w:val="center"/>
        <w:rPr>
          <w:rFonts w:ascii="Times New Roman" w:hAnsi="Times New Roman" w:cs="Times New Roman"/>
          <w:b/>
          <w:bCs/>
          <w:sz w:val="28"/>
          <w:szCs w:val="28"/>
        </w:rPr>
      </w:pPr>
    </w:p>
    <w:p w14:paraId="55AEF9E0" w14:textId="77777777" w:rsidR="00BC2DFE" w:rsidRDefault="00BC2DFE" w:rsidP="00A232AB">
      <w:pPr>
        <w:jc w:val="center"/>
        <w:rPr>
          <w:rFonts w:ascii="Times New Roman" w:hAnsi="Times New Roman" w:cs="Times New Roman"/>
          <w:b/>
          <w:bCs/>
          <w:sz w:val="28"/>
          <w:szCs w:val="28"/>
        </w:rPr>
      </w:pPr>
    </w:p>
    <w:p w14:paraId="1C8892F2" w14:textId="77777777" w:rsidR="00BC2DFE" w:rsidRDefault="00BC2DFE" w:rsidP="00A232AB">
      <w:pPr>
        <w:jc w:val="center"/>
        <w:rPr>
          <w:rFonts w:ascii="Times New Roman" w:hAnsi="Times New Roman" w:cs="Times New Roman"/>
          <w:b/>
          <w:bCs/>
          <w:sz w:val="28"/>
          <w:szCs w:val="28"/>
        </w:rPr>
      </w:pPr>
    </w:p>
    <w:p w14:paraId="6A6321B0" w14:textId="77777777" w:rsidR="00BC2DFE" w:rsidRDefault="00BC2DFE" w:rsidP="00A232AB">
      <w:pPr>
        <w:jc w:val="center"/>
        <w:rPr>
          <w:rFonts w:ascii="Times New Roman" w:hAnsi="Times New Roman" w:cs="Times New Roman"/>
          <w:b/>
          <w:bCs/>
          <w:sz w:val="28"/>
          <w:szCs w:val="28"/>
        </w:rPr>
      </w:pPr>
    </w:p>
    <w:p w14:paraId="2287F128" w14:textId="77777777" w:rsidR="00BC2DFE" w:rsidRDefault="00BC2DFE" w:rsidP="00A232AB">
      <w:pPr>
        <w:jc w:val="center"/>
        <w:rPr>
          <w:rFonts w:ascii="Times New Roman" w:hAnsi="Times New Roman" w:cs="Times New Roman"/>
          <w:b/>
          <w:bCs/>
          <w:sz w:val="28"/>
          <w:szCs w:val="28"/>
        </w:rPr>
      </w:pPr>
    </w:p>
    <w:p w14:paraId="000F7FDA" w14:textId="77777777" w:rsidR="00BC2DFE" w:rsidRDefault="00BC2DFE" w:rsidP="00A232AB">
      <w:pPr>
        <w:jc w:val="center"/>
        <w:rPr>
          <w:rFonts w:ascii="Times New Roman" w:hAnsi="Times New Roman" w:cs="Times New Roman"/>
          <w:b/>
          <w:bCs/>
          <w:sz w:val="28"/>
          <w:szCs w:val="28"/>
        </w:rPr>
      </w:pPr>
    </w:p>
    <w:p w14:paraId="72C8C912" w14:textId="77777777" w:rsidR="00BC2DFE" w:rsidRDefault="00BC2DFE" w:rsidP="00A232AB">
      <w:pPr>
        <w:jc w:val="center"/>
        <w:rPr>
          <w:rFonts w:ascii="Times New Roman" w:hAnsi="Times New Roman" w:cs="Times New Roman"/>
          <w:b/>
          <w:bCs/>
          <w:sz w:val="28"/>
          <w:szCs w:val="28"/>
        </w:rPr>
      </w:pPr>
    </w:p>
    <w:p w14:paraId="16B2CD04" w14:textId="77777777" w:rsidR="00BC2DFE" w:rsidRDefault="00BC2DFE" w:rsidP="00A232AB">
      <w:pPr>
        <w:jc w:val="center"/>
        <w:rPr>
          <w:rFonts w:ascii="Times New Roman" w:hAnsi="Times New Roman" w:cs="Times New Roman"/>
          <w:b/>
          <w:bCs/>
          <w:sz w:val="28"/>
          <w:szCs w:val="28"/>
        </w:rPr>
      </w:pPr>
    </w:p>
    <w:p w14:paraId="301A20D9" w14:textId="77777777" w:rsidR="00BC2DFE" w:rsidRDefault="00BC2DFE" w:rsidP="00A232AB">
      <w:pPr>
        <w:jc w:val="center"/>
        <w:rPr>
          <w:rFonts w:ascii="Times New Roman" w:hAnsi="Times New Roman" w:cs="Times New Roman"/>
          <w:b/>
          <w:bCs/>
          <w:sz w:val="28"/>
          <w:szCs w:val="28"/>
        </w:rPr>
      </w:pPr>
    </w:p>
    <w:p w14:paraId="2379CC83" w14:textId="77777777" w:rsidR="00BC2DFE" w:rsidRDefault="00BC2DFE" w:rsidP="00A232AB">
      <w:pPr>
        <w:jc w:val="center"/>
        <w:rPr>
          <w:rFonts w:ascii="Times New Roman" w:hAnsi="Times New Roman" w:cs="Times New Roman"/>
          <w:b/>
          <w:bCs/>
          <w:sz w:val="28"/>
          <w:szCs w:val="28"/>
        </w:rPr>
      </w:pPr>
    </w:p>
    <w:p w14:paraId="41EAAE53" w14:textId="289C30A8" w:rsidR="00BC2DFE" w:rsidRDefault="008C59A9" w:rsidP="00A232AB">
      <w:pPr>
        <w:jc w:val="center"/>
        <w:rPr>
          <w:rFonts w:ascii="Times New Roman" w:hAnsi="Times New Roman" w:cs="Times New Roman"/>
          <w:b/>
          <w:bCs/>
          <w:sz w:val="28"/>
          <w:szCs w:val="28"/>
        </w:rPr>
      </w:pPr>
      <w:r>
        <w:rPr>
          <w:rFonts w:ascii="Times New Roman" w:hAnsi="Times New Roman" w:cs="Times New Roman"/>
          <w:b/>
          <w:bCs/>
          <w:sz w:val="28"/>
          <w:szCs w:val="28"/>
        </w:rPr>
        <w:t>6</w:t>
      </w:r>
    </w:p>
    <w:p w14:paraId="084D57D5" w14:textId="77777777" w:rsidR="00BC2DFE" w:rsidRDefault="00BC2DFE" w:rsidP="00A232AB">
      <w:pPr>
        <w:jc w:val="center"/>
        <w:rPr>
          <w:rFonts w:ascii="Times New Roman" w:hAnsi="Times New Roman" w:cs="Times New Roman"/>
          <w:b/>
          <w:bCs/>
          <w:sz w:val="28"/>
          <w:szCs w:val="28"/>
        </w:rPr>
      </w:pPr>
    </w:p>
    <w:p w14:paraId="5159AE7C" w14:textId="16902E6D" w:rsidR="00B52AF7" w:rsidRDefault="00000000" w:rsidP="00A232AB">
      <w:pPr>
        <w:jc w:val="center"/>
        <w:rPr>
          <w:rFonts w:ascii="Times New Roman" w:hAnsi="Times New Roman" w:cs="Times New Roman"/>
          <w:b/>
          <w:bCs/>
          <w:sz w:val="28"/>
          <w:szCs w:val="28"/>
        </w:rPr>
      </w:pPr>
      <w:r>
        <w:rPr>
          <w:rFonts w:ascii="Times New Roman" w:hAnsi="Times New Roman" w:cs="Times New Roman"/>
          <w:b/>
          <w:bCs/>
          <w:sz w:val="28"/>
          <w:szCs w:val="28"/>
        </w:rPr>
        <w:t>PROPOSED METHODOLOGY</w:t>
      </w:r>
    </w:p>
    <w:p w14:paraId="28A0085E" w14:textId="77777777" w:rsidR="00BC2DFE" w:rsidRDefault="00BC2DFE" w:rsidP="00BC2DFE">
      <w:pPr>
        <w:spacing w:line="360" w:lineRule="auto"/>
        <w:jc w:val="both"/>
        <w:rPr>
          <w:rFonts w:ascii="Times New Roman" w:hAnsi="Times New Roman" w:cs="Times New Roman"/>
          <w:sz w:val="24"/>
          <w:szCs w:val="24"/>
          <w:lang w:val="en-US"/>
        </w:rPr>
      </w:pPr>
    </w:p>
    <w:p w14:paraId="7887B5D1" w14:textId="3DD17C72" w:rsidR="001E387C" w:rsidRDefault="00000000" w:rsidP="00BC2DFE">
      <w:pPr>
        <w:spacing w:line="360" w:lineRule="auto"/>
        <w:jc w:val="both"/>
        <w:rPr>
          <w:rFonts w:ascii="Times New Roman" w:hAnsi="Times New Roman" w:cs="Times New Roman"/>
          <w:sz w:val="24"/>
          <w:szCs w:val="24"/>
          <w:lang w:val="en-US"/>
        </w:rPr>
      </w:pPr>
      <w:r w:rsidRPr="001E387C">
        <w:rPr>
          <w:rFonts w:ascii="Times New Roman" w:hAnsi="Times New Roman" w:cs="Times New Roman"/>
          <w:sz w:val="24"/>
          <w:szCs w:val="24"/>
          <w:lang w:val="en-US"/>
        </w:rPr>
        <w:t>The system was tested in a simulated environment designed to emulate a mid-sized city with various residential, commercial, and industrial zones. IoT sensors were placed in 500 bins across diverse neighborhoods. Data from these sensors were transmitted to the CDPS, and a route opti</w:t>
      </w:r>
      <w:r w:rsidR="00A232AB">
        <w:rPr>
          <w:rFonts w:ascii="Times New Roman" w:hAnsi="Times New Roman" w:cs="Times New Roman"/>
          <w:sz w:val="24"/>
          <w:szCs w:val="24"/>
          <w:lang w:val="en-US"/>
        </w:rPr>
        <w:t xml:space="preserve">mization algorithm was </w:t>
      </w:r>
      <w:proofErr w:type="spellStart"/>
      <w:proofErr w:type="gramStart"/>
      <w:r w:rsidR="00A232AB">
        <w:rPr>
          <w:rFonts w:ascii="Times New Roman" w:hAnsi="Times New Roman" w:cs="Times New Roman"/>
          <w:sz w:val="24"/>
          <w:szCs w:val="24"/>
          <w:lang w:val="en-US"/>
        </w:rPr>
        <w:t>applied.</w:t>
      </w:r>
      <w:r w:rsidRPr="001E387C">
        <w:rPr>
          <w:rFonts w:ascii="Times New Roman" w:hAnsi="Times New Roman" w:cs="Times New Roman"/>
          <w:sz w:val="24"/>
          <w:szCs w:val="24"/>
          <w:lang w:val="en-US"/>
        </w:rPr>
        <w:t>Metrics</w:t>
      </w:r>
      <w:proofErr w:type="spellEnd"/>
      <w:proofErr w:type="gramEnd"/>
      <w:r w:rsidRPr="001E387C">
        <w:rPr>
          <w:rFonts w:ascii="Times New Roman" w:hAnsi="Times New Roman" w:cs="Times New Roman"/>
          <w:sz w:val="24"/>
          <w:szCs w:val="24"/>
          <w:lang w:val="en-US"/>
        </w:rPr>
        <w:t xml:space="preserve"> for evaluation included fuel consumption, bin overflow incidents, and system response times. Data were gathered over six months to assess the model's efficiency in managing waste collection under various conditions.</w:t>
      </w:r>
    </w:p>
    <w:p w14:paraId="09570CEA" w14:textId="77777777" w:rsidR="00EB2599" w:rsidRDefault="00000000" w:rsidP="00BC2DFE">
      <w:pPr>
        <w:pStyle w:val="NormalWeb"/>
        <w:spacing w:line="360" w:lineRule="auto"/>
        <w:jc w:val="both"/>
      </w:pPr>
      <w:r>
        <w:t>The system was rigorously tested in a simulated environment designed to replicate the characteristics of a mid-sized city, encompassing a variety of residential, commercial, and industrial zones. In this test, IoT sensors were strategically deployed in 500 waste bins spread across diverse neighborhoods, allowing for comprehensive monitoring of waste levels and bin usage patterns. The sensors, embedded in the bins, collected real-time data that was continuously transmitted to a centralized City Data Processing System (CDPS). This system served as the brain of the operation, receiving and analyzing the data from all the smart bins to generate actionable insights for waste management. Once the data was received, a sophisticated route optimization algorithm was applied to determine the most efficient collection routes for garbage trucks, factoring in parameters such as bin fill levels, traffic conditions, road types, and the capacity of the trucks. This algorithm dynamically adjusted collection routes to ensure that waste was picked up efficiently, reducing unnecessary travel and optimizing truck load distribution.</w:t>
      </w:r>
    </w:p>
    <w:p w14:paraId="0562CBFF" w14:textId="77777777" w:rsidR="008C59A9" w:rsidRDefault="00000000" w:rsidP="00BC2DFE">
      <w:pPr>
        <w:pStyle w:val="NormalWeb"/>
        <w:spacing w:line="360" w:lineRule="auto"/>
        <w:jc w:val="both"/>
      </w:pPr>
      <w:r>
        <w:t xml:space="preserve">The system’s performance was evaluated based on several key metrics, including fuel consumption, bin overflow incidents, and the system’s overall response times. Fuel consumption was carefully tracked to determine the efficiency of the optimized routes in terms of reducing the fuel expenditure of waste collection vehicles. Bin overflow incidents were monitored to assess the system’s ability to predict and prevent situations where waste bins exceeded their capacity, leading to unsightly and unhygienic conditions. Response times were another critical metric, measuring how quickly the system could respond to real-time waste level data, issue alerts, and dispatch trucks to the appropriate locations. Over the course of six months, data was systematically collected and analyzed to evaluate the overall effectiveness of the system in managing waste collection under a variety of conditions, including different population densities, seasonal variations in waste generation, and </w:t>
      </w:r>
    </w:p>
    <w:p w14:paraId="292D012F" w14:textId="685081C6" w:rsidR="008C59A9" w:rsidRDefault="008C59A9" w:rsidP="00BC2DFE">
      <w:pPr>
        <w:pStyle w:val="NormalWeb"/>
        <w:spacing w:line="360" w:lineRule="auto"/>
        <w:jc w:val="both"/>
      </w:pPr>
      <w:r>
        <w:t xml:space="preserve">                                                                               7</w:t>
      </w:r>
    </w:p>
    <w:p w14:paraId="04697B6A" w14:textId="3A389EB3" w:rsidR="008C59A9" w:rsidRDefault="00000000" w:rsidP="00BC2DFE">
      <w:pPr>
        <w:pStyle w:val="NormalWeb"/>
        <w:spacing w:line="360" w:lineRule="auto"/>
        <w:jc w:val="both"/>
      </w:pPr>
      <w:r>
        <w:lastRenderedPageBreak/>
        <w:t xml:space="preserve">fluctuating traffic patterns. The results of this study were essential in understanding the practical </w:t>
      </w:r>
    </w:p>
    <w:p w14:paraId="1E1C99DD" w14:textId="0B0372FA" w:rsidR="00A232AB" w:rsidRDefault="00000000" w:rsidP="00BC2DFE">
      <w:pPr>
        <w:pStyle w:val="NormalWeb"/>
        <w:spacing w:line="360" w:lineRule="auto"/>
        <w:jc w:val="both"/>
      </w:pPr>
      <w:r>
        <w:t>implications of deploying such a system in a real-world urban setting, providing insights into its efficiency, scalability, and potential for reducing operational costs while improving waste management practices in the long term.</w:t>
      </w:r>
      <w:r w:rsidRPr="00EB2599">
        <w:t xml:space="preserve"> </w:t>
      </w:r>
      <w:r>
        <w:t xml:space="preserve">The six-month testing period provided a comprehensive dataset that highlighted the system’s strengths and areas for potential improvement. By continuously gathering data from the smart bins, the system was able to monitor fluctuations in waste generation across various times of the day, days of the week, and seasonal changes. This allowed for a detailed understanding of peak waste periods in different city zones, which was crucial for optimizing the scheduling of waste collection activities. The route optimization algorithm was able to adjust to these changes dynamically, ensuring that trucks were not dispatched unnecessarily, further enhancing fuel efficiency. This adaptability proved to be especially useful in commercial and industrial areas, where waste generation patterns could vary significantly depending on the time of year or specific business operations.  </w:t>
      </w:r>
    </w:p>
    <w:p w14:paraId="4A476291" w14:textId="77777777" w:rsidR="00EB2599" w:rsidRDefault="00000000" w:rsidP="00BC2DFE">
      <w:pPr>
        <w:pStyle w:val="NormalWeb"/>
        <w:spacing w:line="360" w:lineRule="auto"/>
        <w:jc w:val="both"/>
      </w:pPr>
      <w:r>
        <w:t>Throughout the testing phase, the reduction in bin overflow incidents was one of the most significant successes of the system. By responding to real-time data from the IoT sensors, the system was able to prevent overflows by ensuring that bins were emptied before they reached full capacity. This resulted in cleaner public spaces, fewer sanitation-related complaints, and a more efficient allocation of waste management resources. In cases where bins were close to overflow, the system sent automatic notifications to the relevant authorities or waste collection teams, allowing them to prioritize collection for those specific locations, reducing the risk of unsightl</w:t>
      </w:r>
      <w:r w:rsidR="00A232AB">
        <w:t>y waste build-</w:t>
      </w:r>
      <w:proofErr w:type="spellStart"/>
      <w:proofErr w:type="gramStart"/>
      <w:r w:rsidR="00A232AB">
        <w:t>up.</w:t>
      </w:r>
      <w:r>
        <w:t>Fuel</w:t>
      </w:r>
      <w:proofErr w:type="spellEnd"/>
      <w:proofErr w:type="gramEnd"/>
      <w:r>
        <w:t xml:space="preserve"> consumption was also notably reduced, as the route optimization algorithm minimized unnecessary trips and ensured that trucks were only sent to locations where waste bins required attention. This was particularly evident during periods of low waste generation, where trucks would have previously made routine visits to neighborhoods without any need for collection. By eliminating these non-essential trips, the system contributed to a significant decrease in fuel costs, reducing both the city’s operational expenses and its carbon footprint.</w:t>
      </w:r>
    </w:p>
    <w:p w14:paraId="43B2DCAE" w14:textId="77777777" w:rsidR="008C59A9" w:rsidRDefault="00000000" w:rsidP="00BC2DFE">
      <w:pPr>
        <w:pStyle w:val="NormalWeb"/>
        <w:spacing w:line="360" w:lineRule="auto"/>
        <w:jc w:val="both"/>
      </w:pPr>
      <w:r>
        <w:t xml:space="preserve">Response times were another key factor in evaluating the system’s efficiency. In a real-world setting, the ability to quickly address issues like bin overflow or changes in waste generation patterns is crucial for maintaining a clean and hygienic city. The system’s automated response mechanism, combined with real-time data analysis, allowed for rapid identification and resolution of waste collection needs. This feature was particularly valuable during unexpected surges in waste </w:t>
      </w:r>
    </w:p>
    <w:p w14:paraId="1F4F89B1" w14:textId="5AD546EC" w:rsidR="008C59A9" w:rsidRDefault="008C59A9" w:rsidP="00BC2DFE">
      <w:pPr>
        <w:pStyle w:val="NormalWeb"/>
        <w:spacing w:line="360" w:lineRule="auto"/>
        <w:jc w:val="both"/>
      </w:pPr>
      <w:r>
        <w:t xml:space="preserve">                                                                           8</w:t>
      </w:r>
    </w:p>
    <w:p w14:paraId="61DACE0F" w14:textId="3FC8C857" w:rsidR="008C59A9" w:rsidRDefault="00000000" w:rsidP="00BC2DFE">
      <w:pPr>
        <w:pStyle w:val="NormalWeb"/>
        <w:spacing w:line="360" w:lineRule="auto"/>
        <w:jc w:val="both"/>
      </w:pPr>
      <w:r>
        <w:lastRenderedPageBreak/>
        <w:t>generation, such as during special events or public holidays, ensuring that the waste collection process remained agile and responsive.</w:t>
      </w:r>
    </w:p>
    <w:p w14:paraId="39D8091A" w14:textId="77777777" w:rsidR="00EB2599" w:rsidRPr="00EB2599" w:rsidRDefault="00000000" w:rsidP="00BC2DFE">
      <w:pPr>
        <w:pStyle w:val="NormalWeb"/>
        <w:spacing w:line="360" w:lineRule="auto"/>
        <w:jc w:val="both"/>
      </w:pPr>
      <w:r>
        <w:t>In conclusion, the data collected during the six-month testing period demonstrated the significant potential of the smart waste management system in improving the efficiency and sustainability of urban waste collection. The combination of IoT sensors, route optimization algorithms, and real-time data processing not only improved operational efficiency but also contributed to environmental sustainability by reducing fuel consumption and preventing waste overflow. The system’s ability to dynamically adapt to changing conditions, coupled with its scalability and flexibility, makes it a promising solution for cities aiming to modernize their waste management practices and meet the growing challeng</w:t>
      </w:r>
      <w:r w:rsidR="00A232AB">
        <w:t xml:space="preserve">es posed by rapid </w:t>
      </w:r>
      <w:proofErr w:type="spellStart"/>
      <w:r w:rsidR="00A232AB">
        <w:t>urbanization.</w:t>
      </w:r>
      <w:r w:rsidRPr="00EB2599">
        <w:t>The</w:t>
      </w:r>
      <w:proofErr w:type="spellEnd"/>
      <w:r w:rsidRPr="00EB2599">
        <w:t xml:space="preserve"> extended testing period also provided valuable insights into the scalability and flexibility of the system, offering a clear understanding of how it could be implemented in larger cities or regions with varying population densities. One key advantage of the system’s design was its ability to scale efficiently without significant increases in operational complexity. As the number of bins, trucks, or service areas grew, the system maintained its effectiveness, continuing to optimize routes and manage resources efficiently. This scalability makes the system a highly adaptable solution for both small and large municipalities, offering a wide range of potential applications, from mid-sized towns to sprawling megacities.</w:t>
      </w:r>
    </w:p>
    <w:p w14:paraId="2FE20A0E" w14:textId="77777777" w:rsidR="00A232AB" w:rsidRPr="00EB259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t>Moreover, the system demonstrated a remarkable level of flexibility in its integration with existing waste management infrastructure. By leveraging widely used technologies such as IoT sensors, microcontrollers, and GPS-based routing algorithms, the system can be easily incorporated into legacy waste management systems without requiring massive infrastructure overhauls. This lowers the barriers to adoption for cities looking to modernize their waste management processes, making it a cost-effective solution for municipalities operating with limited budgets.</w:t>
      </w:r>
    </w:p>
    <w:p w14:paraId="0DA88C3D" w14:textId="77777777" w:rsidR="00EB2599" w:rsidRPr="00EB259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t>The data analysis component of the system also played a crucial role in long-term urban planning and waste management strategy development. With the ability to track and analyze waste generation patterns over time, authorities can gain valuable insights into the types of waste being generated, seasonal trends, and potential areas for improvement in waste reduction efforts. For instance, identifying neighborhoods with consistently high levels of waste production could prompt targeted waste diversion strategies, such as increased recycling initiatives or community awareness campaigns aimed at reducing waste generation at the source.</w:t>
      </w:r>
    </w:p>
    <w:p w14:paraId="2320F384" w14:textId="77777777" w:rsidR="008C59A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t xml:space="preserve">Additionally, the data gathered through the smart waste management system could be integrated </w:t>
      </w:r>
    </w:p>
    <w:p w14:paraId="023770AC" w14:textId="7278B5F3" w:rsidR="008C59A9" w:rsidRDefault="008C59A9"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9</w:t>
      </w:r>
    </w:p>
    <w:p w14:paraId="1618A8C6" w14:textId="430EA01B" w:rsidR="00EB2599" w:rsidRPr="00EB259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lastRenderedPageBreak/>
        <w:t xml:space="preserve">with other smart city initiatives, creating a more comprehensive and holistic approach to urban management. For example, the system could </w:t>
      </w:r>
      <w:proofErr w:type="gramStart"/>
      <w:r w:rsidRPr="00EB2599">
        <w:rPr>
          <w:rFonts w:ascii="Times New Roman" w:eastAsia="Times New Roman" w:hAnsi="Times New Roman" w:cs="Times New Roman"/>
          <w:kern w:val="0"/>
          <w:sz w:val="24"/>
          <w:szCs w:val="24"/>
          <w:lang w:val="en-US"/>
          <w14:ligatures w14:val="none"/>
        </w:rPr>
        <w:t>be connected with</w:t>
      </w:r>
      <w:proofErr w:type="gramEnd"/>
      <w:r w:rsidRPr="00EB2599">
        <w:rPr>
          <w:rFonts w:ascii="Times New Roman" w:eastAsia="Times New Roman" w:hAnsi="Times New Roman" w:cs="Times New Roman"/>
          <w:kern w:val="0"/>
          <w:sz w:val="24"/>
          <w:szCs w:val="24"/>
          <w:lang w:val="en-US"/>
          <w14:ligatures w14:val="none"/>
        </w:rPr>
        <w:t xml:space="preserve"> traffic management systems, enabling more efficient coordination between waste collection vehicles and other public transport or emergency service vehicles. Similarly, by feeding real-time data into broader environmental monitoring systems, municipalities could better assess their waste management performance in relation to air quality, carbon emissions, and overall environmental sustainability goals.</w:t>
      </w:r>
    </w:p>
    <w:p w14:paraId="4B0F78A3" w14:textId="77777777" w:rsidR="00EB2599" w:rsidRPr="00EB2599"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t>The system also proved effective in improving the overall public experience. With cleaner streets, fewer overflowing bins, and more efficient waste collection, residents reported higher satisfaction levels with their municipality’s waste management services. This, in turn, fostered a greater sense of civic pride and responsibility, encouraging residents to participate more actively in proper waste disposal and recycling practices. Furthermore, by reducing the likelihood of sanitation-related issues such as pests or foul odors, the system directly contributed to enhancing public health and quality of life.</w:t>
      </w:r>
    </w:p>
    <w:p w14:paraId="2B93F4B6" w14:textId="77777777" w:rsidR="00884E37" w:rsidRDefault="00000000" w:rsidP="00BC2DFE">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EB2599">
        <w:rPr>
          <w:rFonts w:ascii="Times New Roman" w:eastAsia="Times New Roman" w:hAnsi="Times New Roman" w:cs="Times New Roman"/>
          <w:kern w:val="0"/>
          <w:sz w:val="24"/>
          <w:szCs w:val="24"/>
          <w:lang w:val="en-US"/>
          <w14:ligatures w14:val="none"/>
        </w:rPr>
        <w:t>In conclusion, the extended testing phase confirmed the viability and benefits of the smart waste management system in transforming urban waste collection processes. The system’s use of IoT technology, real-time data analysis, and optimization algorithms proved to be a game-changer for municipalities looking to improve waste collection efficiency, reduce costs, and minimize environmental impact. With the ability to scale, integrate with existing infrastructure, and provide actionable data for long-term urban planning, this system offers a sustainable, forward-thinking solution to one of the most pressing challenges facing modern cities: effective waste management in the face of rapid urbanization.</w:t>
      </w:r>
    </w:p>
    <w:p w14:paraId="661FA861" w14:textId="77777777" w:rsidR="00884E37" w:rsidRDefault="00000000">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1F962E16" w14:textId="77777777" w:rsidR="008C59A9" w:rsidRDefault="008C59A9">
      <w:pPr>
        <w:rPr>
          <w:rFonts w:ascii="Times New Roman" w:eastAsia="Times New Roman" w:hAnsi="Times New Roman" w:cs="Times New Roman"/>
          <w:kern w:val="0"/>
          <w:sz w:val="24"/>
          <w:szCs w:val="24"/>
          <w:lang w:val="en-US"/>
          <w14:ligatures w14:val="none"/>
        </w:rPr>
      </w:pPr>
    </w:p>
    <w:p w14:paraId="587B5EC8" w14:textId="77777777" w:rsidR="008C59A9" w:rsidRDefault="008C59A9">
      <w:pPr>
        <w:rPr>
          <w:rFonts w:ascii="Times New Roman" w:eastAsia="Times New Roman" w:hAnsi="Times New Roman" w:cs="Times New Roman"/>
          <w:kern w:val="0"/>
          <w:sz w:val="24"/>
          <w:szCs w:val="24"/>
          <w:lang w:val="en-US"/>
          <w14:ligatures w14:val="none"/>
        </w:rPr>
      </w:pPr>
    </w:p>
    <w:p w14:paraId="261D6F1E" w14:textId="294B70A2" w:rsidR="007C3AD2" w:rsidRDefault="00000000" w:rsidP="00BC2DFE">
      <w:p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884E37">
        <w:rPr>
          <w:rFonts w:ascii="Times New Roman" w:eastAsia="Times New Roman" w:hAnsi="Times New Roman" w:cs="Times New Roman"/>
          <w:b/>
          <w:bCs/>
          <w:kern w:val="0"/>
          <w:sz w:val="40"/>
          <w:szCs w:val="40"/>
          <w:lang w:val="en-US"/>
          <w14:ligatures w14:val="none"/>
        </w:rPr>
        <w:t>Block Diagram:</w:t>
      </w:r>
      <w:r>
        <w:rPr>
          <w:noProof/>
        </w:rPr>
        <w:drawing>
          <wp:anchor distT="0" distB="0" distL="114300" distR="114300" simplePos="0" relativeHeight="251658240" behindDoc="1" locked="0" layoutInCell="1" allowOverlap="1" wp14:anchorId="497399AA" wp14:editId="72DAF6C1">
            <wp:simplePos x="0" y="0"/>
            <wp:positionH relativeFrom="column">
              <wp:posOffset>1152525</wp:posOffset>
            </wp:positionH>
            <wp:positionV relativeFrom="paragraph">
              <wp:posOffset>1428115</wp:posOffset>
            </wp:positionV>
            <wp:extent cx="3676650" cy="5095875"/>
            <wp:effectExtent l="0" t="0" r="0" b="9525"/>
            <wp:wrapTight wrapText="bothSides">
              <wp:wrapPolygon edited="0">
                <wp:start x="0" y="0"/>
                <wp:lineTo x="0" y="21560"/>
                <wp:lineTo x="21488" y="21560"/>
                <wp:lineTo x="21488" y="0"/>
                <wp:lineTo x="0" y="0"/>
              </wp:wrapPolygon>
            </wp:wrapTight>
            <wp:docPr id="13214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17346" name="Picture 1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76650" cy="5095875"/>
                    </a:xfrm>
                    <a:prstGeom prst="rect">
                      <a:avLst/>
                    </a:prstGeom>
                    <a:noFill/>
                    <a:ln>
                      <a:noFill/>
                    </a:ln>
                  </pic:spPr>
                </pic:pic>
              </a:graphicData>
            </a:graphic>
          </wp:anchor>
        </w:drawing>
      </w:r>
      <w:r>
        <w:rPr>
          <w:rFonts w:ascii="Times New Roman" w:eastAsia="Times New Roman" w:hAnsi="Times New Roman" w:cs="Times New Roman"/>
          <w:kern w:val="0"/>
          <w:sz w:val="24"/>
          <w:szCs w:val="24"/>
          <w:lang w:val="en-US"/>
          <w14:ligatures w14:val="none"/>
        </w:rPr>
        <w:br w:type="page"/>
      </w:r>
    </w:p>
    <w:p w14:paraId="4EF34AE7" w14:textId="77777777" w:rsidR="008C59A9" w:rsidRPr="00BC2DFE" w:rsidRDefault="008C59A9" w:rsidP="00BC2DFE">
      <w:pPr>
        <w:spacing w:before="100" w:beforeAutospacing="1" w:after="100" w:afterAutospacing="1" w:line="240" w:lineRule="auto"/>
        <w:jc w:val="both"/>
        <w:rPr>
          <w:rFonts w:ascii="Times New Roman" w:eastAsia="Times New Roman" w:hAnsi="Times New Roman" w:cs="Times New Roman"/>
          <w:b/>
          <w:bCs/>
          <w:kern w:val="0"/>
          <w:sz w:val="40"/>
          <w:szCs w:val="40"/>
          <w:lang w:val="en-US"/>
          <w14:ligatures w14:val="none"/>
        </w:rPr>
      </w:pPr>
    </w:p>
    <w:p w14:paraId="671F2CC4" w14:textId="77777777" w:rsidR="00EB2599" w:rsidRPr="00EB2599" w:rsidRDefault="00EB2599" w:rsidP="00EB2599">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320544EE" w14:textId="77777777" w:rsidR="00EB2599" w:rsidRPr="00EB2599" w:rsidRDefault="00000000" w:rsidP="00EB2599">
      <w:pPr>
        <w:pBdr>
          <w:top w:val="single" w:sz="6" w:space="1" w:color="auto"/>
        </w:pBdr>
        <w:spacing w:after="0" w:line="240" w:lineRule="auto"/>
        <w:jc w:val="center"/>
        <w:rPr>
          <w:rFonts w:ascii="Arial" w:eastAsia="Times New Roman" w:hAnsi="Arial" w:cs="Arial"/>
          <w:vanish/>
          <w:kern w:val="0"/>
          <w:sz w:val="16"/>
          <w:szCs w:val="16"/>
          <w:lang w:val="en-US"/>
          <w14:ligatures w14:val="none"/>
        </w:rPr>
      </w:pPr>
      <w:r w:rsidRPr="00EB2599">
        <w:rPr>
          <w:rFonts w:ascii="Arial" w:eastAsia="Times New Roman" w:hAnsi="Arial" w:cs="Arial"/>
          <w:vanish/>
          <w:kern w:val="0"/>
          <w:sz w:val="16"/>
          <w:szCs w:val="16"/>
          <w:lang w:val="en-US"/>
          <w14:ligatures w14:val="none"/>
        </w:rPr>
        <w:t>Bottom of Form</w:t>
      </w:r>
    </w:p>
    <w:p w14:paraId="10990256" w14:textId="4BE744F6" w:rsidR="006F49D0" w:rsidRDefault="00BC2DFE" w:rsidP="00A232AB">
      <w:pPr>
        <w:rPr>
          <w:b/>
          <w:sz w:val="28"/>
          <w:szCs w:val="28"/>
        </w:rPr>
      </w:pPr>
      <w:r>
        <w:rPr>
          <w:rFonts w:ascii="Times New Roman" w:hAnsi="Times New Roman" w:cs="Times New Roman"/>
          <w:sz w:val="24"/>
          <w:szCs w:val="24"/>
        </w:rPr>
        <w:t xml:space="preserve">                                                                     </w:t>
      </w:r>
      <w:r w:rsidR="00000000" w:rsidRPr="006F49D0">
        <w:rPr>
          <w:b/>
          <w:sz w:val="28"/>
          <w:szCs w:val="28"/>
        </w:rPr>
        <w:t>DATA</w:t>
      </w:r>
      <w:r w:rsidR="00000000" w:rsidRPr="006F49D0">
        <w:rPr>
          <w:b/>
          <w:spacing w:val="-3"/>
          <w:sz w:val="28"/>
          <w:szCs w:val="28"/>
        </w:rPr>
        <w:t xml:space="preserve"> </w:t>
      </w:r>
      <w:r w:rsidR="00000000" w:rsidRPr="006F49D0">
        <w:rPr>
          <w:b/>
          <w:sz w:val="28"/>
          <w:szCs w:val="28"/>
        </w:rPr>
        <w:t>ANALYSIS</w:t>
      </w:r>
    </w:p>
    <w:p w14:paraId="6CD1FC0C" w14:textId="77777777" w:rsidR="00BC2DFE" w:rsidRDefault="00BC2DFE" w:rsidP="006F49D0">
      <w:pPr>
        <w:rPr>
          <w:rFonts w:ascii="Times New Roman" w:hAnsi="Times New Roman" w:cs="Times New Roman"/>
          <w:sz w:val="24"/>
          <w:szCs w:val="24"/>
        </w:rPr>
      </w:pPr>
    </w:p>
    <w:p w14:paraId="58FB47CD" w14:textId="024D5C13" w:rsidR="006F49D0"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Data Analysis for Smart Waste Management System</w:t>
      </w:r>
    </w:p>
    <w:p w14:paraId="3AFE63E8" w14:textId="77777777" w:rsidR="006F49D0"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Data analysis plays a pivotal role in the functioning and optimization of a Smart Waste Management System (SWMS). The integration of Internet of Things (IoT) sensors, cloud-based platforms, and data-driven algorithms allows for real-time monitoring, management, and optimization of waste collection operations. The data generated by these systems can be leveraged to improve operational efficiency, reduce costs, minimize environmental impact, and support informed decision-making for city authorities.</w:t>
      </w:r>
    </w:p>
    <w:p w14:paraId="4C4B8C5A" w14:textId="77777777" w:rsidR="006F49D0" w:rsidRPr="006F49D0" w:rsidRDefault="006F49D0" w:rsidP="00BC2DFE">
      <w:pPr>
        <w:spacing w:line="360" w:lineRule="auto"/>
        <w:jc w:val="both"/>
        <w:rPr>
          <w:rFonts w:ascii="Times New Roman" w:hAnsi="Times New Roman" w:cs="Times New Roman"/>
          <w:sz w:val="24"/>
          <w:szCs w:val="24"/>
        </w:rPr>
      </w:pPr>
    </w:p>
    <w:p w14:paraId="09544711" w14:textId="77777777" w:rsidR="006F49D0"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Below is an in-depth exploration of the key aspects involved in data analysis for a Smart Waste Management System:</w:t>
      </w:r>
    </w:p>
    <w:p w14:paraId="01372003" w14:textId="77777777" w:rsidR="006F49D0" w:rsidRPr="006F49D0" w:rsidRDefault="006F49D0" w:rsidP="00BC2DFE">
      <w:pPr>
        <w:spacing w:line="360" w:lineRule="auto"/>
        <w:jc w:val="both"/>
        <w:rPr>
          <w:rFonts w:ascii="Times New Roman" w:hAnsi="Times New Roman" w:cs="Times New Roman"/>
          <w:sz w:val="24"/>
          <w:szCs w:val="24"/>
        </w:rPr>
      </w:pPr>
    </w:p>
    <w:p w14:paraId="3AD3B57C"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1. Data Collection and Input Sources</w:t>
      </w:r>
    </w:p>
    <w:p w14:paraId="66E617D5" w14:textId="77777777" w:rsidR="006F49D0"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In a smart waste management system, various sources contribute to the data collected for analysis:</w:t>
      </w:r>
    </w:p>
    <w:p w14:paraId="242D3E1E" w14:textId="77777777" w:rsidR="006F49D0" w:rsidRPr="006F49D0" w:rsidRDefault="006F49D0" w:rsidP="00BC2DFE">
      <w:pPr>
        <w:spacing w:line="360" w:lineRule="auto"/>
        <w:jc w:val="both"/>
        <w:rPr>
          <w:rFonts w:ascii="Times New Roman" w:hAnsi="Times New Roman" w:cs="Times New Roman"/>
          <w:sz w:val="24"/>
          <w:szCs w:val="24"/>
        </w:rPr>
      </w:pPr>
    </w:p>
    <w:p w14:paraId="76B4C269"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IoT Sensors:</w:t>
      </w:r>
      <w:r w:rsidRPr="006F49D0">
        <w:rPr>
          <w:rFonts w:ascii="Times New Roman" w:hAnsi="Times New Roman" w:cs="Times New Roman"/>
          <w:sz w:val="24"/>
          <w:szCs w:val="24"/>
        </w:rPr>
        <w:t xml:space="preserve"> Sensors placed in waste bins or dumpsters provide data on fill levels, temperature, and even the type of waste (in some advanced systems with sorting capabilities). These sensors send real-time updates to a centralized platform.</w:t>
      </w:r>
    </w:p>
    <w:p w14:paraId="0F933B38"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Waste Collection Vehicles:</w:t>
      </w:r>
      <w:r w:rsidRPr="006F49D0">
        <w:rPr>
          <w:rFonts w:ascii="Times New Roman" w:hAnsi="Times New Roman" w:cs="Times New Roman"/>
          <w:sz w:val="24"/>
          <w:szCs w:val="24"/>
        </w:rPr>
        <w:t xml:space="preserve"> Trucks equipped with GPS and route tracking technology gather data on vehicle location, route, time spent on each task, and fuel consumption.</w:t>
      </w:r>
    </w:p>
    <w:p w14:paraId="1E539D9A"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User Interaction:</w:t>
      </w:r>
      <w:r w:rsidRPr="006F49D0">
        <w:rPr>
          <w:rFonts w:ascii="Times New Roman" w:hAnsi="Times New Roman" w:cs="Times New Roman"/>
          <w:sz w:val="24"/>
          <w:szCs w:val="24"/>
        </w:rPr>
        <w:t xml:space="preserve"> Some systems involve user participation through mobile apps, where users can provide additional feedback or access rewards (e.g., temporary internet access when they dispose of waste properly).</w:t>
      </w:r>
    </w:p>
    <w:p w14:paraId="592DB8E3" w14:textId="77777777" w:rsidR="008C59A9"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Weather and Traffic Data:</w:t>
      </w:r>
      <w:r w:rsidRPr="006F49D0">
        <w:rPr>
          <w:rFonts w:ascii="Times New Roman" w:hAnsi="Times New Roman" w:cs="Times New Roman"/>
          <w:sz w:val="24"/>
          <w:szCs w:val="24"/>
        </w:rPr>
        <w:t xml:space="preserve"> External sources, such as weather conditions and traffic flow data, may </w:t>
      </w:r>
    </w:p>
    <w:p w14:paraId="7CB6ECAE" w14:textId="77777777" w:rsidR="008C59A9" w:rsidRDefault="008C59A9" w:rsidP="00BC2DFE">
      <w:pPr>
        <w:spacing w:line="360" w:lineRule="auto"/>
        <w:jc w:val="both"/>
        <w:rPr>
          <w:rFonts w:ascii="Times New Roman" w:hAnsi="Times New Roman" w:cs="Times New Roman"/>
          <w:sz w:val="24"/>
          <w:szCs w:val="24"/>
        </w:rPr>
      </w:pPr>
    </w:p>
    <w:p w14:paraId="4E330754" w14:textId="6A4BB21E" w:rsidR="008C59A9" w:rsidRDefault="008C59A9" w:rsidP="00BC2D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w:t>
      </w:r>
    </w:p>
    <w:p w14:paraId="7566D61D" w14:textId="4A1AAEF6" w:rsidR="008C59A9"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lastRenderedPageBreak/>
        <w:t>be integrated to adjust collection schedules based on predicted impacts like roadblocks, rainy days, or spikes in waste generation during public events.</w:t>
      </w:r>
    </w:p>
    <w:p w14:paraId="743E3084"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2. Real-Time Monitoring and Alerts</w:t>
      </w:r>
    </w:p>
    <w:p w14:paraId="10D82B59"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Fill Level Monitoring:</w:t>
      </w:r>
      <w:r w:rsidRPr="006F49D0">
        <w:rPr>
          <w:rFonts w:ascii="Times New Roman" w:hAnsi="Times New Roman" w:cs="Times New Roman"/>
          <w:sz w:val="24"/>
          <w:szCs w:val="24"/>
        </w:rPr>
        <w:t xml:space="preserve"> IoT sensors send continuous data about the fill levels of bins. This data is aggregated and </w:t>
      </w:r>
      <w:proofErr w:type="spellStart"/>
      <w:r w:rsidRPr="006F49D0">
        <w:rPr>
          <w:rFonts w:ascii="Times New Roman" w:hAnsi="Times New Roman" w:cs="Times New Roman"/>
          <w:sz w:val="24"/>
          <w:szCs w:val="24"/>
        </w:rPr>
        <w:t>analyzed</w:t>
      </w:r>
      <w:proofErr w:type="spellEnd"/>
      <w:r w:rsidRPr="006F49D0">
        <w:rPr>
          <w:rFonts w:ascii="Times New Roman" w:hAnsi="Times New Roman" w:cs="Times New Roman"/>
          <w:sz w:val="24"/>
          <w:szCs w:val="24"/>
        </w:rPr>
        <w:t xml:space="preserve"> to determine which bins are at risk of overflowing and need immediate collection.</w:t>
      </w:r>
    </w:p>
    <w:p w14:paraId="50039E51"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Dynamic Alerts:</w:t>
      </w:r>
      <w:r w:rsidRPr="006F49D0">
        <w:rPr>
          <w:rFonts w:ascii="Times New Roman" w:hAnsi="Times New Roman" w:cs="Times New Roman"/>
          <w:sz w:val="24"/>
          <w:szCs w:val="24"/>
        </w:rPr>
        <w:t xml:space="preserve"> When a bin reaches a certain threshold (e.g., 90% full), an automated alert is triggered. The system prioritizes bins based on their fill levels and urgency, sending notifications to municipal authorities or waste management teams to </w:t>
      </w:r>
      <w:proofErr w:type="gramStart"/>
      <w:r w:rsidRPr="006F49D0">
        <w:rPr>
          <w:rFonts w:ascii="Times New Roman" w:hAnsi="Times New Roman" w:cs="Times New Roman"/>
          <w:sz w:val="24"/>
          <w:szCs w:val="24"/>
        </w:rPr>
        <w:t>take action</w:t>
      </w:r>
      <w:proofErr w:type="gramEnd"/>
      <w:r w:rsidRPr="006F49D0">
        <w:rPr>
          <w:rFonts w:ascii="Times New Roman" w:hAnsi="Times New Roman" w:cs="Times New Roman"/>
          <w:sz w:val="24"/>
          <w:szCs w:val="24"/>
        </w:rPr>
        <w:t>.</w:t>
      </w:r>
    </w:p>
    <w:p w14:paraId="35DD70FA" w14:textId="34A9A158"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Environmental Impact Alerts:</w:t>
      </w:r>
      <w:r w:rsidRPr="006F49D0">
        <w:rPr>
          <w:rFonts w:ascii="Times New Roman" w:hAnsi="Times New Roman" w:cs="Times New Roman"/>
          <w:sz w:val="24"/>
          <w:szCs w:val="24"/>
        </w:rPr>
        <w:t xml:space="preserve"> For bins that might have waste types that could pose an environmental hazard (such as hazardous materials), the system can flag the data and trigger an alert for special handling requirements.</w:t>
      </w:r>
      <w:r>
        <w:rPr>
          <w:rFonts w:ascii="Times New Roman" w:hAnsi="Times New Roman" w:cs="Times New Roman"/>
          <w:sz w:val="24"/>
          <w:szCs w:val="24"/>
        </w:rPr>
        <w:t xml:space="preserve">                                              </w:t>
      </w:r>
    </w:p>
    <w:p w14:paraId="0B4401B6"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3. Route Optimization Algorithms</w:t>
      </w:r>
    </w:p>
    <w:p w14:paraId="4B026341"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Dynamic Route Planning:</w:t>
      </w:r>
      <w:r w:rsidRPr="006F49D0">
        <w:rPr>
          <w:rFonts w:ascii="Times New Roman" w:hAnsi="Times New Roman" w:cs="Times New Roman"/>
          <w:sz w:val="24"/>
          <w:szCs w:val="24"/>
        </w:rPr>
        <w:t xml:space="preserve"> Data analysis tools use the information about bin status, truck locations, and real-time traffic data to create optimized routes. The objective is to minimize fuel consumption and travel time by ensuring trucks only visit full bins, avoiding unnecessary trips.</w:t>
      </w:r>
    </w:p>
    <w:p w14:paraId="35A6A109"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Predictive Analytics for Traffic and Waste Patterns:</w:t>
      </w:r>
      <w:r w:rsidRPr="006F49D0">
        <w:rPr>
          <w:rFonts w:ascii="Times New Roman" w:hAnsi="Times New Roman" w:cs="Times New Roman"/>
          <w:sz w:val="24"/>
          <w:szCs w:val="24"/>
        </w:rPr>
        <w:t xml:space="preserve"> Machine learning algorithms predict traffic flow, waste generation spikes, and other relevant patterns based on historical data. These predictive models help in planning collection schedules and anticipating where and when waste will accumulate.</w:t>
      </w:r>
    </w:p>
    <w:p w14:paraId="547CA9BD"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Vehicle Load Distribution:</w:t>
      </w:r>
      <w:r w:rsidRPr="006F49D0">
        <w:rPr>
          <w:rFonts w:ascii="Times New Roman" w:hAnsi="Times New Roman" w:cs="Times New Roman"/>
          <w:sz w:val="24"/>
          <w:szCs w:val="24"/>
        </w:rPr>
        <w:t xml:space="preserve"> Data from the sensors in bins is cross-referenced with the capacity of waste collection vehicles. Trucks are assigned bins based on their current load capacity, ensuring that they are fully utilized without being overloaded, which can reduce fuel consumption and increase efficiency.</w:t>
      </w:r>
    </w:p>
    <w:p w14:paraId="4D889ED6"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4. Data Analysis Metrics</w:t>
      </w:r>
    </w:p>
    <w:p w14:paraId="0D425628" w14:textId="77777777" w:rsidR="006F49D0" w:rsidRP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Several key performance indicators (KPIs) are monitored to evalu</w:t>
      </w:r>
      <w:r>
        <w:rPr>
          <w:rFonts w:ascii="Times New Roman" w:hAnsi="Times New Roman" w:cs="Times New Roman"/>
          <w:sz w:val="24"/>
          <w:szCs w:val="24"/>
        </w:rPr>
        <w:t>ate the system’s effectiveness:</w:t>
      </w:r>
    </w:p>
    <w:p w14:paraId="44EFEAE9" w14:textId="77777777" w:rsid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Fuel Consumption:</w:t>
      </w:r>
      <w:r w:rsidRPr="006F49D0">
        <w:rPr>
          <w:rFonts w:ascii="Times New Roman" w:hAnsi="Times New Roman" w:cs="Times New Roman"/>
          <w:sz w:val="24"/>
          <w:szCs w:val="24"/>
        </w:rPr>
        <w:t xml:space="preserve"> One of the most critical metrics for evaluating a smart waste management system is fuel consumption. By optimizing collection routes and reducing unnecessary truck trips, the system minimizes fuel usage, thus cutting costs and reducing the carbon footprint.</w:t>
      </w:r>
    </w:p>
    <w:p w14:paraId="3567E575" w14:textId="73CDAACA" w:rsidR="008C59A9" w:rsidRPr="006F49D0" w:rsidRDefault="008C59A9" w:rsidP="00BC2D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13</w:t>
      </w:r>
    </w:p>
    <w:p w14:paraId="4313D731"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lastRenderedPageBreak/>
        <w:t>Bin Overflow Incidents:</w:t>
      </w:r>
      <w:r w:rsidRPr="006F49D0">
        <w:rPr>
          <w:rFonts w:ascii="Times New Roman" w:hAnsi="Times New Roman" w:cs="Times New Roman"/>
          <w:sz w:val="24"/>
          <w:szCs w:val="24"/>
        </w:rPr>
        <w:t xml:space="preserve"> Overflow events are tracked, and the system’s ability to predict and prevent these issues is measured. Fewer overflows indicate a more effective system in terms of proactive waste management.</w:t>
      </w:r>
    </w:p>
    <w:p w14:paraId="6B3357E0" w14:textId="0DF5F43C"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Collection Efficiency:</w:t>
      </w:r>
      <w:r w:rsidRPr="006F49D0">
        <w:rPr>
          <w:rFonts w:ascii="Times New Roman" w:hAnsi="Times New Roman" w:cs="Times New Roman"/>
          <w:sz w:val="24"/>
          <w:szCs w:val="24"/>
        </w:rPr>
        <w:t xml:space="preserve"> This metric evaluates the time </w:t>
      </w:r>
      <w:r w:rsidR="00FA5440">
        <w:rPr>
          <w:rFonts w:ascii="Times New Roman" w:hAnsi="Times New Roman" w:cs="Times New Roman"/>
          <w:sz w:val="24"/>
          <w:szCs w:val="24"/>
        </w:rPr>
        <w:t>the system takes</w:t>
      </w:r>
      <w:r w:rsidRPr="006F49D0">
        <w:rPr>
          <w:rFonts w:ascii="Times New Roman" w:hAnsi="Times New Roman" w:cs="Times New Roman"/>
          <w:sz w:val="24"/>
          <w:szCs w:val="24"/>
        </w:rPr>
        <w:t xml:space="preserve"> to detect a bin that needs servicing and the response time for a collection vehicle to be dispatched. Faster collection times improve efficiency and prevent issues like littering or unhygienic conditions.</w:t>
      </w:r>
    </w:p>
    <w:p w14:paraId="2BBF2DDA"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Operational Cost Reduction:</w:t>
      </w:r>
      <w:r w:rsidRPr="006F49D0">
        <w:rPr>
          <w:rFonts w:ascii="Times New Roman" w:hAnsi="Times New Roman" w:cs="Times New Roman"/>
          <w:sz w:val="24"/>
          <w:szCs w:val="24"/>
        </w:rPr>
        <w:t xml:space="preserve"> The system’s ability to reduce operational costs, including </w:t>
      </w:r>
      <w:proofErr w:type="spellStart"/>
      <w:r w:rsidRPr="006F49D0">
        <w:rPr>
          <w:rFonts w:ascii="Times New Roman" w:hAnsi="Times New Roman" w:cs="Times New Roman"/>
          <w:sz w:val="24"/>
          <w:szCs w:val="24"/>
        </w:rPr>
        <w:t>labor</w:t>
      </w:r>
      <w:proofErr w:type="spellEnd"/>
      <w:r w:rsidRPr="006F49D0">
        <w:rPr>
          <w:rFonts w:ascii="Times New Roman" w:hAnsi="Times New Roman" w:cs="Times New Roman"/>
          <w:sz w:val="24"/>
          <w:szCs w:val="24"/>
        </w:rPr>
        <w:t>, fuel, and maintenance, is also a key area for analysis. With optimized routes and fewer vehicle trips, the system helps cities save significantly on waste management expenses.</w:t>
      </w:r>
    </w:p>
    <w:p w14:paraId="604ED93D"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5. Predictive Analytics and Waste Forecasting</w:t>
      </w:r>
    </w:p>
    <w:p w14:paraId="4BF0D938"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Waste Generation Patterns:</w:t>
      </w:r>
      <w:r w:rsidRPr="006F49D0">
        <w:rPr>
          <w:rFonts w:ascii="Times New Roman" w:hAnsi="Times New Roman" w:cs="Times New Roman"/>
          <w:sz w:val="24"/>
          <w:szCs w:val="24"/>
        </w:rPr>
        <w:t xml:space="preserve"> By </w:t>
      </w:r>
      <w:proofErr w:type="spellStart"/>
      <w:r w:rsidRPr="006F49D0">
        <w:rPr>
          <w:rFonts w:ascii="Times New Roman" w:hAnsi="Times New Roman" w:cs="Times New Roman"/>
          <w:sz w:val="24"/>
          <w:szCs w:val="24"/>
        </w:rPr>
        <w:t>analyzing</w:t>
      </w:r>
      <w:proofErr w:type="spellEnd"/>
      <w:r w:rsidRPr="006F49D0">
        <w:rPr>
          <w:rFonts w:ascii="Times New Roman" w:hAnsi="Times New Roman" w:cs="Times New Roman"/>
          <w:sz w:val="24"/>
          <w:szCs w:val="24"/>
        </w:rPr>
        <w:t xml:space="preserve"> historical data on waste collection (e.g., daily, seasonal, and event-driven trends), predictive models can forecast future waste generation. For example, an increase in commercial waste during the holiday season or a surge in waste during large public events can be anticipated. These insights allow authorities to allocate resources accordingly.</w:t>
      </w:r>
    </w:p>
    <w:p w14:paraId="71CA0DEF"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Forecasting for Maintenance:</w:t>
      </w:r>
      <w:r w:rsidRPr="006F49D0">
        <w:rPr>
          <w:rFonts w:ascii="Times New Roman" w:hAnsi="Times New Roman" w:cs="Times New Roman"/>
          <w:sz w:val="24"/>
          <w:szCs w:val="24"/>
        </w:rPr>
        <w:t xml:space="preserve"> Predictive maintenance can also be part of the analysis. By monitoring the performance of trucks and IoT sensors, the system can predict when maintenance is required, reducing downtime and extending the life of assets.</w:t>
      </w:r>
    </w:p>
    <w:p w14:paraId="6F858CCC" w14:textId="00C4F5C3"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 xml:space="preserve">6. Data Visualization and Reporting                                                                               </w:t>
      </w:r>
    </w:p>
    <w:p w14:paraId="71775B6D"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Dashboards:</w:t>
      </w:r>
      <w:r w:rsidRPr="006F49D0">
        <w:rPr>
          <w:rFonts w:ascii="Times New Roman" w:hAnsi="Times New Roman" w:cs="Times New Roman"/>
          <w:sz w:val="24"/>
          <w:szCs w:val="24"/>
        </w:rPr>
        <w:t xml:space="preserve"> A user-friendly dashboard presents key performance indicators (KPIs) such as bin fill levels, truck routes, fuel consumption, and overflow events in real-time. This enables waste management authorities to make informed decisions on the fly.</w:t>
      </w:r>
    </w:p>
    <w:p w14:paraId="0AFB6567"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Heatmaps and Geospatial Analysis:</w:t>
      </w:r>
      <w:r w:rsidRPr="006F49D0">
        <w:rPr>
          <w:rFonts w:ascii="Times New Roman" w:hAnsi="Times New Roman" w:cs="Times New Roman"/>
          <w:sz w:val="24"/>
          <w:szCs w:val="24"/>
        </w:rPr>
        <w:t xml:space="preserve"> Geospatial data analysis tools can create heatmaps showing high-waste areas or regions that are consistently under-served. These maps help in better allocation of resources and targeted intervention in problem areas.</w:t>
      </w:r>
    </w:p>
    <w:p w14:paraId="696DDD2F"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 xml:space="preserve">Historical Data Analysis: </w:t>
      </w:r>
      <w:proofErr w:type="spellStart"/>
      <w:r w:rsidRPr="006F49D0">
        <w:rPr>
          <w:rFonts w:ascii="Times New Roman" w:hAnsi="Times New Roman" w:cs="Times New Roman"/>
          <w:sz w:val="24"/>
          <w:szCs w:val="24"/>
        </w:rPr>
        <w:t>Analyzing</w:t>
      </w:r>
      <w:proofErr w:type="spellEnd"/>
      <w:r w:rsidRPr="006F49D0">
        <w:rPr>
          <w:rFonts w:ascii="Times New Roman" w:hAnsi="Times New Roman" w:cs="Times New Roman"/>
          <w:sz w:val="24"/>
          <w:szCs w:val="24"/>
        </w:rPr>
        <w:t xml:space="preserve"> trends over a period (months or years) provides insights into waste generation patterns, helping authorities plan long-term waste management strategies. For instance, identifying </w:t>
      </w:r>
      <w:proofErr w:type="spellStart"/>
      <w:r w:rsidRPr="006F49D0">
        <w:rPr>
          <w:rFonts w:ascii="Times New Roman" w:hAnsi="Times New Roman" w:cs="Times New Roman"/>
          <w:sz w:val="24"/>
          <w:szCs w:val="24"/>
        </w:rPr>
        <w:t>neighborhoods</w:t>
      </w:r>
      <w:proofErr w:type="spellEnd"/>
      <w:r w:rsidRPr="006F49D0">
        <w:rPr>
          <w:rFonts w:ascii="Times New Roman" w:hAnsi="Times New Roman" w:cs="Times New Roman"/>
          <w:sz w:val="24"/>
          <w:szCs w:val="24"/>
        </w:rPr>
        <w:t xml:space="preserve"> with a consistently high waste output can lead to focused waste reduction programs in those areas.</w:t>
      </w:r>
    </w:p>
    <w:p w14:paraId="36CB39D4" w14:textId="50F59A16" w:rsidR="006F49D0" w:rsidRPr="008C59A9" w:rsidRDefault="00000000" w:rsidP="008C59A9">
      <w:pPr>
        <w:pStyle w:val="ListParagraph"/>
        <w:numPr>
          <w:ilvl w:val="0"/>
          <w:numId w:val="69"/>
        </w:numPr>
        <w:spacing w:line="360" w:lineRule="auto"/>
        <w:jc w:val="both"/>
        <w:rPr>
          <w:rFonts w:ascii="Times New Roman" w:hAnsi="Times New Roman" w:cs="Times New Roman"/>
          <w:b/>
          <w:bCs/>
          <w:sz w:val="24"/>
          <w:szCs w:val="24"/>
        </w:rPr>
      </w:pPr>
      <w:r w:rsidRPr="008C59A9">
        <w:rPr>
          <w:rFonts w:ascii="Times New Roman" w:hAnsi="Times New Roman" w:cs="Times New Roman"/>
          <w:b/>
          <w:bCs/>
          <w:sz w:val="24"/>
          <w:szCs w:val="24"/>
        </w:rPr>
        <w:t>Optimization and Continuous Improvement</w:t>
      </w:r>
    </w:p>
    <w:p w14:paraId="7DB2D72B" w14:textId="77777777" w:rsidR="008C59A9" w:rsidRDefault="008C59A9" w:rsidP="008C59A9">
      <w:pPr>
        <w:spacing w:line="360" w:lineRule="auto"/>
        <w:jc w:val="both"/>
        <w:rPr>
          <w:rFonts w:ascii="Times New Roman" w:hAnsi="Times New Roman" w:cs="Times New Roman"/>
          <w:b/>
          <w:bCs/>
          <w:sz w:val="24"/>
          <w:szCs w:val="24"/>
        </w:rPr>
      </w:pPr>
    </w:p>
    <w:p w14:paraId="48DD4C9F" w14:textId="2880B775" w:rsidR="008C59A9" w:rsidRPr="008C59A9" w:rsidRDefault="008C59A9" w:rsidP="008C59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14</w:t>
      </w:r>
    </w:p>
    <w:p w14:paraId="2D76471E"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lastRenderedPageBreak/>
        <w:t>Iterative Learning and Model Refinement:</w:t>
      </w:r>
      <w:r w:rsidRPr="006F49D0">
        <w:rPr>
          <w:rFonts w:ascii="Times New Roman" w:hAnsi="Times New Roman" w:cs="Times New Roman"/>
          <w:sz w:val="24"/>
          <w:szCs w:val="24"/>
        </w:rPr>
        <w:t xml:space="preserve"> The data gathered is used to continuously improve route optimization algorithms. As more data becomes available, machine learning models can refine predictions, learning from past mistakes or missed opportunities.</w:t>
      </w:r>
    </w:p>
    <w:p w14:paraId="2D932038"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Waste Segregation Insights:</w:t>
      </w:r>
      <w:r w:rsidRPr="006F49D0">
        <w:rPr>
          <w:rFonts w:ascii="Times New Roman" w:hAnsi="Times New Roman" w:cs="Times New Roman"/>
          <w:sz w:val="24"/>
          <w:szCs w:val="24"/>
        </w:rPr>
        <w:t xml:space="preserve"> If the system includes waste sorting capabilities, it can provide detailed reports on the types of waste being disposed of in various areas. This information can be used to drive better waste segregation policies or targeted education campaigns for residents.</w:t>
      </w:r>
    </w:p>
    <w:p w14:paraId="0047C16A"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Resource Allocation:</w:t>
      </w:r>
      <w:r w:rsidRPr="006F49D0">
        <w:rPr>
          <w:rFonts w:ascii="Times New Roman" w:hAnsi="Times New Roman" w:cs="Times New Roman"/>
          <w:sz w:val="24"/>
          <w:szCs w:val="24"/>
        </w:rPr>
        <w:t xml:space="preserve"> The system </w:t>
      </w:r>
      <w:proofErr w:type="spellStart"/>
      <w:r w:rsidRPr="006F49D0">
        <w:rPr>
          <w:rFonts w:ascii="Times New Roman" w:hAnsi="Times New Roman" w:cs="Times New Roman"/>
          <w:sz w:val="24"/>
          <w:szCs w:val="24"/>
        </w:rPr>
        <w:t>analyzes</w:t>
      </w:r>
      <w:proofErr w:type="spellEnd"/>
      <w:r w:rsidRPr="006F49D0">
        <w:rPr>
          <w:rFonts w:ascii="Times New Roman" w:hAnsi="Times New Roman" w:cs="Times New Roman"/>
          <w:sz w:val="24"/>
          <w:szCs w:val="24"/>
        </w:rPr>
        <w:t xml:space="preserve"> waste collection performance to determine if resources (like trucks or manpower) are optimally distributed or if adjustments are needed. In some cases, data analysis can help determine whether more bins or trucks are required in certain areas.</w:t>
      </w:r>
    </w:p>
    <w:p w14:paraId="5BD3B468"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8. Environmental Impact Assessment</w:t>
      </w:r>
    </w:p>
    <w:p w14:paraId="63BCDCC3"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Carbon Footprint Tracking:</w:t>
      </w:r>
      <w:r w:rsidRPr="006F49D0">
        <w:rPr>
          <w:rFonts w:ascii="Times New Roman" w:hAnsi="Times New Roman" w:cs="Times New Roman"/>
          <w:sz w:val="24"/>
          <w:szCs w:val="24"/>
        </w:rPr>
        <w:t xml:space="preserve"> One of the key goals of the smart waste management system is reducing environmental impact. The system’s data analysis tools can track the system's overall carbon footprint, measuring emissions from waste collection vehicles and the environmental savings achieved through optimized routes and reduced trips.</w:t>
      </w:r>
    </w:p>
    <w:p w14:paraId="5F6E0B0A"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Reduction in Landfill Dependency:</w:t>
      </w:r>
      <w:r w:rsidRPr="006F49D0">
        <w:rPr>
          <w:rFonts w:ascii="Times New Roman" w:hAnsi="Times New Roman" w:cs="Times New Roman"/>
          <w:sz w:val="24"/>
          <w:szCs w:val="24"/>
        </w:rPr>
        <w:t xml:space="preserve"> The data generated by the system can also help track the effectiveness of recycling programs by measuring the reduction in waste sent to landfills. With better tracking and optimization, the system ensures that recyclable materials are handled separately, reducing overall landfill dependency.</w:t>
      </w:r>
    </w:p>
    <w:p w14:paraId="1BAA758C" w14:textId="77777777" w:rsidR="006F49D0" w:rsidRPr="00FA5440" w:rsidRDefault="00000000" w:rsidP="00BC2DFE">
      <w:pPr>
        <w:spacing w:line="360" w:lineRule="auto"/>
        <w:jc w:val="both"/>
        <w:rPr>
          <w:rFonts w:ascii="Times New Roman" w:hAnsi="Times New Roman" w:cs="Times New Roman"/>
          <w:b/>
          <w:bCs/>
          <w:sz w:val="24"/>
          <w:szCs w:val="24"/>
        </w:rPr>
      </w:pPr>
      <w:r w:rsidRPr="00FA5440">
        <w:rPr>
          <w:rFonts w:ascii="Times New Roman" w:hAnsi="Times New Roman" w:cs="Times New Roman"/>
          <w:b/>
          <w:bCs/>
          <w:sz w:val="24"/>
          <w:szCs w:val="24"/>
        </w:rPr>
        <w:t>9. Feedback Loops and System Enhancements</w:t>
      </w:r>
    </w:p>
    <w:p w14:paraId="756C3973" w14:textId="77777777" w:rsidR="006F49D0" w:rsidRP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User Feedback Integration:</w:t>
      </w:r>
      <w:r w:rsidRPr="006F49D0">
        <w:rPr>
          <w:rFonts w:ascii="Times New Roman" w:hAnsi="Times New Roman" w:cs="Times New Roman"/>
          <w:sz w:val="24"/>
          <w:szCs w:val="24"/>
        </w:rPr>
        <w:t xml:space="preserve"> In many systems, user feedback (e.g., complaints or suggestions about waste collection) can be incorporated into the data analysis. </w:t>
      </w:r>
      <w:proofErr w:type="spellStart"/>
      <w:r w:rsidRPr="006F49D0">
        <w:rPr>
          <w:rFonts w:ascii="Times New Roman" w:hAnsi="Times New Roman" w:cs="Times New Roman"/>
          <w:sz w:val="24"/>
          <w:szCs w:val="24"/>
        </w:rPr>
        <w:t>Analyzing</w:t>
      </w:r>
      <w:proofErr w:type="spellEnd"/>
      <w:r w:rsidRPr="006F49D0">
        <w:rPr>
          <w:rFonts w:ascii="Times New Roman" w:hAnsi="Times New Roman" w:cs="Times New Roman"/>
          <w:sz w:val="24"/>
          <w:szCs w:val="24"/>
        </w:rPr>
        <w:t xml:space="preserve"> these </w:t>
      </w:r>
      <w:proofErr w:type="gramStart"/>
      <w:r w:rsidRPr="006F49D0">
        <w:rPr>
          <w:rFonts w:ascii="Times New Roman" w:hAnsi="Times New Roman" w:cs="Times New Roman"/>
          <w:sz w:val="24"/>
          <w:szCs w:val="24"/>
        </w:rPr>
        <w:t>feedbacks</w:t>
      </w:r>
      <w:proofErr w:type="gramEnd"/>
      <w:r w:rsidRPr="006F49D0">
        <w:rPr>
          <w:rFonts w:ascii="Times New Roman" w:hAnsi="Times New Roman" w:cs="Times New Roman"/>
          <w:sz w:val="24"/>
          <w:szCs w:val="24"/>
        </w:rPr>
        <w:t xml:space="preserve"> alongside system data helps improve service quality and responsiveness.</w:t>
      </w:r>
    </w:p>
    <w:p w14:paraId="53E4D674" w14:textId="5AB9E9CE" w:rsidR="006F49D0" w:rsidRDefault="00000000" w:rsidP="00BC2DFE">
      <w:pPr>
        <w:spacing w:line="360" w:lineRule="auto"/>
        <w:jc w:val="both"/>
        <w:rPr>
          <w:rFonts w:ascii="Times New Roman" w:hAnsi="Times New Roman" w:cs="Times New Roman"/>
          <w:sz w:val="24"/>
          <w:szCs w:val="24"/>
        </w:rPr>
      </w:pPr>
      <w:r w:rsidRPr="00FA5440">
        <w:rPr>
          <w:rFonts w:ascii="Times New Roman" w:hAnsi="Times New Roman" w:cs="Times New Roman"/>
          <w:b/>
          <w:bCs/>
          <w:sz w:val="24"/>
          <w:szCs w:val="24"/>
        </w:rPr>
        <w:t xml:space="preserve">Service Level Agreements (SLAs): </w:t>
      </w:r>
      <w:r w:rsidRPr="006F49D0">
        <w:rPr>
          <w:rFonts w:ascii="Times New Roman" w:hAnsi="Times New Roman" w:cs="Times New Roman"/>
          <w:sz w:val="24"/>
          <w:szCs w:val="24"/>
        </w:rPr>
        <w:t>Data analysis helps track if service level agreements, such as the timely collection of bins, are being met. If SLAs are not met, the system can alert the responsible parties and suggest corrective actions.</w:t>
      </w:r>
      <w:r>
        <w:rPr>
          <w:rFonts w:ascii="Times New Roman" w:hAnsi="Times New Roman" w:cs="Times New Roman"/>
          <w:sz w:val="24"/>
          <w:szCs w:val="24"/>
        </w:rPr>
        <w:t xml:space="preserve">                                                          </w:t>
      </w:r>
    </w:p>
    <w:p w14:paraId="0D040CB7" w14:textId="77777777" w:rsidR="006F49D0" w:rsidRPr="006F49D0" w:rsidRDefault="006F49D0" w:rsidP="00BC2DFE">
      <w:pPr>
        <w:spacing w:line="360" w:lineRule="auto"/>
        <w:jc w:val="both"/>
        <w:rPr>
          <w:rFonts w:ascii="Times New Roman" w:hAnsi="Times New Roman" w:cs="Times New Roman"/>
          <w:sz w:val="24"/>
          <w:szCs w:val="24"/>
        </w:rPr>
      </w:pPr>
    </w:p>
    <w:p w14:paraId="7BC28429" w14:textId="77777777" w:rsidR="008C59A9"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t xml:space="preserve">In conclusion, data analysis is a core component of a Smart Waste Management System, driving the optimization of waste collection processes, reducing costs, improving efficiency, and supporting environmental sustainability. </w:t>
      </w:r>
      <w:proofErr w:type="gramStart"/>
      <w:r w:rsidRPr="006F49D0">
        <w:rPr>
          <w:rFonts w:ascii="Times New Roman" w:hAnsi="Times New Roman" w:cs="Times New Roman"/>
          <w:sz w:val="24"/>
          <w:szCs w:val="24"/>
        </w:rPr>
        <w:t>Through the use of</w:t>
      </w:r>
      <w:proofErr w:type="gramEnd"/>
      <w:r w:rsidRPr="006F49D0">
        <w:rPr>
          <w:rFonts w:ascii="Times New Roman" w:hAnsi="Times New Roman" w:cs="Times New Roman"/>
          <w:sz w:val="24"/>
          <w:szCs w:val="24"/>
        </w:rPr>
        <w:t xml:space="preserve"> real-time data, predictive analytics, and intelligent </w:t>
      </w:r>
    </w:p>
    <w:p w14:paraId="095500FE" w14:textId="77777777" w:rsidR="008C59A9" w:rsidRDefault="008C59A9" w:rsidP="00BC2DFE">
      <w:pPr>
        <w:spacing w:line="360" w:lineRule="auto"/>
        <w:jc w:val="both"/>
        <w:rPr>
          <w:rFonts w:ascii="Times New Roman" w:hAnsi="Times New Roman" w:cs="Times New Roman"/>
          <w:sz w:val="24"/>
          <w:szCs w:val="24"/>
        </w:rPr>
      </w:pPr>
    </w:p>
    <w:p w14:paraId="18BCC046" w14:textId="18DB82A6" w:rsidR="008C59A9" w:rsidRDefault="008C59A9" w:rsidP="00BC2D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15</w:t>
      </w:r>
    </w:p>
    <w:p w14:paraId="178A8A9E" w14:textId="7055095C" w:rsidR="006F49D0" w:rsidRDefault="00000000" w:rsidP="00BC2DFE">
      <w:pPr>
        <w:spacing w:line="360" w:lineRule="auto"/>
        <w:jc w:val="both"/>
        <w:rPr>
          <w:rFonts w:ascii="Times New Roman" w:hAnsi="Times New Roman" w:cs="Times New Roman"/>
          <w:sz w:val="24"/>
          <w:szCs w:val="24"/>
        </w:rPr>
      </w:pPr>
      <w:r w:rsidRPr="006F49D0">
        <w:rPr>
          <w:rFonts w:ascii="Times New Roman" w:hAnsi="Times New Roman" w:cs="Times New Roman"/>
          <w:sz w:val="24"/>
          <w:szCs w:val="24"/>
        </w:rPr>
        <w:lastRenderedPageBreak/>
        <w:t>algorithms, cities can ensure that waste management services are responsive, efficient, and cost-effective. Moreover, data visualization and reporting capabilities help city authorities make informed, data-driven decisions that improve service quality and promote better waste management practices.</w:t>
      </w:r>
    </w:p>
    <w:p w14:paraId="14B15405" w14:textId="77777777" w:rsidR="008C59A9" w:rsidRDefault="008C59A9" w:rsidP="006F49D0">
      <w:pPr>
        <w:rPr>
          <w:rFonts w:ascii="Times New Roman" w:hAnsi="Times New Roman" w:cs="Times New Roman"/>
          <w:b/>
          <w:bCs/>
          <w:sz w:val="40"/>
          <w:szCs w:val="40"/>
        </w:rPr>
      </w:pPr>
    </w:p>
    <w:p w14:paraId="4642D349" w14:textId="77777777" w:rsidR="008C59A9" w:rsidRDefault="008C59A9" w:rsidP="006F49D0">
      <w:pPr>
        <w:rPr>
          <w:rFonts w:ascii="Times New Roman" w:hAnsi="Times New Roman" w:cs="Times New Roman"/>
          <w:b/>
          <w:bCs/>
          <w:sz w:val="40"/>
          <w:szCs w:val="40"/>
        </w:rPr>
      </w:pPr>
    </w:p>
    <w:p w14:paraId="69135B6B" w14:textId="77777777" w:rsidR="008C59A9" w:rsidRDefault="008C59A9" w:rsidP="006F49D0">
      <w:pPr>
        <w:rPr>
          <w:rFonts w:ascii="Times New Roman" w:hAnsi="Times New Roman" w:cs="Times New Roman"/>
          <w:b/>
          <w:bCs/>
          <w:sz w:val="40"/>
          <w:szCs w:val="40"/>
        </w:rPr>
      </w:pPr>
    </w:p>
    <w:p w14:paraId="703A0644" w14:textId="77777777" w:rsidR="008C59A9" w:rsidRDefault="008C59A9" w:rsidP="006F49D0">
      <w:pPr>
        <w:rPr>
          <w:rFonts w:ascii="Times New Roman" w:hAnsi="Times New Roman" w:cs="Times New Roman"/>
          <w:b/>
          <w:bCs/>
          <w:sz w:val="40"/>
          <w:szCs w:val="40"/>
        </w:rPr>
      </w:pPr>
    </w:p>
    <w:p w14:paraId="4FA21415" w14:textId="77777777" w:rsidR="008C59A9" w:rsidRDefault="008C59A9" w:rsidP="006F49D0">
      <w:pPr>
        <w:rPr>
          <w:rFonts w:ascii="Times New Roman" w:hAnsi="Times New Roman" w:cs="Times New Roman"/>
          <w:b/>
          <w:bCs/>
          <w:sz w:val="40"/>
          <w:szCs w:val="40"/>
        </w:rPr>
      </w:pPr>
    </w:p>
    <w:p w14:paraId="6BAE5A2D" w14:textId="77777777" w:rsidR="008C59A9" w:rsidRDefault="008C59A9" w:rsidP="006F49D0">
      <w:pPr>
        <w:rPr>
          <w:rFonts w:ascii="Times New Roman" w:hAnsi="Times New Roman" w:cs="Times New Roman"/>
          <w:b/>
          <w:bCs/>
          <w:sz w:val="40"/>
          <w:szCs w:val="40"/>
        </w:rPr>
      </w:pPr>
    </w:p>
    <w:p w14:paraId="4799BCD6" w14:textId="77777777" w:rsidR="008C59A9" w:rsidRDefault="008C59A9" w:rsidP="006F49D0">
      <w:pPr>
        <w:rPr>
          <w:rFonts w:ascii="Times New Roman" w:hAnsi="Times New Roman" w:cs="Times New Roman"/>
          <w:b/>
          <w:bCs/>
          <w:sz w:val="40"/>
          <w:szCs w:val="40"/>
        </w:rPr>
      </w:pPr>
    </w:p>
    <w:p w14:paraId="1EDA57B2" w14:textId="77777777" w:rsidR="008C59A9" w:rsidRDefault="008C59A9" w:rsidP="006F49D0">
      <w:pPr>
        <w:rPr>
          <w:rFonts w:ascii="Times New Roman" w:hAnsi="Times New Roman" w:cs="Times New Roman"/>
          <w:b/>
          <w:bCs/>
          <w:sz w:val="40"/>
          <w:szCs w:val="40"/>
        </w:rPr>
      </w:pPr>
    </w:p>
    <w:p w14:paraId="254F257E" w14:textId="77777777" w:rsidR="008C59A9" w:rsidRDefault="008C59A9" w:rsidP="006F49D0">
      <w:pPr>
        <w:rPr>
          <w:rFonts w:ascii="Times New Roman" w:hAnsi="Times New Roman" w:cs="Times New Roman"/>
          <w:b/>
          <w:bCs/>
          <w:sz w:val="40"/>
          <w:szCs w:val="40"/>
        </w:rPr>
      </w:pPr>
    </w:p>
    <w:p w14:paraId="7E94E3B5" w14:textId="77777777" w:rsidR="008C59A9" w:rsidRDefault="008C59A9" w:rsidP="006F49D0">
      <w:pPr>
        <w:rPr>
          <w:rFonts w:ascii="Times New Roman" w:hAnsi="Times New Roman" w:cs="Times New Roman"/>
          <w:b/>
          <w:bCs/>
          <w:sz w:val="40"/>
          <w:szCs w:val="40"/>
        </w:rPr>
      </w:pPr>
    </w:p>
    <w:p w14:paraId="15B16B39" w14:textId="77777777" w:rsidR="008C59A9" w:rsidRDefault="008C59A9" w:rsidP="006F49D0">
      <w:pPr>
        <w:rPr>
          <w:rFonts w:ascii="Times New Roman" w:hAnsi="Times New Roman" w:cs="Times New Roman"/>
          <w:b/>
          <w:bCs/>
          <w:sz w:val="40"/>
          <w:szCs w:val="40"/>
        </w:rPr>
      </w:pPr>
    </w:p>
    <w:p w14:paraId="74F4A718" w14:textId="77777777" w:rsidR="008C59A9" w:rsidRDefault="008C59A9" w:rsidP="006F49D0">
      <w:pPr>
        <w:rPr>
          <w:rFonts w:ascii="Times New Roman" w:hAnsi="Times New Roman" w:cs="Times New Roman"/>
          <w:b/>
          <w:bCs/>
          <w:sz w:val="40"/>
          <w:szCs w:val="40"/>
        </w:rPr>
      </w:pPr>
    </w:p>
    <w:p w14:paraId="7074C5B9" w14:textId="77777777" w:rsidR="008C59A9" w:rsidRDefault="008C59A9" w:rsidP="006F49D0">
      <w:pPr>
        <w:rPr>
          <w:rFonts w:ascii="Times New Roman" w:hAnsi="Times New Roman" w:cs="Times New Roman"/>
          <w:b/>
          <w:bCs/>
          <w:sz w:val="40"/>
          <w:szCs w:val="40"/>
        </w:rPr>
      </w:pPr>
    </w:p>
    <w:p w14:paraId="7C1F4245" w14:textId="77777777" w:rsidR="008C59A9" w:rsidRDefault="008C59A9" w:rsidP="006F49D0">
      <w:pPr>
        <w:rPr>
          <w:rFonts w:ascii="Times New Roman" w:hAnsi="Times New Roman" w:cs="Times New Roman"/>
          <w:b/>
          <w:bCs/>
          <w:sz w:val="40"/>
          <w:szCs w:val="40"/>
        </w:rPr>
      </w:pPr>
    </w:p>
    <w:p w14:paraId="308CACB5" w14:textId="77777777" w:rsidR="008C59A9" w:rsidRDefault="008C59A9" w:rsidP="006F49D0">
      <w:pPr>
        <w:rPr>
          <w:rFonts w:ascii="Times New Roman" w:hAnsi="Times New Roman" w:cs="Times New Roman"/>
          <w:b/>
          <w:bCs/>
          <w:sz w:val="40"/>
          <w:szCs w:val="40"/>
        </w:rPr>
      </w:pPr>
    </w:p>
    <w:p w14:paraId="329AB796" w14:textId="77777777" w:rsidR="008C59A9" w:rsidRDefault="008C59A9" w:rsidP="006F49D0">
      <w:pPr>
        <w:rPr>
          <w:rFonts w:ascii="Times New Roman" w:hAnsi="Times New Roman" w:cs="Times New Roman"/>
          <w:b/>
          <w:bCs/>
          <w:sz w:val="40"/>
          <w:szCs w:val="40"/>
        </w:rPr>
      </w:pPr>
    </w:p>
    <w:p w14:paraId="3118D747" w14:textId="77777777" w:rsidR="008C59A9" w:rsidRDefault="008C59A9" w:rsidP="006F49D0">
      <w:pPr>
        <w:rPr>
          <w:rFonts w:ascii="Times New Roman" w:hAnsi="Times New Roman" w:cs="Times New Roman"/>
          <w:b/>
          <w:bCs/>
          <w:sz w:val="40"/>
          <w:szCs w:val="40"/>
        </w:rPr>
      </w:pPr>
    </w:p>
    <w:p w14:paraId="414460DD" w14:textId="77777777" w:rsidR="008C59A9" w:rsidRDefault="008C59A9" w:rsidP="006F49D0">
      <w:pPr>
        <w:rPr>
          <w:rFonts w:ascii="Times New Roman" w:hAnsi="Times New Roman" w:cs="Times New Roman"/>
          <w:b/>
          <w:bCs/>
          <w:sz w:val="40"/>
          <w:szCs w:val="40"/>
        </w:rPr>
      </w:pPr>
    </w:p>
    <w:p w14:paraId="24C59096" w14:textId="4F3914F0" w:rsidR="008C59A9" w:rsidRPr="008C59A9" w:rsidRDefault="008C59A9" w:rsidP="006F49D0">
      <w:pPr>
        <w:rPr>
          <w:rFonts w:ascii="Times New Roman" w:hAnsi="Times New Roman" w:cs="Times New Roman"/>
          <w:b/>
          <w:bCs/>
          <w:sz w:val="24"/>
          <w:szCs w:val="24"/>
        </w:rPr>
      </w:pPr>
      <w:r>
        <w:rPr>
          <w:rFonts w:ascii="Times New Roman" w:hAnsi="Times New Roman" w:cs="Times New Roman"/>
          <w:b/>
          <w:bCs/>
          <w:sz w:val="40"/>
          <w:szCs w:val="40"/>
        </w:rPr>
        <w:t xml:space="preserve">                                           </w:t>
      </w:r>
      <w:r w:rsidRPr="008C59A9">
        <w:rPr>
          <w:rFonts w:ascii="Times New Roman" w:hAnsi="Times New Roman" w:cs="Times New Roman"/>
          <w:b/>
          <w:bCs/>
          <w:sz w:val="24"/>
          <w:szCs w:val="24"/>
        </w:rPr>
        <w:t>16</w:t>
      </w:r>
    </w:p>
    <w:p w14:paraId="5DDB3950" w14:textId="77777777" w:rsidR="008C59A9" w:rsidRDefault="008C59A9" w:rsidP="006F49D0">
      <w:pPr>
        <w:rPr>
          <w:rFonts w:ascii="Times New Roman" w:hAnsi="Times New Roman" w:cs="Times New Roman"/>
          <w:b/>
          <w:bCs/>
          <w:sz w:val="40"/>
          <w:szCs w:val="40"/>
        </w:rPr>
      </w:pPr>
    </w:p>
    <w:p w14:paraId="29D7DA24" w14:textId="3E3287DB" w:rsidR="006F49D0" w:rsidRPr="009F4D0E" w:rsidRDefault="00000000" w:rsidP="006F49D0">
      <w:pPr>
        <w:rPr>
          <w:rFonts w:ascii="Times New Roman" w:hAnsi="Times New Roman" w:cs="Times New Roman"/>
          <w:b/>
          <w:bCs/>
          <w:sz w:val="40"/>
          <w:szCs w:val="40"/>
        </w:rPr>
      </w:pPr>
      <w:r w:rsidRPr="009F4D0E">
        <w:rPr>
          <w:rFonts w:ascii="Times New Roman" w:hAnsi="Times New Roman" w:cs="Times New Roman"/>
          <w:b/>
          <w:bCs/>
          <w:sz w:val="40"/>
          <w:szCs w:val="40"/>
        </w:rPr>
        <w:lastRenderedPageBreak/>
        <w:t>Project Design:</w:t>
      </w:r>
    </w:p>
    <w:p w14:paraId="58D86FA4" w14:textId="77777777" w:rsidR="00884E37" w:rsidRDefault="00000000" w:rsidP="006F49D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55394ECF" wp14:editId="12914F6B">
            <wp:simplePos x="0" y="0"/>
            <wp:positionH relativeFrom="margin">
              <wp:align>right</wp:align>
            </wp:positionH>
            <wp:positionV relativeFrom="paragraph">
              <wp:posOffset>361315</wp:posOffset>
            </wp:positionV>
            <wp:extent cx="5731510" cy="2865755"/>
            <wp:effectExtent l="0" t="0" r="2540" b="0"/>
            <wp:wrapTight wrapText="bothSides">
              <wp:wrapPolygon edited="0">
                <wp:start x="0" y="0"/>
                <wp:lineTo x="0" y="21394"/>
                <wp:lineTo x="21538" y="21394"/>
                <wp:lineTo x="21538" y="0"/>
                <wp:lineTo x="0" y="0"/>
              </wp:wrapPolygon>
            </wp:wrapTight>
            <wp:docPr id="1645896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6640" name="Picture 1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2865755"/>
                    </a:xfrm>
                    <a:prstGeom prst="rect">
                      <a:avLst/>
                    </a:prstGeom>
                    <a:noFill/>
                  </pic:spPr>
                </pic:pic>
              </a:graphicData>
            </a:graphic>
          </wp:anchor>
        </w:drawing>
      </w:r>
    </w:p>
    <w:p w14:paraId="023FDB3F" w14:textId="77777777" w:rsidR="00884E37" w:rsidRPr="00884E37" w:rsidRDefault="00884E37" w:rsidP="006F49D0">
      <w:pPr>
        <w:rPr>
          <w:rFonts w:ascii="Times New Roman" w:hAnsi="Times New Roman" w:cs="Times New Roman"/>
          <w:b/>
          <w:bCs/>
          <w:sz w:val="24"/>
          <w:szCs w:val="24"/>
        </w:rPr>
      </w:pPr>
    </w:p>
    <w:p w14:paraId="66CAAC3E" w14:textId="77777777" w:rsidR="006F49D0" w:rsidRPr="006F49D0" w:rsidRDefault="00000000" w:rsidP="006F49D0">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BA064C8" wp14:editId="03472D3E">
            <wp:simplePos x="0" y="0"/>
            <wp:positionH relativeFrom="margin">
              <wp:posOffset>-152400</wp:posOffset>
            </wp:positionH>
            <wp:positionV relativeFrom="paragraph">
              <wp:posOffset>408940</wp:posOffset>
            </wp:positionV>
            <wp:extent cx="6316980" cy="2495550"/>
            <wp:effectExtent l="0" t="0" r="7620" b="0"/>
            <wp:wrapTight wrapText="bothSides">
              <wp:wrapPolygon edited="0">
                <wp:start x="0" y="0"/>
                <wp:lineTo x="0" y="21435"/>
                <wp:lineTo x="21561" y="21435"/>
                <wp:lineTo x="21561" y="0"/>
                <wp:lineTo x="0" y="0"/>
              </wp:wrapPolygon>
            </wp:wrapTight>
            <wp:docPr id="1336042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2837" name="Picture 1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16980" cy="24955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83EB4C0" w14:textId="77777777" w:rsidR="006F49D0" w:rsidRDefault="006F49D0" w:rsidP="006F49D0">
      <w:pPr>
        <w:pStyle w:val="Heading3"/>
        <w:rPr>
          <w:rFonts w:ascii="Times New Roman" w:hAnsi="Times New Roman" w:cs="Times New Roman"/>
        </w:rPr>
      </w:pPr>
    </w:p>
    <w:p w14:paraId="68A8D548" w14:textId="77777777" w:rsidR="00884E37" w:rsidRDefault="00884E37" w:rsidP="00884E37"/>
    <w:p w14:paraId="300B1974" w14:textId="77777777" w:rsidR="00884E37" w:rsidRDefault="00884E37" w:rsidP="00884E37"/>
    <w:p w14:paraId="34DC3901" w14:textId="77777777" w:rsidR="00884E37" w:rsidRDefault="00884E37" w:rsidP="00884E37"/>
    <w:p w14:paraId="7F83A83C" w14:textId="77777777" w:rsidR="00884E37" w:rsidRDefault="00884E37" w:rsidP="00884E37"/>
    <w:p w14:paraId="78DA13EF" w14:textId="77777777" w:rsidR="009F4D0E" w:rsidRDefault="009F4D0E" w:rsidP="00884E37"/>
    <w:p w14:paraId="24C6E900" w14:textId="77777777" w:rsidR="007C3AD2" w:rsidRDefault="007C3AD2">
      <w:pPr>
        <w:rPr>
          <w:b/>
          <w:bCs/>
          <w:sz w:val="40"/>
          <w:szCs w:val="40"/>
        </w:rPr>
      </w:pPr>
    </w:p>
    <w:p w14:paraId="67F33F5A" w14:textId="268165A7" w:rsidR="00FA5440" w:rsidRPr="008C59A9" w:rsidRDefault="008C59A9">
      <w:pPr>
        <w:rPr>
          <w:rFonts w:ascii="Times New Roman" w:hAnsi="Times New Roman" w:cs="Times New Roman"/>
          <w:b/>
          <w:bCs/>
          <w:sz w:val="24"/>
          <w:szCs w:val="24"/>
        </w:rPr>
      </w:pPr>
      <w:r>
        <w:rPr>
          <w:b/>
          <w:bCs/>
          <w:sz w:val="40"/>
          <w:szCs w:val="40"/>
        </w:rPr>
        <w:t xml:space="preserve">                                                   </w:t>
      </w:r>
      <w:r w:rsidRPr="008C59A9">
        <w:rPr>
          <w:rFonts w:ascii="Times New Roman" w:hAnsi="Times New Roman" w:cs="Times New Roman"/>
          <w:b/>
          <w:bCs/>
          <w:sz w:val="24"/>
          <w:szCs w:val="24"/>
        </w:rPr>
        <w:t xml:space="preserve"> 17</w:t>
      </w:r>
    </w:p>
    <w:p w14:paraId="613BA7B1" w14:textId="2638B137" w:rsidR="009F4D0E" w:rsidRPr="009F4D0E" w:rsidRDefault="00000000">
      <w:pPr>
        <w:rPr>
          <w:b/>
          <w:bCs/>
          <w:sz w:val="40"/>
          <w:szCs w:val="40"/>
        </w:rPr>
      </w:pPr>
      <w:r w:rsidRPr="009F4D0E">
        <w:rPr>
          <w:b/>
          <w:bCs/>
          <w:sz w:val="40"/>
          <w:szCs w:val="40"/>
        </w:rPr>
        <w:lastRenderedPageBreak/>
        <w:t>Dataset Implementation:</w:t>
      </w:r>
    </w:p>
    <w:p w14:paraId="489D127C" w14:textId="77777777" w:rsidR="00884E37" w:rsidRDefault="00884E37" w:rsidP="00884E37"/>
    <w:p w14:paraId="4CDAE913" w14:textId="77777777" w:rsidR="009F4D0E" w:rsidRDefault="009F4D0E" w:rsidP="00884E37"/>
    <w:p w14:paraId="052C696E" w14:textId="77777777" w:rsidR="00884E37" w:rsidRDefault="00884E37" w:rsidP="00884E37">
      <w:hyperlink r:id="rId13" w:history="1">
        <w:r w:rsidRPr="001C0B56">
          <w:rPr>
            <w:rStyle w:val="Hyperlink"/>
          </w:rPr>
          <w:t>https://www.kaggle.com/datasets/sarasasaikrishna/dataset-for-waste-management-system</w:t>
        </w:r>
      </w:hyperlink>
    </w:p>
    <w:p w14:paraId="13D5472D" w14:textId="77777777" w:rsidR="009F4D0E" w:rsidRDefault="009F4D0E" w:rsidP="00884E37"/>
    <w:p w14:paraId="7818553F" w14:textId="77777777" w:rsidR="009F4D0E" w:rsidRDefault="00000000" w:rsidP="00884E37">
      <w:r w:rsidRPr="009F4D0E">
        <w:rPr>
          <w:noProof/>
        </w:rPr>
        <w:drawing>
          <wp:inline distT="0" distB="0" distL="0" distR="0" wp14:anchorId="5C9F5C3E" wp14:editId="68A2A39F">
            <wp:extent cx="5731510" cy="4088765"/>
            <wp:effectExtent l="0" t="0" r="2540" b="6985"/>
            <wp:docPr id="58572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1311" name=""/>
                    <pic:cNvPicPr/>
                  </pic:nvPicPr>
                  <pic:blipFill>
                    <a:blip r:embed="rId14"/>
                    <a:stretch>
                      <a:fillRect/>
                    </a:stretch>
                  </pic:blipFill>
                  <pic:spPr>
                    <a:xfrm>
                      <a:off x="0" y="0"/>
                      <a:ext cx="5731510" cy="4088765"/>
                    </a:xfrm>
                    <a:prstGeom prst="rect">
                      <a:avLst/>
                    </a:prstGeom>
                  </pic:spPr>
                </pic:pic>
              </a:graphicData>
            </a:graphic>
          </wp:inline>
        </w:drawing>
      </w:r>
    </w:p>
    <w:p w14:paraId="588B522A" w14:textId="77777777" w:rsidR="009F4D0E" w:rsidRDefault="00000000" w:rsidP="00884E37">
      <w:r w:rsidRPr="009F4D0E">
        <w:rPr>
          <w:noProof/>
        </w:rPr>
        <w:drawing>
          <wp:inline distT="0" distB="0" distL="0" distR="0" wp14:anchorId="426BE739" wp14:editId="40925517">
            <wp:extent cx="5731510" cy="2924810"/>
            <wp:effectExtent l="0" t="0" r="2540" b="8890"/>
            <wp:docPr id="204442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7381" name="Picture 1" descr="A screenshot of a computer&#10;&#10;Description automatically generated"/>
                    <pic:cNvPicPr/>
                  </pic:nvPicPr>
                  <pic:blipFill>
                    <a:blip r:embed="rId15"/>
                    <a:stretch>
                      <a:fillRect/>
                    </a:stretch>
                  </pic:blipFill>
                  <pic:spPr>
                    <a:xfrm>
                      <a:off x="0" y="0"/>
                      <a:ext cx="5731510" cy="2924810"/>
                    </a:xfrm>
                    <a:prstGeom prst="rect">
                      <a:avLst/>
                    </a:prstGeom>
                  </pic:spPr>
                </pic:pic>
              </a:graphicData>
            </a:graphic>
          </wp:inline>
        </w:drawing>
      </w:r>
    </w:p>
    <w:p w14:paraId="73DBEDE5" w14:textId="62B36256" w:rsidR="00884E37" w:rsidRDefault="008C59A9" w:rsidP="00884E37">
      <w:r>
        <w:t xml:space="preserve">                                       </w:t>
      </w:r>
    </w:p>
    <w:p w14:paraId="546412E0" w14:textId="39533375" w:rsidR="008C59A9" w:rsidRDefault="008C59A9" w:rsidP="00884E37">
      <w:r>
        <w:t xml:space="preserve">                                                                                             18</w:t>
      </w:r>
    </w:p>
    <w:p w14:paraId="574265D2" w14:textId="77777777" w:rsidR="00884E37" w:rsidRDefault="00000000" w:rsidP="00884E37">
      <w:pPr>
        <w:rPr>
          <w:b/>
          <w:bCs/>
          <w:sz w:val="40"/>
          <w:szCs w:val="40"/>
        </w:rPr>
      </w:pPr>
      <w:r w:rsidRPr="009B0723">
        <w:rPr>
          <w:rFonts w:ascii="Times New Roman" w:hAnsi="Times New Roman" w:cs="Times New Roman"/>
          <w:b/>
          <w:bCs/>
          <w:noProof/>
          <w:sz w:val="40"/>
          <w:szCs w:val="40"/>
        </w:rPr>
        <w:lastRenderedPageBreak/>
        <w:drawing>
          <wp:anchor distT="0" distB="0" distL="114300" distR="114300" simplePos="0" relativeHeight="251661312" behindDoc="1" locked="0" layoutInCell="1" allowOverlap="1" wp14:anchorId="48D735F6" wp14:editId="033DF9B5">
            <wp:simplePos x="0" y="0"/>
            <wp:positionH relativeFrom="page">
              <wp:posOffset>752475</wp:posOffset>
            </wp:positionH>
            <wp:positionV relativeFrom="paragraph">
              <wp:posOffset>721360</wp:posOffset>
            </wp:positionV>
            <wp:extent cx="5731510" cy="3319145"/>
            <wp:effectExtent l="0" t="0" r="2540" b="0"/>
            <wp:wrapTight wrapText="bothSides">
              <wp:wrapPolygon edited="0">
                <wp:start x="0" y="0"/>
                <wp:lineTo x="0" y="21447"/>
                <wp:lineTo x="21538" y="21447"/>
                <wp:lineTo x="21538" y="0"/>
                <wp:lineTo x="0" y="0"/>
              </wp:wrapPolygon>
            </wp:wrapTight>
            <wp:docPr id="341201913" name="Picture 7"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1913" name="Picture 7" descr="A colorful circle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19145"/>
                    </a:xfrm>
                    <a:prstGeom prst="rect">
                      <a:avLst/>
                    </a:prstGeom>
                  </pic:spPr>
                </pic:pic>
              </a:graphicData>
            </a:graphic>
          </wp:anchor>
        </w:drawing>
      </w:r>
      <w:r w:rsidRPr="009B0723">
        <w:rPr>
          <w:rFonts w:ascii="Times New Roman" w:hAnsi="Times New Roman" w:cs="Times New Roman"/>
          <w:b/>
          <w:bCs/>
          <w:sz w:val="40"/>
          <w:szCs w:val="40"/>
        </w:rPr>
        <w:t>Power-BI Implementation</w:t>
      </w:r>
      <w:r w:rsidRPr="009F4D0E">
        <w:rPr>
          <w:b/>
          <w:bCs/>
          <w:sz w:val="40"/>
          <w:szCs w:val="40"/>
        </w:rPr>
        <w:t>:</w:t>
      </w:r>
    </w:p>
    <w:p w14:paraId="29491E67" w14:textId="77777777" w:rsidR="009F4D0E" w:rsidRDefault="009F4D0E" w:rsidP="00884E37">
      <w:pPr>
        <w:rPr>
          <w:b/>
          <w:bCs/>
          <w:sz w:val="40"/>
          <w:szCs w:val="40"/>
        </w:rPr>
      </w:pPr>
    </w:p>
    <w:p w14:paraId="75202B95" w14:textId="75A813B9" w:rsidR="009F4D0E" w:rsidRPr="009F4D0E" w:rsidRDefault="008C59A9" w:rsidP="00884E37">
      <w:pPr>
        <w:rPr>
          <w:b/>
          <w:bCs/>
          <w:sz w:val="40"/>
          <w:szCs w:val="40"/>
        </w:rPr>
      </w:pPr>
      <w:r>
        <w:rPr>
          <w:b/>
          <w:bCs/>
          <w:noProof/>
          <w:sz w:val="40"/>
          <w:szCs w:val="40"/>
        </w:rPr>
        <w:drawing>
          <wp:anchor distT="0" distB="0" distL="114300" distR="114300" simplePos="0" relativeHeight="251662336" behindDoc="1" locked="0" layoutInCell="1" allowOverlap="1" wp14:anchorId="7BA15856" wp14:editId="1AB95406">
            <wp:simplePos x="0" y="0"/>
            <wp:positionH relativeFrom="margin">
              <wp:posOffset>87630</wp:posOffset>
            </wp:positionH>
            <wp:positionV relativeFrom="paragraph">
              <wp:posOffset>75565</wp:posOffset>
            </wp:positionV>
            <wp:extent cx="5505450" cy="3144520"/>
            <wp:effectExtent l="0" t="0" r="0" b="0"/>
            <wp:wrapTight wrapText="bothSides">
              <wp:wrapPolygon edited="0">
                <wp:start x="0" y="0"/>
                <wp:lineTo x="0" y="21460"/>
                <wp:lineTo x="21525" y="21460"/>
                <wp:lineTo x="21525" y="0"/>
                <wp:lineTo x="0" y="0"/>
              </wp:wrapPolygon>
            </wp:wrapTight>
            <wp:docPr id="57277858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8580" name="Picture 8"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5450" cy="3144520"/>
                    </a:xfrm>
                    <a:prstGeom prst="rect">
                      <a:avLst/>
                    </a:prstGeom>
                  </pic:spPr>
                </pic:pic>
              </a:graphicData>
            </a:graphic>
            <wp14:sizeRelH relativeFrom="margin">
              <wp14:pctWidth>0</wp14:pctWidth>
            </wp14:sizeRelH>
            <wp14:sizeRelV relativeFrom="margin">
              <wp14:pctHeight>0</wp14:pctHeight>
            </wp14:sizeRelV>
          </wp:anchor>
        </w:drawing>
      </w:r>
    </w:p>
    <w:p w14:paraId="6E34EEFC" w14:textId="77777777" w:rsidR="009F4D0E" w:rsidRDefault="009F4D0E" w:rsidP="00884E37"/>
    <w:p w14:paraId="7FC11D1F" w14:textId="59A04C9D" w:rsidR="00884E37" w:rsidRDefault="00884E37" w:rsidP="00884E37"/>
    <w:p w14:paraId="2E873DE7" w14:textId="77777777" w:rsidR="00884E37" w:rsidRDefault="00884E37" w:rsidP="00884E37"/>
    <w:p w14:paraId="155E8257" w14:textId="77777777" w:rsidR="00884E37" w:rsidRDefault="00884E37" w:rsidP="00884E37"/>
    <w:p w14:paraId="65BAF8A7" w14:textId="77777777" w:rsidR="00884E37" w:rsidRDefault="00884E37" w:rsidP="00884E37"/>
    <w:p w14:paraId="50E20F96" w14:textId="77777777" w:rsidR="00884E37" w:rsidRDefault="00884E37" w:rsidP="00884E37"/>
    <w:p w14:paraId="0B7CBD12" w14:textId="77777777" w:rsidR="00884E37" w:rsidRDefault="00884E37" w:rsidP="00884E37"/>
    <w:p w14:paraId="4B6E0B45" w14:textId="77777777" w:rsidR="00884E37" w:rsidRDefault="00884E37" w:rsidP="00884E37"/>
    <w:p w14:paraId="57B32497" w14:textId="77777777" w:rsidR="00884E37" w:rsidRDefault="00884E37" w:rsidP="00884E37"/>
    <w:p w14:paraId="0E8F9C7C" w14:textId="77777777" w:rsidR="00884E37" w:rsidRDefault="00884E37" w:rsidP="00884E37"/>
    <w:p w14:paraId="3672FC8A" w14:textId="77777777" w:rsidR="00884E37" w:rsidRDefault="00884E37" w:rsidP="00884E37"/>
    <w:p w14:paraId="744F1C83" w14:textId="77777777" w:rsidR="009F4D0E" w:rsidRDefault="009F4D0E" w:rsidP="00884E37"/>
    <w:p w14:paraId="50791004" w14:textId="7D4845A4" w:rsidR="008C59A9" w:rsidRDefault="008C59A9">
      <w:r>
        <w:t xml:space="preserve">                                                          </w:t>
      </w:r>
    </w:p>
    <w:p w14:paraId="1172CCE8" w14:textId="77777777" w:rsidR="008C59A9" w:rsidRDefault="008C59A9">
      <w:r>
        <w:t xml:space="preserve">                                                                                    </w:t>
      </w:r>
    </w:p>
    <w:p w14:paraId="3D8F12C8" w14:textId="1EBE712F" w:rsidR="008C59A9" w:rsidRDefault="008C59A9">
      <w:r>
        <w:t xml:space="preserve">                                                                                            19</w:t>
      </w:r>
    </w:p>
    <w:p w14:paraId="68CC37E9" w14:textId="77777777" w:rsidR="009716FE" w:rsidRDefault="009716FE" w:rsidP="009716FE">
      <w:pPr>
        <w:spacing w:before="747" w:after="0" w:line="548" w:lineRule="atLeast"/>
        <w:ind w:right="-200"/>
        <w:jc w:val="both"/>
        <w:rPr>
          <w:rFonts w:ascii="Times New Roman" w:eastAsia="Times New Roman" w:hAnsi="Times New Roman" w:cs="Times New Roman"/>
          <w:color w:val="000000"/>
          <w:kern w:val="0"/>
          <w:sz w:val="50"/>
          <w:szCs w:val="50"/>
          <w:lang w:val="en-US"/>
          <w14:ligatures w14:val="none"/>
        </w:rPr>
      </w:pPr>
    </w:p>
    <w:p w14:paraId="7D89DE93" w14:textId="77777777" w:rsidR="009716FE" w:rsidRDefault="00000000">
      <w:pPr>
        <w:rPr>
          <w:rFonts w:ascii="Times New Roman" w:eastAsia="Times New Roman" w:hAnsi="Times New Roman" w:cs="Times New Roman"/>
          <w:color w:val="000000"/>
          <w:kern w:val="0"/>
          <w:sz w:val="50"/>
          <w:szCs w:val="50"/>
          <w:lang w:val="en-US"/>
          <w14:ligatures w14:val="none"/>
        </w:rPr>
      </w:pPr>
      <w:r>
        <w:rPr>
          <w:b/>
          <w:bCs/>
          <w:noProof/>
          <w:sz w:val="40"/>
          <w:szCs w:val="40"/>
        </w:rPr>
        <w:drawing>
          <wp:anchor distT="0" distB="0" distL="114300" distR="114300" simplePos="0" relativeHeight="251663360" behindDoc="1" locked="0" layoutInCell="1" allowOverlap="1" wp14:anchorId="21F1D7B2" wp14:editId="7605702C">
            <wp:simplePos x="0" y="0"/>
            <wp:positionH relativeFrom="page">
              <wp:posOffset>701040</wp:posOffset>
            </wp:positionH>
            <wp:positionV relativeFrom="paragraph">
              <wp:posOffset>485775</wp:posOffset>
            </wp:positionV>
            <wp:extent cx="6054090" cy="2676525"/>
            <wp:effectExtent l="0" t="0" r="3810" b="9525"/>
            <wp:wrapTight wrapText="bothSides">
              <wp:wrapPolygon edited="0">
                <wp:start x="0" y="0"/>
                <wp:lineTo x="0" y="21523"/>
                <wp:lineTo x="21546" y="21523"/>
                <wp:lineTo x="21546" y="0"/>
                <wp:lineTo x="0" y="0"/>
              </wp:wrapPolygon>
            </wp:wrapTight>
            <wp:docPr id="762532149" name="Picture 9" descr="A blue and black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32149" name="Picture 9" descr="A blue and black ba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54090" cy="2676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kern w:val="0"/>
          <w:sz w:val="50"/>
          <w:szCs w:val="50"/>
          <w:lang w:val="en-US"/>
          <w14:ligatures w14:val="none"/>
        </w:rPr>
        <w:br w:type="page"/>
      </w:r>
    </w:p>
    <w:p w14:paraId="10AE2318" w14:textId="4D15C0D0" w:rsidR="008C0F93" w:rsidRPr="008C0F93" w:rsidRDefault="00FA5440" w:rsidP="009716FE">
      <w:pPr>
        <w:spacing w:before="747" w:after="0" w:line="548" w:lineRule="atLeast"/>
        <w:ind w:right="-200"/>
        <w:jc w:val="both"/>
        <w:rPr>
          <w:rFonts w:ascii="Times New Roman" w:eastAsia="Times New Roman" w:hAnsi="Times New Roman" w:cs="Times New Roman"/>
          <w:color w:val="000000"/>
          <w:kern w:val="0"/>
          <w:sz w:val="40"/>
          <w:szCs w:val="40"/>
          <w:lang w:val="en-US"/>
          <w14:ligatures w14:val="none"/>
        </w:rPr>
      </w:pPr>
      <w:r>
        <w:rPr>
          <w:rFonts w:ascii="Times New Roman" w:eastAsia="Times New Roman" w:hAnsi="Times New Roman" w:cs="Times New Roman"/>
          <w:color w:val="000000"/>
          <w:kern w:val="0"/>
          <w:sz w:val="50"/>
          <w:szCs w:val="50"/>
          <w:lang w:val="en-US"/>
          <w14:ligatures w14:val="none"/>
        </w:rPr>
        <w:lastRenderedPageBreak/>
        <w:t xml:space="preserve"> </w:t>
      </w:r>
      <w:r w:rsidR="008C0F93" w:rsidRPr="008C0F93">
        <w:rPr>
          <w:rFonts w:ascii="Times New Roman" w:eastAsia="Times New Roman" w:hAnsi="Times New Roman" w:cs="Times New Roman"/>
          <w:color w:val="000000"/>
          <w:kern w:val="0"/>
          <w:sz w:val="40"/>
          <w:szCs w:val="40"/>
          <w:lang w:val="en-US"/>
          <w14:ligatures w14:val="none"/>
        </w:rPr>
        <w:t>Integration of</w:t>
      </w:r>
      <w:r w:rsidR="008C0F93">
        <w:rPr>
          <w:rFonts w:ascii="Times New Roman" w:eastAsia="Times New Roman" w:hAnsi="Times New Roman" w:cs="Times New Roman"/>
          <w:color w:val="000000"/>
          <w:kern w:val="0"/>
          <w:sz w:val="50"/>
          <w:szCs w:val="50"/>
          <w:lang w:val="en-US"/>
          <w14:ligatures w14:val="none"/>
        </w:rPr>
        <w:t xml:space="preserve"> </w:t>
      </w:r>
      <w:r w:rsidR="00000000" w:rsidRPr="008C0F93">
        <w:rPr>
          <w:rFonts w:ascii="Times New Roman" w:eastAsia="Times New Roman" w:hAnsi="Times New Roman" w:cs="Times New Roman"/>
          <w:color w:val="000000"/>
          <w:kern w:val="0"/>
          <w:sz w:val="40"/>
          <w:szCs w:val="40"/>
          <w:lang w:val="en-US"/>
          <w14:ligatures w14:val="none"/>
        </w:rPr>
        <w:t>I</w:t>
      </w:r>
      <w:r w:rsidR="008C0F93">
        <w:rPr>
          <w:rFonts w:ascii="Times New Roman" w:eastAsia="Times New Roman" w:hAnsi="Times New Roman" w:cs="Times New Roman"/>
          <w:color w:val="000000"/>
          <w:kern w:val="0"/>
          <w:sz w:val="40"/>
          <w:szCs w:val="40"/>
          <w:lang w:val="en-US"/>
          <w14:ligatures w14:val="none"/>
        </w:rPr>
        <w:t>nternet</w:t>
      </w:r>
      <w:r w:rsidR="008C0F93">
        <w:rPr>
          <w:rFonts w:ascii="Times New Roman" w:eastAsia="Times New Roman" w:hAnsi="Times New Roman" w:cs="Times New Roman"/>
          <w:color w:val="000000"/>
          <w:spacing w:val="62"/>
          <w:kern w:val="0"/>
          <w:sz w:val="40"/>
          <w:szCs w:val="40"/>
          <w:lang w:val="en-US"/>
          <w14:ligatures w14:val="none"/>
        </w:rPr>
        <w:t xml:space="preserve"> </w:t>
      </w:r>
      <w:r w:rsidR="008C0F93">
        <w:rPr>
          <w:rFonts w:ascii="Times New Roman" w:eastAsia="Times New Roman" w:hAnsi="Times New Roman" w:cs="Times New Roman"/>
          <w:color w:val="000000"/>
          <w:kern w:val="0"/>
          <w:sz w:val="40"/>
          <w:szCs w:val="40"/>
          <w:lang w:val="en-US"/>
          <w14:ligatures w14:val="none"/>
        </w:rPr>
        <w:t>of</w:t>
      </w:r>
      <w:r w:rsidR="00000000" w:rsidRPr="008C0F93">
        <w:rPr>
          <w:rFonts w:ascii="Times New Roman" w:eastAsia="Times New Roman" w:hAnsi="Times New Roman" w:cs="Times New Roman"/>
          <w:color w:val="000000"/>
          <w:spacing w:val="62"/>
          <w:kern w:val="0"/>
          <w:sz w:val="40"/>
          <w:szCs w:val="40"/>
          <w:lang w:val="en-US"/>
          <w14:ligatures w14:val="none"/>
        </w:rPr>
        <w:t xml:space="preserve"> </w:t>
      </w:r>
      <w:r w:rsidR="008C0F93">
        <w:rPr>
          <w:rFonts w:ascii="Times New Roman" w:eastAsia="Times New Roman" w:hAnsi="Times New Roman" w:cs="Times New Roman"/>
          <w:color w:val="000000"/>
          <w:kern w:val="0"/>
          <w:sz w:val="40"/>
          <w:szCs w:val="40"/>
          <w:lang w:val="en-US"/>
          <w14:ligatures w14:val="none"/>
        </w:rPr>
        <w:t>Things</w:t>
      </w:r>
    </w:p>
    <w:p w14:paraId="29EBA027" w14:textId="77777777" w:rsidR="008C0F93" w:rsidRDefault="008C0F93" w:rsidP="008C0F93">
      <w:p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Devices, instruments, cars, buildings, and other physical things that are integrated with electronics, circuits, software, sensors, and network connectivity that allow them to gather and share data are collectively referred to as the Internet of Things (IoT). </w:t>
      </w:r>
      <w:proofErr w:type="gramStart"/>
      <w:r w:rsidRPr="008C0F93">
        <w:rPr>
          <w:rFonts w:ascii="Times New Roman" w:eastAsia="Times New Roman" w:hAnsi="Times New Roman" w:cs="Times New Roman"/>
          <w:kern w:val="0"/>
          <w:sz w:val="24"/>
          <w:szCs w:val="24"/>
          <w14:ligatures w14:val="none"/>
        </w:rPr>
        <w:t>Through the use of</w:t>
      </w:r>
      <w:proofErr w:type="gramEnd"/>
      <w:r w:rsidRPr="008C0F93">
        <w:rPr>
          <w:rFonts w:ascii="Times New Roman" w:eastAsia="Times New Roman" w:hAnsi="Times New Roman" w:cs="Times New Roman"/>
          <w:kern w:val="0"/>
          <w:sz w:val="24"/>
          <w:szCs w:val="24"/>
          <w14:ligatures w14:val="none"/>
        </w:rPr>
        <w:t xml:space="preserve"> current network infrastructure, the Internet of Things enables remote sensing and control of things, opening the door to a more direct integration of the physical world into computer-based systems and improving accuracy and efficiency.</w:t>
      </w:r>
    </w:p>
    <w:p w14:paraId="40A530C7" w14:textId="5AFA75CE" w:rsidR="008C0F93" w:rsidRPr="008C0F93" w:rsidRDefault="008C0F93" w:rsidP="008C0F93">
      <w:pPr>
        <w:pStyle w:val="ListParagraph"/>
        <w:numPr>
          <w:ilvl w:val="0"/>
          <w:numId w:val="68"/>
        </w:numPr>
        <w:spacing w:before="172" w:after="0" w:line="360" w:lineRule="auto"/>
        <w:ind w:right="-200"/>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There</w:t>
      </w:r>
      <w:r w:rsidRPr="008C0F93">
        <w:rPr>
          <w:rFonts w:ascii="Times New Roman" w:eastAsia="Times New Roman" w:hAnsi="Times New Roman" w:cs="Times New Roman"/>
          <w:kern w:val="0"/>
          <w:sz w:val="24"/>
          <w:szCs w:val="24"/>
          <w14:ligatures w14:val="none"/>
        </w:rPr>
        <w:t xml:space="preserve"> </w:t>
      </w:r>
      <w:r w:rsidRPr="008C0F93">
        <w:rPr>
          <w:rFonts w:ascii="Times New Roman" w:eastAsia="Times New Roman" w:hAnsi="Times New Roman" w:cs="Times New Roman"/>
          <w:kern w:val="0"/>
          <w:sz w:val="24"/>
          <w:szCs w:val="24"/>
          <w14:ligatures w14:val="none"/>
        </w:rPr>
        <w:t xml:space="preserve">is a huge need for Internet application development nowadays. </w:t>
      </w:r>
    </w:p>
    <w:p w14:paraId="7402E34D" w14:textId="01B1D12A" w:rsidR="008C0F93" w:rsidRPr="008C0F93" w:rsidRDefault="008C0F93" w:rsidP="008C0F93">
      <w:pPr>
        <w:pStyle w:val="ListParagraph"/>
        <w:numPr>
          <w:ilvl w:val="0"/>
          <w:numId w:val="68"/>
        </w:numPr>
        <w:spacing w:before="172" w:after="0" w:line="360" w:lineRule="auto"/>
        <w:ind w:right="-200"/>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In essence, the Internet of Things is a network in which every physical thing is linked to the </w:t>
      </w:r>
      <w:r>
        <w:rPr>
          <w:rFonts w:ascii="Times New Roman" w:eastAsia="Times New Roman" w:hAnsi="Times New Roman" w:cs="Times New Roman"/>
          <w:kern w:val="0"/>
          <w:sz w:val="24"/>
          <w:szCs w:val="24"/>
          <w14:ligatures w14:val="none"/>
        </w:rPr>
        <w:t>Internet</w:t>
      </w:r>
      <w:r w:rsidRPr="008C0F93">
        <w:rPr>
          <w:rFonts w:ascii="Times New Roman" w:eastAsia="Times New Roman" w:hAnsi="Times New Roman" w:cs="Times New Roman"/>
          <w:kern w:val="0"/>
          <w:sz w:val="24"/>
          <w:szCs w:val="24"/>
          <w14:ligatures w14:val="none"/>
        </w:rPr>
        <w:t xml:space="preserve"> via</w:t>
      </w:r>
      <w:r w:rsidRPr="008C0F93">
        <w:rPr>
          <w:rFonts w:ascii="Times New Roman" w:eastAsia="Times New Roman" w:hAnsi="Times New Roman" w:cs="Times New Roman"/>
          <w:kern w:val="0"/>
          <w:sz w:val="24"/>
          <w:szCs w:val="24"/>
          <w14:ligatures w14:val="none"/>
        </w:rPr>
        <w:t xml:space="preserve"> </w:t>
      </w:r>
      <w:r w:rsidRPr="008C0F93">
        <w:rPr>
          <w:rFonts w:ascii="Times New Roman" w:eastAsia="Times New Roman" w:hAnsi="Times New Roman" w:cs="Times New Roman"/>
          <w:kern w:val="0"/>
          <w:sz w:val="24"/>
          <w:szCs w:val="24"/>
          <w14:ligatures w14:val="none"/>
        </w:rPr>
        <w:t>routers or network devices and exchanges data.</w:t>
      </w:r>
      <w:r w:rsidRPr="008C0F93">
        <w:rPr>
          <w:rFonts w:ascii="Times New Roman" w:eastAsia="Times New Roman" w:hAnsi="Times New Roman" w:cs="Times New Roman"/>
          <w:kern w:val="0"/>
          <w:sz w:val="24"/>
          <w:szCs w:val="24"/>
          <w14:ligatures w14:val="none"/>
        </w:rPr>
        <w:br/>
      </w:r>
    </w:p>
    <w:p w14:paraId="4EA1BD87" w14:textId="6402C938" w:rsidR="008C0F93" w:rsidRDefault="008C0F93" w:rsidP="008C0F93">
      <w:pPr>
        <w:pStyle w:val="ListParagraph"/>
        <w:numPr>
          <w:ilvl w:val="0"/>
          <w:numId w:val="68"/>
        </w:num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Using the current network infrastructure, </w:t>
      </w:r>
      <w:r>
        <w:rPr>
          <w:rFonts w:ascii="Times New Roman" w:eastAsia="Times New Roman" w:hAnsi="Times New Roman" w:cs="Times New Roman"/>
          <w:kern w:val="0"/>
          <w:sz w:val="24"/>
          <w:szCs w:val="24"/>
          <w14:ligatures w14:val="none"/>
        </w:rPr>
        <w:t>IoT</w:t>
      </w:r>
      <w:r w:rsidRPr="008C0F93">
        <w:rPr>
          <w:rFonts w:ascii="Times New Roman" w:eastAsia="Times New Roman" w:hAnsi="Times New Roman" w:cs="Times New Roman"/>
          <w:kern w:val="0"/>
          <w:sz w:val="24"/>
          <w:szCs w:val="24"/>
          <w14:ligatures w14:val="none"/>
        </w:rPr>
        <w:t xml:space="preserve"> enables remote control of items.</w:t>
      </w:r>
    </w:p>
    <w:p w14:paraId="6A66299B" w14:textId="77777777" w:rsidR="008C0F93" w:rsidRDefault="008C0F93" w:rsidP="008C0F93">
      <w:pPr>
        <w:pStyle w:val="ListParagraph"/>
        <w:numPr>
          <w:ilvl w:val="0"/>
          <w:numId w:val="68"/>
        </w:num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It alludes to the billions of physical gadgets that are currently online, </w:t>
      </w:r>
      <w:proofErr w:type="gramStart"/>
      <w:r w:rsidRPr="008C0F93">
        <w:rPr>
          <w:rFonts w:ascii="Times New Roman" w:eastAsia="Times New Roman" w:hAnsi="Times New Roman" w:cs="Times New Roman"/>
          <w:kern w:val="0"/>
          <w:sz w:val="24"/>
          <w:szCs w:val="24"/>
          <w14:ligatures w14:val="none"/>
        </w:rPr>
        <w:t>all of</w:t>
      </w:r>
      <w:proofErr w:type="gramEnd"/>
      <w:r w:rsidRPr="008C0F93">
        <w:rPr>
          <w:rFonts w:ascii="Times New Roman" w:eastAsia="Times New Roman" w:hAnsi="Times New Roman" w:cs="Times New Roman"/>
          <w:kern w:val="0"/>
          <w:sz w:val="24"/>
          <w:szCs w:val="24"/>
          <w14:ligatures w14:val="none"/>
        </w:rPr>
        <w:t xml:space="preserve"> which link and exchange data. </w:t>
      </w:r>
    </w:p>
    <w:p w14:paraId="3F416EA6" w14:textId="77777777" w:rsidR="008C0F93" w:rsidRDefault="008C0F93" w:rsidP="008C0F93">
      <w:pPr>
        <w:pStyle w:val="ListParagraph"/>
        <w:numPr>
          <w:ilvl w:val="0"/>
          <w:numId w:val="68"/>
        </w:num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The term "IOT" refers mostly to gadgets that aren't often thought of as having an internet connection. </w:t>
      </w:r>
    </w:p>
    <w:p w14:paraId="48A534C0" w14:textId="77777777" w:rsidR="008C0F93" w:rsidRDefault="008C0F93" w:rsidP="008C0F93">
      <w:pPr>
        <w:pStyle w:val="ListParagraph"/>
        <w:numPr>
          <w:ilvl w:val="0"/>
          <w:numId w:val="68"/>
        </w:num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In the 1980s and 1990s, there was talk about giving simple items sensors and intelligence. </w:t>
      </w:r>
    </w:p>
    <w:p w14:paraId="17464BB7" w14:textId="48002556" w:rsidR="008C0F93" w:rsidRPr="008C0F93" w:rsidRDefault="008C0F93" w:rsidP="008C0F93">
      <w:pPr>
        <w:pStyle w:val="ListParagraph"/>
        <w:numPr>
          <w:ilvl w:val="0"/>
          <w:numId w:val="68"/>
        </w:numPr>
        <w:spacing w:before="172" w:after="0" w:line="360" w:lineRule="auto"/>
        <w:ind w:right="-200"/>
        <w:jc w:val="both"/>
        <w:rPr>
          <w:rFonts w:ascii="Times New Roman" w:eastAsia="Times New Roman" w:hAnsi="Times New Roman" w:cs="Times New Roman"/>
          <w:kern w:val="0"/>
          <w:sz w:val="24"/>
          <w:szCs w:val="24"/>
          <w14:ligatures w14:val="none"/>
        </w:rPr>
      </w:pPr>
      <w:r w:rsidRPr="008C0F93">
        <w:rPr>
          <w:rFonts w:ascii="Times New Roman" w:eastAsia="Times New Roman" w:hAnsi="Times New Roman" w:cs="Times New Roman"/>
          <w:kern w:val="0"/>
          <w:sz w:val="24"/>
          <w:szCs w:val="24"/>
          <w14:ligatures w14:val="none"/>
        </w:rPr>
        <w:t xml:space="preserve">The cost-effectiveness of processors was previously dependent on their power efficiency and affordability. </w:t>
      </w:r>
    </w:p>
    <w:p w14:paraId="5B1514BE" w14:textId="77777777" w:rsidR="008C0F93" w:rsidRDefault="008C0F93" w:rsidP="008C0F93">
      <w:pPr>
        <w:spacing w:line="360" w:lineRule="auto"/>
        <w:rPr>
          <w:rFonts w:ascii="Times New Roman" w:eastAsia="Times New Roman" w:hAnsi="Times New Roman" w:cs="Times New Roman"/>
          <w:kern w:val="0"/>
          <w:sz w:val="24"/>
          <w:szCs w:val="24"/>
          <w14:ligatures w14:val="none"/>
        </w:rPr>
      </w:pPr>
    </w:p>
    <w:p w14:paraId="00CC08F0" w14:textId="77777777" w:rsidR="00F25ADE" w:rsidRDefault="008C0F93" w:rsidP="008C0F93">
      <w:pPr>
        <w:spacing w:line="360" w:lineRule="auto"/>
        <w:rPr>
          <w:rFonts w:ascii="Times New Roman" w:hAnsi="Times New Roman" w:cs="Times New Roman"/>
          <w:sz w:val="24"/>
          <w:szCs w:val="24"/>
        </w:rPr>
      </w:pPr>
      <w:r w:rsidRPr="008C0F93">
        <w:rPr>
          <w:rFonts w:ascii="Times New Roman" w:hAnsi="Times New Roman" w:cs="Times New Roman"/>
          <w:sz w:val="24"/>
          <w:szCs w:val="24"/>
        </w:rPr>
        <w:t>As early as 1982, the idea of a network of smart devices was proposed; the first internet-connected appliance was a modified Coke machine at Carnegie Mellon University that could report its inventory and if freshly loaded beverages were cold. British technological pioneer Kevin Ashton, who was born in 1968, is credited with coining the phrase "the Internet of Things" to refer to a system in which ubiquitous sensors connect the Internet to the actual world.</w:t>
      </w:r>
    </w:p>
    <w:p w14:paraId="6F7AD1CF" w14:textId="77777777" w:rsidR="00F25ADE" w:rsidRDefault="00F25ADE" w:rsidP="008C0F93">
      <w:pPr>
        <w:spacing w:line="360" w:lineRule="auto"/>
        <w:rPr>
          <w:rFonts w:ascii="Times New Roman" w:hAnsi="Times New Roman" w:cs="Times New Roman"/>
          <w:sz w:val="24"/>
          <w:szCs w:val="24"/>
        </w:rPr>
      </w:pPr>
    </w:p>
    <w:p w14:paraId="6F5106A2" w14:textId="77777777" w:rsidR="00F25ADE" w:rsidRDefault="00F25ADE" w:rsidP="00F25ADE">
      <w:pPr>
        <w:spacing w:line="360" w:lineRule="auto"/>
        <w:rPr>
          <w:sz w:val="24"/>
          <w:szCs w:val="24"/>
        </w:rPr>
      </w:pPr>
      <w:r w:rsidRPr="00F25ADE">
        <w:rPr>
          <w:sz w:val="24"/>
          <w:szCs w:val="24"/>
        </w:rPr>
        <w:t xml:space="preserve">IoT can communicate without human assistance. In the transportation, healthcare, and automotive sectors, several early IoT applications have already been created. Although Internet of Things technologies are still in their infancy, a lot of significant advancements have been made in the integration of items with sensors. </w:t>
      </w:r>
    </w:p>
    <w:p w14:paraId="335B5EC7" w14:textId="593A6723" w:rsidR="008C59A9" w:rsidRDefault="00F25ADE" w:rsidP="00F25ADE">
      <w:pPr>
        <w:spacing w:line="360" w:lineRule="auto"/>
        <w:rPr>
          <w:sz w:val="24"/>
          <w:szCs w:val="24"/>
        </w:rPr>
      </w:pPr>
      <w:r w:rsidRPr="00F25ADE">
        <w:rPr>
          <w:sz w:val="24"/>
          <w:szCs w:val="24"/>
        </w:rPr>
        <w:br/>
      </w:r>
      <w:r w:rsidR="008C59A9">
        <w:rPr>
          <w:sz w:val="24"/>
          <w:szCs w:val="24"/>
        </w:rPr>
        <w:t xml:space="preserve">                                                                               21</w:t>
      </w:r>
    </w:p>
    <w:p w14:paraId="407E082B" w14:textId="5692B9A3" w:rsidR="00F25ADE" w:rsidRPr="00F25ADE" w:rsidRDefault="00F25ADE" w:rsidP="00F25ADE">
      <w:pPr>
        <w:spacing w:line="360" w:lineRule="auto"/>
        <w:rPr>
          <w:sz w:val="24"/>
          <w:szCs w:val="24"/>
        </w:rPr>
      </w:pPr>
      <w:r w:rsidRPr="00F25ADE">
        <w:rPr>
          <w:sz w:val="24"/>
          <w:szCs w:val="24"/>
        </w:rPr>
        <w:lastRenderedPageBreak/>
        <w:t xml:space="preserve">• </w:t>
      </w:r>
      <w:proofErr w:type="gramStart"/>
      <w:r w:rsidRPr="00F25ADE">
        <w:rPr>
          <w:sz w:val="24"/>
          <w:szCs w:val="24"/>
        </w:rPr>
        <w:t>A number of</w:t>
      </w:r>
      <w:proofErr w:type="gramEnd"/>
      <w:r w:rsidRPr="00F25ADE">
        <w:rPr>
          <w:sz w:val="24"/>
          <w:szCs w:val="24"/>
        </w:rPr>
        <w:t xml:space="preserve"> concerns, including infrastructure, communications, interfaces, protocols, and standards, are involved in the development of the Internet of Things. Giving a comprehensive overview of the Internet of Things, its architecture and layers, some fundamental terminologies related to it, and the services it offers are the goals of this article.</w:t>
      </w:r>
      <w:r w:rsidRPr="00F25ADE">
        <w:rPr>
          <w:sz w:val="24"/>
          <w:szCs w:val="24"/>
        </w:rPr>
        <w:br/>
      </w:r>
    </w:p>
    <w:p w14:paraId="530BE587" w14:textId="2EFC82E7" w:rsidR="009716FE" w:rsidRDefault="008C0F93" w:rsidP="00F25ADE">
      <w:pPr>
        <w:spacing w:line="360" w:lineRule="auto"/>
        <w:rPr>
          <w:rFonts w:ascii="Times New Roman" w:eastAsia="Times New Roman" w:hAnsi="Times New Roman" w:cs="Times New Roman"/>
          <w:b/>
          <w:bCs/>
          <w:color w:val="000000"/>
          <w:kern w:val="0"/>
          <w:sz w:val="34"/>
          <w:szCs w:val="34"/>
          <w:lang w:val="en-US"/>
          <w14:ligatures w14:val="none"/>
        </w:rPr>
      </w:pPr>
      <w:r w:rsidRPr="008C0F93">
        <w:rPr>
          <w:sz w:val="24"/>
          <w:szCs w:val="24"/>
        </w:rPr>
        <w:br/>
      </w:r>
      <w:r w:rsidR="00000000" w:rsidRPr="001B1FC4">
        <w:rPr>
          <w:rFonts w:ascii="Times New Roman" w:eastAsia="Times New Roman" w:hAnsi="Times New Roman" w:cs="Times New Roman"/>
          <w:b/>
          <w:bCs/>
          <w:color w:val="000000"/>
          <w:kern w:val="0"/>
          <w:sz w:val="34"/>
          <w:szCs w:val="34"/>
          <w:lang w:val="en-US"/>
          <w14:ligatures w14:val="none"/>
        </w:rPr>
        <w:t>Concept</w:t>
      </w:r>
      <w:r w:rsidR="00000000" w:rsidRPr="001B1FC4">
        <w:rPr>
          <w:rFonts w:ascii="Times New Roman" w:eastAsia="Times New Roman" w:hAnsi="Times New Roman" w:cs="Times New Roman"/>
          <w:b/>
          <w:bCs/>
          <w:color w:val="000000"/>
          <w:spacing w:val="43"/>
          <w:kern w:val="0"/>
          <w:sz w:val="34"/>
          <w:szCs w:val="34"/>
          <w:lang w:val="en-US"/>
          <w14:ligatures w14:val="none"/>
        </w:rPr>
        <w:t xml:space="preserve"> </w:t>
      </w:r>
      <w:r w:rsidR="00000000" w:rsidRPr="001B1FC4">
        <w:rPr>
          <w:rFonts w:ascii="Times New Roman" w:eastAsia="Times New Roman" w:hAnsi="Times New Roman" w:cs="Times New Roman"/>
          <w:b/>
          <w:bCs/>
          <w:color w:val="000000"/>
          <w:kern w:val="0"/>
          <w:sz w:val="34"/>
          <w:szCs w:val="34"/>
          <w:lang w:val="en-US"/>
          <w14:ligatures w14:val="none"/>
        </w:rPr>
        <w:t>of</w:t>
      </w:r>
      <w:r w:rsidR="00000000" w:rsidRPr="001B1FC4">
        <w:rPr>
          <w:rFonts w:ascii="Times New Roman" w:eastAsia="Times New Roman" w:hAnsi="Times New Roman" w:cs="Times New Roman"/>
          <w:b/>
          <w:bCs/>
          <w:color w:val="000000"/>
          <w:spacing w:val="43"/>
          <w:kern w:val="0"/>
          <w:sz w:val="34"/>
          <w:szCs w:val="34"/>
          <w:lang w:val="en-US"/>
          <w14:ligatures w14:val="none"/>
        </w:rPr>
        <w:t xml:space="preserve"> </w:t>
      </w:r>
      <w:r w:rsidR="00000000" w:rsidRPr="001B1FC4">
        <w:rPr>
          <w:rFonts w:ascii="Times New Roman" w:eastAsia="Times New Roman" w:hAnsi="Times New Roman" w:cs="Times New Roman"/>
          <w:b/>
          <w:bCs/>
          <w:color w:val="000000"/>
          <w:kern w:val="0"/>
          <w:sz w:val="34"/>
          <w:szCs w:val="34"/>
          <w:lang w:val="en-US"/>
          <w14:ligatures w14:val="none"/>
        </w:rPr>
        <w:t>IOT</w:t>
      </w:r>
    </w:p>
    <w:p w14:paraId="526EB35E" w14:textId="6D3AB133" w:rsidR="00F25ADE" w:rsidRPr="00F25ADE" w:rsidRDefault="00F25ADE" w:rsidP="00F25ADE">
      <w:pPr>
        <w:spacing w:line="360" w:lineRule="auto"/>
        <w:rPr>
          <w:rFonts w:ascii="Times New Roman" w:hAnsi="Times New Roman" w:cs="Times New Roman"/>
          <w:sz w:val="24"/>
          <w:szCs w:val="24"/>
        </w:rPr>
      </w:pPr>
      <w:r w:rsidRPr="00F25ADE">
        <w:rPr>
          <w:rFonts w:ascii="Times New Roman" w:hAnsi="Times New Roman" w:cs="Times New Roman"/>
          <w:sz w:val="24"/>
          <w:szCs w:val="24"/>
        </w:rPr>
        <w:t>The Internet of Things was initially introduced by Kevin Ashton in 1999. He defined the IoT as a network of linked devices that are individually recognizable using radio-frequency identification (RFID) technology. The precise definition of IoT is still being developed, though, and will depend on the viewpoints adopted. The Internet of Things was referred to be "dynamic global network infrastructure with self-conjuring capabilities based on standards and communication protocols"</w:t>
      </w:r>
      <w:r>
        <w:rPr>
          <w:rFonts w:ascii="Times New Roman" w:hAnsi="Times New Roman" w:cs="Times New Roman"/>
          <w:sz w:val="24"/>
          <w:szCs w:val="24"/>
        </w:rPr>
        <w:t>.</w:t>
      </w:r>
    </w:p>
    <w:p w14:paraId="34B716BB" w14:textId="77777777" w:rsidR="00F25ADE" w:rsidRPr="00F25ADE" w:rsidRDefault="00F25ADE" w:rsidP="00F25ADE">
      <w:pPr>
        <w:spacing w:line="360" w:lineRule="auto"/>
        <w:rPr>
          <w:rFonts w:ascii="Times New Roman" w:hAnsi="Times New Roman" w:cs="Times New Roman"/>
          <w:sz w:val="24"/>
          <w:szCs w:val="24"/>
        </w:rPr>
      </w:pPr>
      <w:r w:rsidRPr="00F25ADE">
        <w:rPr>
          <w:rFonts w:ascii="Times New Roman" w:hAnsi="Times New Roman" w:cs="Times New Roman"/>
          <w:sz w:val="24"/>
          <w:szCs w:val="24"/>
        </w:rPr>
        <w:t xml:space="preserve">• The Internet of Things' physical and virtual components each have unique identities and characteristics, as well as the ability to combine as an information network and use intelligent interfaces. To put it simply, the Internet of Things is a collection of uniquely identifiable connected gadgets. </w:t>
      </w:r>
      <w:r w:rsidRPr="00F25ADE">
        <w:rPr>
          <w:rFonts w:ascii="Times New Roman" w:hAnsi="Times New Roman" w:cs="Times New Roman"/>
          <w:sz w:val="24"/>
          <w:szCs w:val="24"/>
        </w:rPr>
        <w:br/>
        <w:t>• The terms "Internet" and "Things" refer to a global network consisting of sensors, communication, networking, and information processing technologies; this could be the next generation of ICT. IoT now involves a variety of technologies, including low energy wireless communications, cloud computing, RFID, NFCs, barcodes, intelligent sensing, wireless sensor networks (WSNs), and more.</w:t>
      </w:r>
      <w:r w:rsidRPr="00F25ADE">
        <w:rPr>
          <w:rFonts w:ascii="Times New Roman" w:hAnsi="Times New Roman" w:cs="Times New Roman"/>
          <w:sz w:val="24"/>
          <w:szCs w:val="24"/>
        </w:rPr>
        <w:br/>
        <w:t>• The Internet of Things (IoT) refers to the next phase of the Internet, in which physical objects may be identified and accessed online. The definition of the Internet of Things changes depending on the technologies used to achieve it. Nonetheless, the Internet of Things' foundation suggests that each item in the network can be uniquely identified via virtual representations. Everything in an IoT can share data and, if necessary, process it using pre-established schemes.</w:t>
      </w:r>
    </w:p>
    <w:p w14:paraId="11DDD50C" w14:textId="6EEFDF1E" w:rsidR="009716FE" w:rsidRPr="00F25ADE" w:rsidRDefault="009716FE" w:rsidP="00F25ADE">
      <w:pPr>
        <w:spacing w:line="360" w:lineRule="auto"/>
        <w:rPr>
          <w:rFonts w:ascii="Times New Roman" w:hAnsi="Times New Roman" w:cs="Times New Roman"/>
          <w:sz w:val="24"/>
          <w:szCs w:val="24"/>
        </w:rPr>
      </w:pPr>
    </w:p>
    <w:p w14:paraId="0642D60D" w14:textId="77777777" w:rsidR="009716FE" w:rsidRPr="001B1FC4" w:rsidRDefault="00000000" w:rsidP="001B1FC4">
      <w:pPr>
        <w:numPr>
          <w:ilvl w:val="0"/>
          <w:numId w:val="35"/>
        </w:numPr>
        <w:spacing w:before="6" w:after="0" w:line="381" w:lineRule="atLeast"/>
        <w:ind w:right="-200"/>
        <w:jc w:val="both"/>
        <w:rPr>
          <w:rFonts w:ascii="Times New Roman" w:eastAsia="Times New Roman" w:hAnsi="Times New Roman" w:cs="Times New Roman"/>
          <w:b/>
          <w:bCs/>
          <w:kern w:val="0"/>
          <w:sz w:val="34"/>
          <w:szCs w:val="34"/>
          <w:lang w:val="en-US"/>
          <w14:ligatures w14:val="none"/>
        </w:rPr>
      </w:pPr>
      <w:r w:rsidRPr="001B1FC4">
        <w:rPr>
          <w:rFonts w:ascii="Times New Roman" w:eastAsia="Times New Roman" w:hAnsi="Times New Roman" w:cs="Times New Roman"/>
          <w:b/>
          <w:bCs/>
          <w:color w:val="000000"/>
          <w:kern w:val="0"/>
          <w:sz w:val="34"/>
          <w:szCs w:val="34"/>
          <w:lang w:val="en-US"/>
          <w14:ligatures w14:val="none"/>
        </w:rPr>
        <w:t>Architecture</w:t>
      </w:r>
      <w:r w:rsidRPr="001B1FC4">
        <w:rPr>
          <w:rFonts w:ascii="Times New Roman" w:eastAsia="Times New Roman" w:hAnsi="Times New Roman" w:cs="Times New Roman"/>
          <w:b/>
          <w:bCs/>
          <w:color w:val="000000"/>
          <w:spacing w:val="43"/>
          <w:kern w:val="0"/>
          <w:sz w:val="34"/>
          <w:szCs w:val="34"/>
          <w:lang w:val="en-US"/>
          <w14:ligatures w14:val="none"/>
        </w:rPr>
        <w:t xml:space="preserve"> </w:t>
      </w:r>
      <w:r w:rsidRPr="001B1FC4">
        <w:rPr>
          <w:rFonts w:ascii="Times New Roman" w:eastAsia="Times New Roman" w:hAnsi="Times New Roman" w:cs="Times New Roman"/>
          <w:b/>
          <w:bCs/>
          <w:color w:val="000000"/>
          <w:kern w:val="0"/>
          <w:sz w:val="34"/>
          <w:szCs w:val="34"/>
          <w:lang w:val="en-US"/>
          <w14:ligatures w14:val="none"/>
        </w:rPr>
        <w:t>of</w:t>
      </w:r>
      <w:r w:rsidRPr="001B1FC4">
        <w:rPr>
          <w:rFonts w:ascii="Times New Roman" w:eastAsia="Times New Roman" w:hAnsi="Times New Roman" w:cs="Times New Roman"/>
          <w:b/>
          <w:bCs/>
          <w:color w:val="000000"/>
          <w:spacing w:val="43"/>
          <w:kern w:val="0"/>
          <w:sz w:val="34"/>
          <w:szCs w:val="34"/>
          <w:lang w:val="en-US"/>
          <w14:ligatures w14:val="none"/>
        </w:rPr>
        <w:t xml:space="preserve"> </w:t>
      </w:r>
      <w:r w:rsidRPr="001B1FC4">
        <w:rPr>
          <w:rFonts w:ascii="Times New Roman" w:eastAsia="Times New Roman" w:hAnsi="Times New Roman" w:cs="Times New Roman"/>
          <w:b/>
          <w:bCs/>
          <w:color w:val="000000"/>
          <w:kern w:val="0"/>
          <w:sz w:val="34"/>
          <w:szCs w:val="34"/>
          <w:lang w:val="en-US"/>
          <w14:ligatures w14:val="none"/>
        </w:rPr>
        <w:t>IOT</w:t>
      </w:r>
    </w:p>
    <w:p w14:paraId="25D19445" w14:textId="77777777" w:rsidR="008C59A9" w:rsidRDefault="00000000" w:rsidP="001B1FC4">
      <w:pPr>
        <w:spacing w:before="189" w:after="0" w:line="406" w:lineRule="atLeast"/>
        <w:ind w:right="235"/>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A</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critical</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requirement</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an</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that</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things</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network</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must</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spacing w:val="6"/>
          <w:kern w:val="0"/>
          <w:lang w:val="en-US"/>
          <w14:ligatures w14:val="none"/>
        </w:rPr>
        <w:t>be</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connected</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each</w:t>
      </w:r>
      <w:r>
        <w:rPr>
          <w:rFonts w:ascii="Times New Roman" w:eastAsia="Times New Roman" w:hAnsi="Times New Roman" w:cs="Times New Roman"/>
          <w:color w:val="000000"/>
          <w:spacing w:val="26"/>
          <w:kern w:val="0"/>
          <w:lang w:val="en-US"/>
          <w14:ligatures w14:val="none"/>
        </w:rPr>
        <w:t xml:space="preserve"> </w:t>
      </w:r>
      <w:r>
        <w:rPr>
          <w:rFonts w:ascii="Times New Roman" w:eastAsia="Times New Roman" w:hAnsi="Times New Roman" w:cs="Times New Roman"/>
          <w:color w:val="000000"/>
          <w:kern w:val="0"/>
          <w:lang w:val="en-US"/>
          <w14:ligatures w14:val="none"/>
        </w:rPr>
        <w:t>other. IoT</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system</w:t>
      </w:r>
      <w:r>
        <w:rPr>
          <w:rFonts w:ascii="Times New Roman" w:eastAsia="Times New Roman" w:hAnsi="Times New Roman" w:cs="Times New Roman"/>
          <w:color w:val="000000"/>
          <w:spacing w:val="28"/>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must</w:t>
      </w:r>
      <w:r>
        <w:rPr>
          <w:rFonts w:ascii="Times New Roman" w:eastAsia="Times New Roman" w:hAnsi="Times New Roman" w:cs="Times New Roman"/>
          <w:color w:val="000000"/>
          <w:spacing w:val="28"/>
          <w:kern w:val="0"/>
          <w:lang w:val="en-US"/>
          <w14:ligatures w14:val="none"/>
        </w:rPr>
        <w:t xml:space="preserve"> </w:t>
      </w:r>
      <w:r>
        <w:rPr>
          <w:rFonts w:ascii="Times New Roman" w:eastAsia="Times New Roman" w:hAnsi="Times New Roman" w:cs="Times New Roman"/>
          <w:color w:val="000000"/>
          <w:kern w:val="0"/>
          <w:lang w:val="en-US"/>
          <w14:ligatures w14:val="none"/>
        </w:rPr>
        <w:t>guarantee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operations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2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which</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connects</w:t>
      </w:r>
      <w:r>
        <w:rPr>
          <w:rFonts w:ascii="Times New Roman" w:eastAsia="Times New Roman" w:hAnsi="Times New Roman" w:cs="Times New Roman"/>
          <w:color w:val="000000"/>
          <w:spacing w:val="2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physical</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the </w:t>
      </w:r>
    </w:p>
    <w:p w14:paraId="5EADCD3C" w14:textId="0F844634" w:rsidR="008C59A9" w:rsidRDefault="008C59A9" w:rsidP="001B1FC4">
      <w:pPr>
        <w:spacing w:before="189" w:after="0" w:line="406" w:lineRule="atLeast"/>
        <w:ind w:right="235"/>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22</w:t>
      </w:r>
    </w:p>
    <w:p w14:paraId="4D1A5609" w14:textId="7431DAC1" w:rsidR="009716FE" w:rsidRDefault="00000000" w:rsidP="001B1FC4">
      <w:pPr>
        <w:spacing w:before="189" w:after="0" w:line="406" w:lineRule="atLeast"/>
        <w:ind w:right="235"/>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lastRenderedPageBreak/>
        <w:t>virtual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worlds.</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Design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involves</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many</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factors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such</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networking,</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communication, processes</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etc.</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designing</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extensibility,</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scalability,</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operability</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among devices</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should</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spacing w:val="5"/>
          <w:kern w:val="0"/>
          <w:lang w:val="en-US"/>
          <w14:ligatures w14:val="none"/>
        </w:rPr>
        <w:t>be</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taken</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into</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consideration.</w:t>
      </w:r>
      <w:r>
        <w:rPr>
          <w:rFonts w:ascii="Times New Roman" w:eastAsia="Times New Roman" w:hAnsi="Times New Roman" w:cs="Times New Roman"/>
          <w:color w:val="000000"/>
          <w:spacing w:val="39"/>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Due</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fact</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that</w:t>
      </w:r>
      <w:proofErr w:type="gramEnd"/>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things</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may</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move</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need</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7"/>
          <w:kern w:val="0"/>
          <w:lang w:val="en-US"/>
          <w14:ligatures w14:val="none"/>
        </w:rPr>
        <w:t xml:space="preserve"> </w:t>
      </w:r>
      <w:r>
        <w:rPr>
          <w:rFonts w:ascii="Times New Roman" w:eastAsia="Times New Roman" w:hAnsi="Times New Roman" w:cs="Times New Roman"/>
          <w:color w:val="000000"/>
          <w:kern w:val="0"/>
          <w:lang w:val="en-US"/>
          <w14:ligatures w14:val="none"/>
        </w:rPr>
        <w:t>interact with</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others</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real-time</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spacing w:val="1"/>
          <w:kern w:val="0"/>
          <w:lang w:val="en-US"/>
          <w14:ligatures w14:val="none"/>
        </w:rPr>
        <w:t>mode,</w:t>
      </w:r>
      <w:r>
        <w:rPr>
          <w:rFonts w:ascii="Times New Roman" w:eastAsia="Times New Roman" w:hAnsi="Times New Roman" w:cs="Times New Roman"/>
          <w:color w:val="000000"/>
          <w:spacing w:val="4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should</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spacing w:val="6"/>
          <w:kern w:val="0"/>
          <w:lang w:val="en-US"/>
          <w14:ligatures w14:val="none"/>
        </w:rPr>
        <w:t>be</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adaptive</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make</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devices</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interact</w:t>
      </w:r>
      <w:r>
        <w:rPr>
          <w:rFonts w:ascii="Times New Roman" w:eastAsia="Times New Roman" w:hAnsi="Times New Roman" w:cs="Times New Roman"/>
          <w:color w:val="000000"/>
          <w:spacing w:val="43"/>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with </w:t>
      </w:r>
      <w:proofErr w:type="gramStart"/>
      <w:r>
        <w:rPr>
          <w:rFonts w:ascii="Times New Roman" w:eastAsia="Times New Roman" w:hAnsi="Times New Roman" w:cs="Times New Roman"/>
          <w:color w:val="000000"/>
          <w:kern w:val="0"/>
          <w:lang w:val="en-US"/>
          <w14:ligatures w14:val="none"/>
        </w:rPr>
        <w:t>other</w:t>
      </w:r>
      <w:proofErr w:type="gramEnd"/>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dynamically</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spacing w:val="1"/>
          <w:kern w:val="0"/>
          <w:lang w:val="en-US"/>
          <w14:ligatures w14:val="none"/>
        </w:rPr>
        <w:t>support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communication</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amongst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them.</w:t>
      </w:r>
      <w:r>
        <w:rPr>
          <w:rFonts w:ascii="Times New Roman" w:eastAsia="Times New Roman" w:hAnsi="Times New Roman" w:cs="Times New Roman"/>
          <w:color w:val="000000"/>
          <w:spacing w:val="8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addition,</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should</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spacing w:val="1"/>
          <w:kern w:val="0"/>
          <w:lang w:val="en-US"/>
          <w14:ligatures w14:val="none"/>
        </w:rPr>
        <w:t>possess</w:t>
      </w:r>
      <w:r>
        <w:rPr>
          <w:rFonts w:ascii="Times New Roman" w:eastAsia="Times New Roman" w:hAnsi="Times New Roman" w:cs="Times New Roman"/>
          <w:color w:val="000000"/>
          <w:spacing w:val="33"/>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the</w:t>
      </w:r>
      <w:proofErr w:type="gramEnd"/>
      <w:r>
        <w:rPr>
          <w:rFonts w:ascii="Times New Roman" w:eastAsia="Times New Roman" w:hAnsi="Times New Roman" w:cs="Times New Roman"/>
          <w:color w:val="000000"/>
          <w:kern w:val="0"/>
          <w:lang w:val="en-US"/>
          <w14:ligatures w14:val="none"/>
        </w:rPr>
        <w:t xml:space="preserve"> decentralized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heterogeneous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nature.</w:t>
      </w:r>
    </w:p>
    <w:p w14:paraId="066382A5" w14:textId="77777777" w:rsidR="009716FE" w:rsidRDefault="00000000" w:rsidP="001B1FC4">
      <w:pPr>
        <w:spacing w:before="947" w:after="0" w:line="317" w:lineRule="atLeast"/>
        <w:ind w:right="-200"/>
        <w:jc w:val="both"/>
        <w:outlineLvl w:val="2"/>
        <w:rPr>
          <w:rFonts w:ascii="Times New Roman" w:eastAsia="Times New Roman" w:hAnsi="Times New Roman" w:cs="Times New Roman"/>
          <w:kern w:val="0"/>
          <w:sz w:val="29"/>
          <w:szCs w:val="29"/>
          <w:lang w:val="en-US"/>
          <w14:ligatures w14:val="none"/>
        </w:rPr>
      </w:pPr>
      <w:r>
        <w:rPr>
          <w:rFonts w:ascii="Times New Roman" w:eastAsia="Times New Roman" w:hAnsi="Times New Roman" w:cs="Times New Roman"/>
          <w:color w:val="000000"/>
          <w:kern w:val="0"/>
          <w:sz w:val="29"/>
          <w:szCs w:val="29"/>
          <w:lang w:val="en-US"/>
          <w14:ligatures w14:val="none"/>
        </w:rPr>
        <w:t>3.2.1</w:t>
      </w:r>
      <w:r>
        <w:rPr>
          <w:rFonts w:ascii="Times New Roman" w:eastAsia="Times New Roman" w:hAnsi="Times New Roman" w:cs="Times New Roman"/>
          <w:color w:val="000000"/>
          <w:spacing w:val="251"/>
          <w:kern w:val="0"/>
          <w:sz w:val="29"/>
          <w:szCs w:val="29"/>
          <w:lang w:val="en-US"/>
          <w14:ligatures w14:val="none"/>
        </w:rPr>
        <w:t xml:space="preserve"> </w:t>
      </w:r>
      <w:r w:rsidRPr="001B1FC4">
        <w:rPr>
          <w:rFonts w:ascii="Times New Roman" w:eastAsia="Times New Roman" w:hAnsi="Times New Roman" w:cs="Times New Roman"/>
          <w:b/>
          <w:bCs/>
          <w:color w:val="000000"/>
          <w:kern w:val="0"/>
          <w:sz w:val="29"/>
          <w:szCs w:val="29"/>
          <w:lang w:val="en-US"/>
          <w14:ligatures w14:val="none"/>
        </w:rPr>
        <w:t>Service</w:t>
      </w:r>
      <w:r w:rsidRPr="001B1FC4">
        <w:rPr>
          <w:rFonts w:ascii="Times New Roman" w:eastAsia="Times New Roman" w:hAnsi="Times New Roman" w:cs="Times New Roman"/>
          <w:b/>
          <w:bCs/>
          <w:color w:val="000000"/>
          <w:spacing w:val="36"/>
          <w:kern w:val="0"/>
          <w:sz w:val="29"/>
          <w:szCs w:val="29"/>
          <w:lang w:val="en-US"/>
          <w14:ligatures w14:val="none"/>
        </w:rPr>
        <w:t xml:space="preserve"> </w:t>
      </w:r>
      <w:r w:rsidRPr="001B1FC4">
        <w:rPr>
          <w:rFonts w:ascii="Times New Roman" w:eastAsia="Times New Roman" w:hAnsi="Times New Roman" w:cs="Times New Roman"/>
          <w:b/>
          <w:bCs/>
          <w:color w:val="000000"/>
          <w:kern w:val="0"/>
          <w:sz w:val="29"/>
          <w:szCs w:val="29"/>
          <w:lang w:val="en-US"/>
          <w14:ligatures w14:val="none"/>
        </w:rPr>
        <w:t>oriented</w:t>
      </w:r>
      <w:r w:rsidRPr="001B1FC4">
        <w:rPr>
          <w:rFonts w:ascii="Times New Roman" w:eastAsia="Times New Roman" w:hAnsi="Times New Roman" w:cs="Times New Roman"/>
          <w:b/>
          <w:bCs/>
          <w:color w:val="000000"/>
          <w:spacing w:val="36"/>
          <w:kern w:val="0"/>
          <w:sz w:val="29"/>
          <w:szCs w:val="29"/>
          <w:lang w:val="en-US"/>
          <w14:ligatures w14:val="none"/>
        </w:rPr>
        <w:t xml:space="preserve"> </w:t>
      </w:r>
      <w:r w:rsidRPr="001B1FC4">
        <w:rPr>
          <w:rFonts w:ascii="Times New Roman" w:eastAsia="Times New Roman" w:hAnsi="Times New Roman" w:cs="Times New Roman"/>
          <w:b/>
          <w:bCs/>
          <w:color w:val="000000"/>
          <w:kern w:val="0"/>
          <w:sz w:val="29"/>
          <w:szCs w:val="29"/>
          <w:lang w:val="en-US"/>
          <w14:ligatures w14:val="none"/>
        </w:rPr>
        <w:t>architecture</w:t>
      </w:r>
    </w:p>
    <w:p w14:paraId="6768293A" w14:textId="77777777" w:rsidR="009716FE" w:rsidRDefault="00000000"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r>
        <w:rPr>
          <w:rFonts w:ascii="Times New Roman" w:eastAsia="Times New Roman" w:hAnsi="Times New Roman" w:cs="Times New Roman"/>
          <w:color w:val="000000"/>
          <w:kern w:val="0"/>
          <w:lang w:val="en-US"/>
          <w14:ligatures w14:val="none"/>
        </w:rPr>
        <w:t>A</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critical</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requirement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an</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that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things</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network</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must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spacing w:val="6"/>
          <w:kern w:val="0"/>
          <w:lang w:val="en-US"/>
          <w14:ligatures w14:val="none"/>
        </w:rPr>
        <w:t>be</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inter-connected.</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5"/>
          <w:kern w:val="0"/>
          <w:lang w:val="en-US"/>
          <w14:ligatures w14:val="none"/>
        </w:rPr>
        <w:t xml:space="preserve"> </w:t>
      </w:r>
      <w:r>
        <w:rPr>
          <w:rFonts w:ascii="Times New Roman" w:eastAsia="Times New Roman" w:hAnsi="Times New Roman" w:cs="Times New Roman"/>
          <w:color w:val="000000"/>
          <w:kern w:val="0"/>
          <w:lang w:val="en-US"/>
          <w14:ligatures w14:val="none"/>
        </w:rPr>
        <w:t>system architecture</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must</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guarantee</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operations</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which</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bridges</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gap</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between</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physical</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3"/>
          <w:kern w:val="0"/>
          <w:lang w:val="en-US"/>
          <w14:ligatures w14:val="none"/>
        </w:rPr>
        <w:t xml:space="preserve"> </w:t>
      </w:r>
      <w:r>
        <w:rPr>
          <w:rFonts w:ascii="Times New Roman" w:eastAsia="Times New Roman" w:hAnsi="Times New Roman" w:cs="Times New Roman"/>
          <w:color w:val="000000"/>
          <w:kern w:val="0"/>
          <w:lang w:val="en-US"/>
          <w14:ligatures w14:val="none"/>
        </w:rPr>
        <w:t>the virtual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worlds.</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Design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involves</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many</w:t>
      </w:r>
      <w:r>
        <w:rPr>
          <w:rFonts w:ascii="Times New Roman" w:eastAsia="Times New Roman" w:hAnsi="Times New Roman" w:cs="Times New Roman"/>
          <w:color w:val="000000"/>
          <w:spacing w:val="17"/>
          <w:kern w:val="0"/>
          <w:lang w:val="en-US"/>
          <w14:ligatures w14:val="none"/>
        </w:rPr>
        <w:t xml:space="preserve"> </w:t>
      </w:r>
      <w:r>
        <w:rPr>
          <w:rFonts w:ascii="Times New Roman" w:eastAsia="Times New Roman" w:hAnsi="Times New Roman" w:cs="Times New Roman"/>
          <w:color w:val="000000"/>
          <w:kern w:val="0"/>
          <w:lang w:val="en-US"/>
          <w14:ligatures w14:val="none"/>
        </w:rPr>
        <w:t>factors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such</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networking,</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communication, business</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spacing w:val="1"/>
          <w:kern w:val="0"/>
          <w:lang w:val="en-US"/>
          <w14:ligatures w14:val="none"/>
        </w:rPr>
        <w:t>models</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processes,</w:t>
      </w:r>
      <w:r>
        <w:rPr>
          <w:rFonts w:ascii="Times New Roman" w:eastAsia="Times New Roman" w:hAnsi="Times New Roman" w:cs="Times New Roman"/>
          <w:color w:val="000000"/>
          <w:spacing w:val="34"/>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security.</w:t>
      </w:r>
      <w:r>
        <w:rPr>
          <w:rFonts w:ascii="Times New Roman" w:eastAsia="Times New Roman" w:hAnsi="Times New Roman" w:cs="Times New Roman"/>
          <w:color w:val="000000"/>
          <w:spacing w:val="82"/>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designing</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extensibility, scalability,</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interoperability</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among</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heterogeneous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devices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their</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spacing w:val="1"/>
          <w:kern w:val="0"/>
          <w:lang w:val="en-US"/>
          <w14:ligatures w14:val="none"/>
        </w:rPr>
        <w:t>models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should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spacing w:val="6"/>
          <w:kern w:val="0"/>
          <w:lang w:val="en-US"/>
          <w14:ligatures w14:val="none"/>
        </w:rPr>
        <w:t>be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taken</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into consideration.</w:t>
      </w:r>
      <w:r>
        <w:rPr>
          <w:rFonts w:ascii="Times New Roman" w:eastAsia="Times New Roman" w:hAnsi="Times New Roman" w:cs="Times New Roman"/>
          <w:color w:val="000000"/>
          <w:spacing w:val="45"/>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Due</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fact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that</w:t>
      </w:r>
      <w:proofErr w:type="gramEnd"/>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things</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may</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move</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physically</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need</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interact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with</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each</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other in</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real-time</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spacing w:val="1"/>
          <w:kern w:val="0"/>
          <w:lang w:val="en-US"/>
          <w14:ligatures w14:val="none"/>
        </w:rPr>
        <w:t>mode,</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architecture</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should</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spacing w:val="5"/>
          <w:kern w:val="0"/>
          <w:lang w:val="en-US"/>
          <w14:ligatures w14:val="none"/>
        </w:rPr>
        <w:t>be</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adaptive</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make</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devices</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interact</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with</w:t>
      </w:r>
      <w:r>
        <w:rPr>
          <w:rFonts w:ascii="Times New Roman" w:eastAsia="Times New Roman" w:hAnsi="Times New Roman" w:cs="Times New Roman"/>
          <w:color w:val="000000"/>
          <w:spacing w:val="37"/>
          <w:kern w:val="0"/>
          <w:lang w:val="en-US"/>
          <w14:ligatures w14:val="none"/>
        </w:rPr>
        <w:t xml:space="preserve"> </w:t>
      </w:r>
      <w:r>
        <w:rPr>
          <w:rFonts w:ascii="Times New Roman" w:eastAsia="Times New Roman" w:hAnsi="Times New Roman" w:cs="Times New Roman"/>
          <w:color w:val="000000"/>
          <w:kern w:val="0"/>
          <w:lang w:val="en-US"/>
          <w14:ligatures w14:val="none"/>
        </w:rPr>
        <w:t>other</w:t>
      </w:r>
      <w:r>
        <w:rPr>
          <w:rFonts w:ascii="Times New Roman" w:eastAsia="Times New Roman" w:hAnsi="Times New Roman" w:cs="Times New Roman"/>
          <w:color w:val="000000"/>
          <w:spacing w:val="38"/>
          <w:kern w:val="0"/>
          <w:lang w:val="en-US"/>
          <w14:ligatures w14:val="none"/>
        </w:rPr>
        <w:t xml:space="preserve"> </w:t>
      </w:r>
      <w:r>
        <w:rPr>
          <w:rFonts w:ascii="Times New Roman" w:eastAsia="Times New Roman" w:hAnsi="Times New Roman" w:cs="Times New Roman"/>
          <w:color w:val="000000"/>
          <w:kern w:val="0"/>
          <w:lang w:val="en-US"/>
          <w14:ligatures w14:val="none"/>
        </w:rPr>
        <w:t>things dynamically</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support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unambiguous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communication</w:t>
      </w:r>
      <w:r>
        <w:rPr>
          <w:rFonts w:ascii="Times New Roman" w:eastAsia="Times New Roman" w:hAnsi="Times New Roman" w:cs="Times New Roman"/>
          <w:color w:val="000000"/>
          <w:spacing w:val="18"/>
          <w:kern w:val="0"/>
          <w:lang w:val="en-US"/>
          <w14:ligatures w14:val="none"/>
        </w:rPr>
        <w:t>.</w:t>
      </w:r>
    </w:p>
    <w:p w14:paraId="56889868"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61F6A791"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35DBB9C8"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5ACB7DA3"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4BB87226"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60FAFB8A"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2A740A55"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3230AAD1"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311EEE9B"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483F06D8"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6A0ACA07"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70B85452" w14:textId="77777777"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p>
    <w:p w14:paraId="7494F66F" w14:textId="6D5CC878"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r>
        <w:rPr>
          <w:rFonts w:ascii="Times New Roman" w:eastAsia="Times New Roman" w:hAnsi="Times New Roman" w:cs="Times New Roman"/>
          <w:color w:val="000000"/>
          <w:spacing w:val="18"/>
          <w:kern w:val="0"/>
          <w:lang w:val="en-US"/>
          <w14:ligatures w14:val="none"/>
        </w:rPr>
        <w:t xml:space="preserve">                     </w:t>
      </w:r>
    </w:p>
    <w:p w14:paraId="5BB74302" w14:textId="6163446E" w:rsidR="008C59A9" w:rsidRDefault="008C59A9" w:rsidP="001B1FC4">
      <w:pPr>
        <w:spacing w:before="127" w:after="0" w:line="406" w:lineRule="atLeast"/>
        <w:ind w:right="235"/>
        <w:jc w:val="both"/>
        <w:rPr>
          <w:rFonts w:ascii="Times New Roman" w:eastAsia="Times New Roman" w:hAnsi="Times New Roman" w:cs="Times New Roman"/>
          <w:color w:val="000000"/>
          <w:spacing w:val="18"/>
          <w:kern w:val="0"/>
          <w:lang w:val="en-US"/>
          <w14:ligatures w14:val="none"/>
        </w:rPr>
      </w:pPr>
      <w:r>
        <w:rPr>
          <w:rFonts w:ascii="Times New Roman" w:eastAsia="Times New Roman" w:hAnsi="Times New Roman" w:cs="Times New Roman"/>
          <w:color w:val="000000"/>
          <w:spacing w:val="18"/>
          <w:kern w:val="0"/>
          <w:lang w:val="en-US"/>
          <w14:ligatures w14:val="none"/>
        </w:rPr>
        <w:t xml:space="preserve">                                                               23</w:t>
      </w:r>
    </w:p>
    <w:p w14:paraId="3297B295" w14:textId="384519B0" w:rsidR="008C59A9" w:rsidRPr="008C59A9" w:rsidRDefault="008C59A9" w:rsidP="001B1FC4">
      <w:pPr>
        <w:spacing w:before="127" w:after="0" w:line="406" w:lineRule="atLeast"/>
        <w:ind w:right="235"/>
        <w:jc w:val="both"/>
        <w:rPr>
          <w:rFonts w:ascii="Times New Roman" w:eastAsia="Times New Roman" w:hAnsi="Times New Roman" w:cs="Times New Roman"/>
          <w:color w:val="000000"/>
          <w:kern w:val="0"/>
          <w:lang w:val="en-US"/>
          <w14:ligatures w14:val="none"/>
        </w:rPr>
        <w:sectPr w:rsidR="008C59A9" w:rsidRPr="008C59A9" w:rsidSect="009716FE">
          <w:footerReference w:type="even" r:id="rId19"/>
          <w:footerReference w:type="default" r:id="rId20"/>
          <w:pgSz w:w="11906" w:h="16838"/>
          <w:pgMar w:top="1060" w:right="1285" w:bottom="1080" w:left="1134" w:header="720" w:footer="480" w:gutter="0"/>
          <w:pgBorders w:offsetFrom="page">
            <w:top w:val="single" w:sz="4" w:space="24" w:color="auto"/>
            <w:left w:val="single" w:sz="4" w:space="24" w:color="auto"/>
            <w:bottom w:val="single" w:sz="4" w:space="24" w:color="auto"/>
            <w:right w:val="single" w:sz="4" w:space="24" w:color="auto"/>
          </w:pgBorders>
          <w:pgNumType w:start="8"/>
          <w:cols w:space="720"/>
        </w:sectPr>
      </w:pPr>
    </w:p>
    <w:p w14:paraId="3451A098" w14:textId="77777777" w:rsidR="00884E37" w:rsidRPr="009716FE" w:rsidRDefault="00000000" w:rsidP="00884E37">
      <w:pPr>
        <w:rPr>
          <w:b/>
          <w:bCs/>
          <w:sz w:val="40"/>
          <w:szCs w:val="40"/>
        </w:rPr>
      </w:pPr>
      <w:r w:rsidRPr="009716FE">
        <w:rPr>
          <w:b/>
          <w:bCs/>
          <w:sz w:val="40"/>
          <w:szCs w:val="40"/>
        </w:rPr>
        <w:lastRenderedPageBreak/>
        <w:t>Block Diagram:</w:t>
      </w:r>
    </w:p>
    <w:p w14:paraId="3A8AC6E7" w14:textId="77777777" w:rsidR="009716FE" w:rsidRDefault="009716FE" w:rsidP="00884E37"/>
    <w:p w14:paraId="78FD6F88" w14:textId="1766CC1A" w:rsidR="009716FE" w:rsidRDefault="008C59A9" w:rsidP="00884E37">
      <w:r>
        <w:rPr>
          <w:noProof/>
        </w:rPr>
        <w:drawing>
          <wp:anchor distT="0" distB="0" distL="114300" distR="114300" simplePos="0" relativeHeight="251665408" behindDoc="1" locked="0" layoutInCell="1" allowOverlap="1" wp14:anchorId="6F78C080" wp14:editId="31F769C7">
            <wp:simplePos x="0" y="0"/>
            <wp:positionH relativeFrom="margin">
              <wp:posOffset>295275</wp:posOffset>
            </wp:positionH>
            <wp:positionV relativeFrom="paragraph">
              <wp:posOffset>11430</wp:posOffset>
            </wp:positionV>
            <wp:extent cx="4905375" cy="3076575"/>
            <wp:effectExtent l="0" t="0" r="9525" b="9525"/>
            <wp:wrapTight wrapText="bothSides">
              <wp:wrapPolygon edited="0">
                <wp:start x="0" y="0"/>
                <wp:lineTo x="0" y="21533"/>
                <wp:lineTo x="21558" y="21533"/>
                <wp:lineTo x="21558" y="0"/>
                <wp:lineTo x="0" y="0"/>
              </wp:wrapPolygon>
            </wp:wrapTight>
            <wp:docPr id="1778033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3020" name="Picture 4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05375" cy="3076575"/>
                    </a:xfrm>
                    <a:prstGeom prst="rect">
                      <a:avLst/>
                    </a:prstGeom>
                    <a:noFill/>
                    <a:ln>
                      <a:noFill/>
                    </a:ln>
                  </pic:spPr>
                </pic:pic>
              </a:graphicData>
            </a:graphic>
          </wp:anchor>
        </w:drawing>
      </w:r>
    </w:p>
    <w:p w14:paraId="2DACB43C" w14:textId="0D0921B3" w:rsidR="00884E37" w:rsidRPr="00884E37" w:rsidRDefault="00884E37" w:rsidP="00884E37"/>
    <w:p w14:paraId="558B3724" w14:textId="3C4E001A" w:rsidR="006F49D0" w:rsidRDefault="00000000" w:rsidP="006F49D0">
      <w:pPr>
        <w:pStyle w:val="NormalWeb"/>
      </w:pPr>
      <w:r>
        <w:t>.</w:t>
      </w:r>
    </w:p>
    <w:p w14:paraId="58CF35A5" w14:textId="77777777" w:rsidR="006F49D0" w:rsidRDefault="006F49D0">
      <w:pPr>
        <w:rPr>
          <w:rFonts w:ascii="Times New Roman" w:hAnsi="Times New Roman" w:cs="Times New Roman"/>
          <w:sz w:val="24"/>
          <w:szCs w:val="24"/>
        </w:rPr>
      </w:pPr>
    </w:p>
    <w:p w14:paraId="2049E56B" w14:textId="77777777" w:rsidR="006F49D0" w:rsidRDefault="006F49D0" w:rsidP="00A232AB">
      <w:pPr>
        <w:rPr>
          <w:rFonts w:ascii="Times New Roman" w:hAnsi="Times New Roman" w:cs="Times New Roman"/>
          <w:sz w:val="24"/>
          <w:szCs w:val="24"/>
        </w:rPr>
      </w:pPr>
    </w:p>
    <w:p w14:paraId="4DF2F19E" w14:textId="77777777" w:rsidR="009F4D0E" w:rsidRDefault="009F4D0E" w:rsidP="00B52AF7">
      <w:pPr>
        <w:jc w:val="center"/>
        <w:rPr>
          <w:rFonts w:ascii="Times New Roman" w:hAnsi="Times New Roman" w:cs="Times New Roman"/>
          <w:b/>
          <w:bCs/>
          <w:sz w:val="28"/>
          <w:szCs w:val="28"/>
        </w:rPr>
      </w:pPr>
    </w:p>
    <w:p w14:paraId="7C2C19A1" w14:textId="77777777" w:rsidR="009F4D0E" w:rsidRDefault="009F4D0E" w:rsidP="00B52AF7">
      <w:pPr>
        <w:jc w:val="center"/>
        <w:rPr>
          <w:rFonts w:ascii="Times New Roman" w:hAnsi="Times New Roman" w:cs="Times New Roman"/>
          <w:b/>
          <w:bCs/>
          <w:sz w:val="28"/>
          <w:szCs w:val="28"/>
        </w:rPr>
      </w:pPr>
    </w:p>
    <w:p w14:paraId="42E03085" w14:textId="77777777" w:rsidR="009F4D0E" w:rsidRDefault="009F4D0E" w:rsidP="00B52AF7">
      <w:pPr>
        <w:jc w:val="center"/>
        <w:rPr>
          <w:rFonts w:ascii="Times New Roman" w:hAnsi="Times New Roman" w:cs="Times New Roman"/>
          <w:b/>
          <w:bCs/>
          <w:sz w:val="28"/>
          <w:szCs w:val="28"/>
        </w:rPr>
      </w:pPr>
    </w:p>
    <w:p w14:paraId="2DB2420C" w14:textId="77777777" w:rsidR="009F4D0E" w:rsidRDefault="009F4D0E" w:rsidP="00B52AF7">
      <w:pPr>
        <w:jc w:val="center"/>
        <w:rPr>
          <w:rFonts w:ascii="Times New Roman" w:hAnsi="Times New Roman" w:cs="Times New Roman"/>
          <w:b/>
          <w:bCs/>
          <w:sz w:val="28"/>
          <w:szCs w:val="28"/>
        </w:rPr>
      </w:pPr>
    </w:p>
    <w:p w14:paraId="2A9C9722" w14:textId="77777777" w:rsidR="009716FE" w:rsidRDefault="009716FE" w:rsidP="00B52AF7">
      <w:pPr>
        <w:jc w:val="center"/>
        <w:rPr>
          <w:rFonts w:ascii="Times New Roman" w:hAnsi="Times New Roman" w:cs="Times New Roman"/>
          <w:b/>
          <w:bCs/>
          <w:sz w:val="28"/>
          <w:szCs w:val="28"/>
        </w:rPr>
      </w:pPr>
    </w:p>
    <w:p w14:paraId="545EC5D9" w14:textId="357DA7B4" w:rsidR="009716FE" w:rsidRDefault="009716FE" w:rsidP="00B52AF7">
      <w:pPr>
        <w:jc w:val="center"/>
        <w:rPr>
          <w:rFonts w:ascii="Times New Roman" w:hAnsi="Times New Roman" w:cs="Times New Roman"/>
          <w:b/>
          <w:bCs/>
          <w:sz w:val="28"/>
          <w:szCs w:val="28"/>
        </w:rPr>
      </w:pPr>
    </w:p>
    <w:p w14:paraId="52D8EF25" w14:textId="6633E375" w:rsidR="009716FE" w:rsidRDefault="008C59A9" w:rsidP="00B52AF7">
      <w:pPr>
        <w:jc w:val="center"/>
        <w:rPr>
          <w:rFonts w:ascii="Times New Roman" w:hAnsi="Times New Roman" w:cs="Times New Roman"/>
          <w:b/>
          <w:bCs/>
          <w:sz w:val="28"/>
          <w:szCs w:val="28"/>
        </w:rPr>
      </w:pPr>
      <w:r>
        <w:rPr>
          <w:noProof/>
        </w:rPr>
        <w:drawing>
          <wp:anchor distT="0" distB="0" distL="114300" distR="114300" simplePos="0" relativeHeight="251666432" behindDoc="1" locked="0" layoutInCell="1" allowOverlap="1" wp14:anchorId="2885FDC7" wp14:editId="11A566F3">
            <wp:simplePos x="0" y="0"/>
            <wp:positionH relativeFrom="margin">
              <wp:posOffset>304800</wp:posOffset>
            </wp:positionH>
            <wp:positionV relativeFrom="paragraph">
              <wp:posOffset>66040</wp:posOffset>
            </wp:positionV>
            <wp:extent cx="4895850" cy="3676650"/>
            <wp:effectExtent l="0" t="0" r="0" b="0"/>
            <wp:wrapTight wrapText="bothSides">
              <wp:wrapPolygon edited="0">
                <wp:start x="0" y="0"/>
                <wp:lineTo x="0" y="21488"/>
                <wp:lineTo x="21516" y="21488"/>
                <wp:lineTo x="21516" y="0"/>
                <wp:lineTo x="0" y="0"/>
              </wp:wrapPolygon>
            </wp:wrapTight>
            <wp:docPr id="52683282" name="Picture 11" descr="A diagram of a cloud computing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3282" name="Picture 11" descr="A diagram of a cloud computing syste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95850" cy="3676650"/>
                    </a:xfrm>
                    <a:prstGeom prst="rect">
                      <a:avLst/>
                    </a:prstGeom>
                    <a:noFill/>
                    <a:ln>
                      <a:noFill/>
                    </a:ln>
                  </pic:spPr>
                </pic:pic>
              </a:graphicData>
            </a:graphic>
          </wp:anchor>
        </w:drawing>
      </w:r>
    </w:p>
    <w:p w14:paraId="675B4C0F" w14:textId="41AEB3C8" w:rsidR="009716FE" w:rsidRDefault="009716FE" w:rsidP="00B52AF7">
      <w:pPr>
        <w:jc w:val="center"/>
        <w:rPr>
          <w:rFonts w:ascii="Times New Roman" w:hAnsi="Times New Roman" w:cs="Times New Roman"/>
          <w:b/>
          <w:bCs/>
          <w:sz w:val="28"/>
          <w:szCs w:val="28"/>
        </w:rPr>
      </w:pPr>
    </w:p>
    <w:p w14:paraId="3481D1B0" w14:textId="77777777" w:rsidR="009716FE" w:rsidRDefault="009716FE" w:rsidP="00B52AF7">
      <w:pPr>
        <w:jc w:val="center"/>
        <w:rPr>
          <w:rFonts w:ascii="Times New Roman" w:hAnsi="Times New Roman" w:cs="Times New Roman"/>
          <w:b/>
          <w:bCs/>
          <w:sz w:val="28"/>
          <w:szCs w:val="28"/>
        </w:rPr>
      </w:pPr>
    </w:p>
    <w:p w14:paraId="7356188A" w14:textId="77777777" w:rsidR="009716FE" w:rsidRDefault="009716FE" w:rsidP="00B52AF7">
      <w:pPr>
        <w:jc w:val="center"/>
        <w:rPr>
          <w:rFonts w:ascii="Times New Roman" w:hAnsi="Times New Roman" w:cs="Times New Roman"/>
          <w:b/>
          <w:bCs/>
          <w:sz w:val="28"/>
          <w:szCs w:val="28"/>
        </w:rPr>
      </w:pPr>
    </w:p>
    <w:p w14:paraId="48F84A89" w14:textId="77777777" w:rsidR="009716FE" w:rsidRDefault="009716FE" w:rsidP="00B52AF7">
      <w:pPr>
        <w:jc w:val="center"/>
        <w:rPr>
          <w:rFonts w:ascii="Times New Roman" w:hAnsi="Times New Roman" w:cs="Times New Roman"/>
          <w:b/>
          <w:bCs/>
          <w:sz w:val="28"/>
          <w:szCs w:val="28"/>
        </w:rPr>
      </w:pPr>
    </w:p>
    <w:p w14:paraId="785052E4" w14:textId="77777777" w:rsidR="009716FE" w:rsidRDefault="009716FE" w:rsidP="00B52AF7">
      <w:pPr>
        <w:jc w:val="center"/>
        <w:rPr>
          <w:rFonts w:ascii="Times New Roman" w:hAnsi="Times New Roman" w:cs="Times New Roman"/>
          <w:b/>
          <w:bCs/>
          <w:sz w:val="28"/>
          <w:szCs w:val="28"/>
        </w:rPr>
      </w:pPr>
    </w:p>
    <w:p w14:paraId="3C88EEF6" w14:textId="77777777" w:rsidR="009716FE" w:rsidRDefault="009716FE" w:rsidP="00B52AF7">
      <w:pPr>
        <w:jc w:val="center"/>
        <w:rPr>
          <w:rFonts w:ascii="Times New Roman" w:hAnsi="Times New Roman" w:cs="Times New Roman"/>
          <w:b/>
          <w:bCs/>
          <w:sz w:val="28"/>
          <w:szCs w:val="28"/>
        </w:rPr>
      </w:pPr>
    </w:p>
    <w:p w14:paraId="6C443033" w14:textId="77777777" w:rsidR="009716FE" w:rsidRDefault="009716FE" w:rsidP="00B52AF7">
      <w:pPr>
        <w:jc w:val="center"/>
        <w:rPr>
          <w:rFonts w:ascii="Times New Roman" w:hAnsi="Times New Roman" w:cs="Times New Roman"/>
          <w:b/>
          <w:bCs/>
          <w:sz w:val="28"/>
          <w:szCs w:val="28"/>
        </w:rPr>
      </w:pPr>
    </w:p>
    <w:p w14:paraId="0EFA16C2" w14:textId="77777777" w:rsidR="009716FE" w:rsidRDefault="009716FE" w:rsidP="00B52AF7">
      <w:pPr>
        <w:jc w:val="center"/>
        <w:rPr>
          <w:rFonts w:ascii="Times New Roman" w:hAnsi="Times New Roman" w:cs="Times New Roman"/>
          <w:b/>
          <w:bCs/>
          <w:sz w:val="28"/>
          <w:szCs w:val="28"/>
        </w:rPr>
      </w:pPr>
    </w:p>
    <w:p w14:paraId="2B47B844" w14:textId="77777777" w:rsidR="009716FE" w:rsidRDefault="009716FE" w:rsidP="00B52AF7">
      <w:pPr>
        <w:jc w:val="center"/>
        <w:rPr>
          <w:rFonts w:ascii="Times New Roman" w:hAnsi="Times New Roman" w:cs="Times New Roman"/>
          <w:b/>
          <w:bCs/>
          <w:sz w:val="28"/>
          <w:szCs w:val="28"/>
        </w:rPr>
      </w:pPr>
    </w:p>
    <w:p w14:paraId="7974CD7C" w14:textId="77777777" w:rsidR="009716FE" w:rsidRDefault="009716FE" w:rsidP="00B52AF7">
      <w:pPr>
        <w:jc w:val="center"/>
        <w:rPr>
          <w:rFonts w:ascii="Times New Roman" w:hAnsi="Times New Roman" w:cs="Times New Roman"/>
          <w:b/>
          <w:bCs/>
          <w:sz w:val="28"/>
          <w:szCs w:val="28"/>
        </w:rPr>
      </w:pPr>
    </w:p>
    <w:p w14:paraId="10FC0483" w14:textId="77777777" w:rsidR="009716FE" w:rsidRDefault="009716FE" w:rsidP="00B52AF7">
      <w:pPr>
        <w:jc w:val="center"/>
        <w:rPr>
          <w:rFonts w:ascii="Times New Roman" w:hAnsi="Times New Roman" w:cs="Times New Roman"/>
          <w:b/>
          <w:bCs/>
          <w:sz w:val="28"/>
          <w:szCs w:val="28"/>
        </w:rPr>
      </w:pPr>
    </w:p>
    <w:p w14:paraId="2F45CFCF" w14:textId="77777777" w:rsidR="009716FE" w:rsidRDefault="009716FE" w:rsidP="00B52AF7">
      <w:pPr>
        <w:jc w:val="center"/>
        <w:rPr>
          <w:rFonts w:ascii="Times New Roman" w:hAnsi="Times New Roman" w:cs="Times New Roman"/>
          <w:b/>
          <w:bCs/>
          <w:sz w:val="28"/>
          <w:szCs w:val="28"/>
        </w:rPr>
      </w:pPr>
    </w:p>
    <w:p w14:paraId="4E74B1D9" w14:textId="18D851D3" w:rsidR="008C59A9" w:rsidRDefault="008C59A9" w:rsidP="00B52AF7">
      <w:pPr>
        <w:jc w:val="center"/>
        <w:rPr>
          <w:rFonts w:ascii="Times New Roman" w:hAnsi="Times New Roman" w:cs="Times New Roman"/>
          <w:b/>
          <w:bCs/>
          <w:sz w:val="28"/>
          <w:szCs w:val="28"/>
        </w:rPr>
      </w:pPr>
      <w:r>
        <w:rPr>
          <w:rFonts w:ascii="Times New Roman" w:hAnsi="Times New Roman" w:cs="Times New Roman"/>
          <w:b/>
          <w:bCs/>
          <w:sz w:val="28"/>
          <w:szCs w:val="28"/>
        </w:rPr>
        <w:t>24</w:t>
      </w:r>
    </w:p>
    <w:p w14:paraId="16813262" w14:textId="77777777" w:rsidR="006F49D0" w:rsidRDefault="006F49D0" w:rsidP="006F49D0">
      <w:pPr>
        <w:spacing w:line="360" w:lineRule="auto"/>
        <w:rPr>
          <w:rFonts w:ascii="Times New Roman" w:hAnsi="Times New Roman" w:cs="Times New Roman"/>
          <w:sz w:val="24"/>
          <w:szCs w:val="24"/>
        </w:rPr>
      </w:pPr>
    </w:p>
    <w:p w14:paraId="7576A32E" w14:textId="77777777" w:rsidR="009716FE" w:rsidRPr="001B1FC4" w:rsidRDefault="00000000" w:rsidP="009716FE">
      <w:pPr>
        <w:spacing w:before="759" w:after="0" w:line="548" w:lineRule="atLeast"/>
        <w:ind w:right="-200"/>
        <w:jc w:val="both"/>
        <w:rPr>
          <w:rFonts w:ascii="Times New Roman" w:eastAsia="Times New Roman" w:hAnsi="Times New Roman" w:cs="Times New Roman"/>
          <w:b/>
          <w:bCs/>
          <w:kern w:val="0"/>
          <w:sz w:val="50"/>
          <w:szCs w:val="50"/>
          <w:lang w:val="en-US"/>
          <w14:ligatures w14:val="none"/>
        </w:rPr>
      </w:pPr>
      <w:r w:rsidRPr="001B1FC4">
        <w:rPr>
          <w:rFonts w:ascii="Times New Roman" w:eastAsia="Times New Roman" w:hAnsi="Times New Roman" w:cs="Times New Roman"/>
          <w:b/>
          <w:bCs/>
          <w:color w:val="000000"/>
          <w:kern w:val="0"/>
          <w:sz w:val="50"/>
          <w:szCs w:val="50"/>
          <w:lang w:val="en-US"/>
          <w14:ligatures w14:val="none"/>
        </w:rPr>
        <w:t>Components</w:t>
      </w:r>
      <w:r w:rsidRPr="001B1FC4">
        <w:rPr>
          <w:rFonts w:ascii="Times New Roman" w:eastAsia="Times New Roman" w:hAnsi="Times New Roman" w:cs="Times New Roman"/>
          <w:b/>
          <w:bCs/>
          <w:color w:val="000000"/>
          <w:spacing w:val="62"/>
          <w:kern w:val="0"/>
          <w:sz w:val="50"/>
          <w:szCs w:val="50"/>
          <w:lang w:val="en-US"/>
          <w14:ligatures w14:val="none"/>
        </w:rPr>
        <w:t xml:space="preserve"> </w:t>
      </w:r>
      <w:r w:rsidRPr="001B1FC4">
        <w:rPr>
          <w:rFonts w:ascii="Times New Roman" w:eastAsia="Times New Roman" w:hAnsi="Times New Roman" w:cs="Times New Roman"/>
          <w:b/>
          <w:bCs/>
          <w:color w:val="000000"/>
          <w:kern w:val="0"/>
          <w:sz w:val="50"/>
          <w:szCs w:val="50"/>
          <w:lang w:val="en-US"/>
          <w14:ligatures w14:val="none"/>
        </w:rPr>
        <w:t>for</w:t>
      </w:r>
      <w:r w:rsidRPr="001B1FC4">
        <w:rPr>
          <w:rFonts w:ascii="Times New Roman" w:eastAsia="Times New Roman" w:hAnsi="Times New Roman" w:cs="Times New Roman"/>
          <w:b/>
          <w:bCs/>
          <w:color w:val="000000"/>
          <w:spacing w:val="62"/>
          <w:kern w:val="0"/>
          <w:sz w:val="50"/>
          <w:szCs w:val="50"/>
          <w:lang w:val="en-US"/>
          <w14:ligatures w14:val="none"/>
        </w:rPr>
        <w:t xml:space="preserve"> </w:t>
      </w:r>
      <w:r w:rsidRPr="001B1FC4">
        <w:rPr>
          <w:rFonts w:ascii="Times New Roman" w:eastAsia="Times New Roman" w:hAnsi="Times New Roman" w:cs="Times New Roman"/>
          <w:b/>
          <w:bCs/>
          <w:color w:val="000000"/>
          <w:kern w:val="0"/>
          <w:sz w:val="50"/>
          <w:szCs w:val="50"/>
          <w:lang w:val="en-US"/>
          <w14:ligatures w14:val="none"/>
        </w:rPr>
        <w:t>waste</w:t>
      </w:r>
      <w:r w:rsidRPr="001B1FC4">
        <w:rPr>
          <w:rFonts w:ascii="Times New Roman" w:eastAsia="Times New Roman" w:hAnsi="Times New Roman" w:cs="Times New Roman"/>
          <w:b/>
          <w:bCs/>
          <w:color w:val="000000"/>
          <w:spacing w:val="62"/>
          <w:kern w:val="0"/>
          <w:sz w:val="50"/>
          <w:szCs w:val="50"/>
          <w:lang w:val="en-US"/>
          <w14:ligatures w14:val="none"/>
        </w:rPr>
        <w:t xml:space="preserve"> </w:t>
      </w:r>
      <w:r w:rsidRPr="001B1FC4">
        <w:rPr>
          <w:rFonts w:ascii="Times New Roman" w:eastAsia="Times New Roman" w:hAnsi="Times New Roman" w:cs="Times New Roman"/>
          <w:b/>
          <w:bCs/>
          <w:color w:val="000000"/>
          <w:kern w:val="0"/>
          <w:sz w:val="50"/>
          <w:szCs w:val="50"/>
          <w:lang w:val="en-US"/>
          <w14:ligatures w14:val="none"/>
        </w:rPr>
        <w:t>management</w:t>
      </w:r>
    </w:p>
    <w:p w14:paraId="635F03C9" w14:textId="3CCF1D63" w:rsidR="009716FE" w:rsidRPr="00F25ADE" w:rsidRDefault="00000000" w:rsidP="00F25ADE">
      <w:pPr>
        <w:pStyle w:val="ListParagraph"/>
        <w:numPr>
          <w:ilvl w:val="1"/>
          <w:numId w:val="72"/>
        </w:numPr>
        <w:spacing w:before="1041" w:after="354" w:line="360" w:lineRule="auto"/>
        <w:ind w:right="-200"/>
        <w:outlineLvl w:val="1"/>
        <w:rPr>
          <w:rFonts w:ascii="Times New Roman" w:eastAsia="Times New Roman" w:hAnsi="Times New Roman" w:cs="Times New Roman"/>
          <w:kern w:val="0"/>
          <w:sz w:val="34"/>
          <w:szCs w:val="34"/>
          <w:lang w:val="en-US"/>
          <w14:ligatures w14:val="none"/>
        </w:rPr>
      </w:pPr>
      <w:r w:rsidRPr="00F25ADE">
        <w:rPr>
          <w:rFonts w:ascii="Times New Roman" w:eastAsia="Times New Roman" w:hAnsi="Times New Roman" w:cs="Times New Roman"/>
          <w:color w:val="000000"/>
          <w:kern w:val="0"/>
          <w:sz w:val="34"/>
          <w:szCs w:val="34"/>
          <w:lang w:val="en-US"/>
          <w14:ligatures w14:val="none"/>
        </w:rPr>
        <w:t>Components</w:t>
      </w:r>
      <w:r w:rsidRPr="00F25ADE">
        <w:rPr>
          <w:rFonts w:ascii="Times New Roman" w:eastAsia="Times New Roman" w:hAnsi="Times New Roman" w:cs="Times New Roman"/>
          <w:color w:val="000000"/>
          <w:spacing w:val="43"/>
          <w:kern w:val="0"/>
          <w:sz w:val="34"/>
          <w:szCs w:val="34"/>
          <w:lang w:val="en-US"/>
          <w14:ligatures w14:val="none"/>
        </w:rPr>
        <w:t xml:space="preserve"> </w:t>
      </w:r>
      <w:r w:rsidRPr="00F25ADE">
        <w:rPr>
          <w:rFonts w:ascii="Times New Roman" w:eastAsia="Times New Roman" w:hAnsi="Times New Roman" w:cs="Times New Roman"/>
          <w:color w:val="000000"/>
          <w:kern w:val="0"/>
          <w:sz w:val="34"/>
          <w:szCs w:val="34"/>
          <w:lang w:val="en-US"/>
          <w14:ligatures w14:val="none"/>
        </w:rPr>
        <w:t>used</w:t>
      </w:r>
    </w:p>
    <w:p w14:paraId="556AC28E" w14:textId="77777777" w:rsidR="00F25ADE" w:rsidRPr="00F25ADE" w:rsidRDefault="00000000" w:rsidP="00F25ADE">
      <w:pPr>
        <w:numPr>
          <w:ilvl w:val="0"/>
          <w:numId w:val="38"/>
        </w:numPr>
        <w:spacing w:before="345" w:after="0" w:line="360" w:lineRule="auto"/>
        <w:ind w:right="-200"/>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Ultra</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sonic</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sensor.</w:t>
      </w:r>
    </w:p>
    <w:p w14:paraId="4424E8AD" w14:textId="1FAD4633" w:rsidR="009716FE" w:rsidRPr="00F25ADE" w:rsidRDefault="00000000" w:rsidP="00F25ADE">
      <w:pPr>
        <w:numPr>
          <w:ilvl w:val="0"/>
          <w:numId w:val="38"/>
        </w:numPr>
        <w:spacing w:before="345" w:after="0" w:line="360" w:lineRule="auto"/>
        <w:ind w:right="-200"/>
        <w:rPr>
          <w:rFonts w:ascii="Times New Roman" w:eastAsia="Times New Roman" w:hAnsi="Times New Roman" w:cs="Times New Roman"/>
          <w:kern w:val="0"/>
          <w:lang w:val="en-US"/>
          <w14:ligatures w14:val="none"/>
        </w:rPr>
      </w:pPr>
      <w:r w:rsidRPr="00F25ADE">
        <w:rPr>
          <w:rFonts w:ascii="Times New Roman" w:eastAsia="Times New Roman" w:hAnsi="Times New Roman" w:cs="Times New Roman"/>
          <w:color w:val="000000"/>
          <w:kern w:val="0"/>
          <w:lang w:val="en-US"/>
          <w14:ligatures w14:val="none"/>
        </w:rPr>
        <w:t>NodeMCU.</w:t>
      </w:r>
    </w:p>
    <w:p w14:paraId="56FF1FC5" w14:textId="77777777" w:rsidR="009716FE" w:rsidRDefault="00000000" w:rsidP="00F25ADE">
      <w:pPr>
        <w:numPr>
          <w:ilvl w:val="0"/>
          <w:numId w:val="38"/>
        </w:numPr>
        <w:spacing w:before="345" w:after="0" w:line="360" w:lineRule="auto"/>
        <w:ind w:right="-200"/>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Batter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power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supply.</w:t>
      </w:r>
    </w:p>
    <w:p w14:paraId="1472AA20" w14:textId="77777777" w:rsidR="009716FE" w:rsidRDefault="00000000" w:rsidP="00F25ADE">
      <w:pPr>
        <w:numPr>
          <w:ilvl w:val="0"/>
          <w:numId w:val="38"/>
        </w:numPr>
        <w:spacing w:before="345" w:after="0" w:line="360" w:lineRule="auto"/>
        <w:ind w:right="-200"/>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spacing w:val="1"/>
          <w:kern w:val="0"/>
          <w:lang w:val="en-US"/>
          <w14:ligatures w14:val="none"/>
        </w:rPr>
        <w:t>Jamper</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wires.</w:t>
      </w:r>
    </w:p>
    <w:p w14:paraId="0DF55423" w14:textId="77777777" w:rsidR="009716FE" w:rsidRDefault="00000000" w:rsidP="00F25ADE">
      <w:pPr>
        <w:numPr>
          <w:ilvl w:val="0"/>
          <w:numId w:val="38"/>
        </w:numPr>
        <w:spacing w:before="345" w:after="0" w:line="360" w:lineRule="auto"/>
        <w:ind w:right="-200"/>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ThingSPEAK</w:t>
      </w:r>
      <w:proofErr w:type="spellEnd"/>
      <w:r>
        <w:rPr>
          <w:rFonts w:ascii="Times New Roman" w:eastAsia="Times New Roman" w:hAnsi="Times New Roman" w:cs="Times New Roman"/>
          <w:color w:val="000000"/>
          <w:kern w:val="0"/>
          <w:lang w:val="en-US"/>
          <w14:ligatures w14:val="none"/>
        </w:rPr>
        <w:t>.</w:t>
      </w:r>
    </w:p>
    <w:p w14:paraId="5076F256" w14:textId="77777777" w:rsidR="00F25ADE" w:rsidRDefault="00F25ADE" w:rsidP="00F25ADE">
      <w:pPr>
        <w:spacing w:before="405" w:after="751" w:line="360" w:lineRule="auto"/>
        <w:ind w:right="-200"/>
        <w:jc w:val="both"/>
        <w:rPr>
          <w:rFonts w:ascii="Times New Roman" w:hAnsi="Times New Roman" w:cs="Times New Roman"/>
          <w:sz w:val="24"/>
          <w:szCs w:val="24"/>
        </w:rPr>
      </w:pPr>
    </w:p>
    <w:p w14:paraId="5CF9649C" w14:textId="420BF5A3" w:rsidR="009716FE" w:rsidRPr="00F25ADE" w:rsidRDefault="00F25ADE" w:rsidP="00F25ADE">
      <w:pPr>
        <w:spacing w:before="405" w:after="751" w:line="360" w:lineRule="auto"/>
        <w:ind w:right="-200"/>
        <w:jc w:val="both"/>
        <w:rPr>
          <w:rFonts w:ascii="Times New Roman" w:eastAsia="Times New Roman" w:hAnsi="Times New Roman" w:cs="Times New Roman"/>
          <w:b/>
          <w:bCs/>
          <w:kern w:val="0"/>
          <w:sz w:val="24"/>
          <w:szCs w:val="24"/>
          <w:lang w:val="en-US"/>
          <w14:ligatures w14:val="none"/>
        </w:rPr>
      </w:pPr>
      <w:r w:rsidRPr="00F25ADE">
        <w:rPr>
          <w:rFonts w:ascii="Times New Roman" w:eastAsia="Times New Roman" w:hAnsi="Times New Roman" w:cs="Times New Roman"/>
          <w:b/>
          <w:bCs/>
          <w:color w:val="000000"/>
          <w:kern w:val="0"/>
          <w:sz w:val="24"/>
          <w:szCs w:val="24"/>
          <w:lang w:val="en-US"/>
          <w14:ligatures w14:val="none"/>
        </w:rPr>
        <w:t>1.</w:t>
      </w:r>
      <w:r w:rsidR="00000000" w:rsidRPr="00F25ADE">
        <w:rPr>
          <w:rFonts w:ascii="Times New Roman" w:eastAsia="Times New Roman" w:hAnsi="Times New Roman" w:cs="Times New Roman"/>
          <w:b/>
          <w:bCs/>
          <w:color w:val="000000"/>
          <w:kern w:val="0"/>
          <w:sz w:val="24"/>
          <w:szCs w:val="24"/>
          <w:lang w:val="en-US"/>
          <w14:ligatures w14:val="none"/>
        </w:rPr>
        <w:t>Ultra</w:t>
      </w:r>
      <w:r w:rsidR="00000000" w:rsidRPr="00F25ADE">
        <w:rPr>
          <w:rFonts w:ascii="Times New Roman" w:eastAsia="Times New Roman" w:hAnsi="Times New Roman" w:cs="Times New Roman"/>
          <w:b/>
          <w:bCs/>
          <w:color w:val="000000"/>
          <w:spacing w:val="29"/>
          <w:kern w:val="0"/>
          <w:sz w:val="24"/>
          <w:szCs w:val="24"/>
          <w:lang w:val="en-US"/>
          <w14:ligatures w14:val="none"/>
        </w:rPr>
        <w:t xml:space="preserve"> </w:t>
      </w:r>
      <w:r w:rsidR="00000000" w:rsidRPr="00F25ADE">
        <w:rPr>
          <w:rFonts w:ascii="Times New Roman" w:eastAsia="Times New Roman" w:hAnsi="Times New Roman" w:cs="Times New Roman"/>
          <w:b/>
          <w:bCs/>
          <w:color w:val="000000"/>
          <w:kern w:val="0"/>
          <w:sz w:val="24"/>
          <w:szCs w:val="24"/>
          <w:lang w:val="en-US"/>
          <w14:ligatures w14:val="none"/>
        </w:rPr>
        <w:t>sonic</w:t>
      </w:r>
      <w:r w:rsidR="00000000" w:rsidRPr="00F25ADE">
        <w:rPr>
          <w:rFonts w:ascii="Times New Roman" w:eastAsia="Times New Roman" w:hAnsi="Times New Roman" w:cs="Times New Roman"/>
          <w:b/>
          <w:bCs/>
          <w:color w:val="000000"/>
          <w:spacing w:val="29"/>
          <w:kern w:val="0"/>
          <w:sz w:val="24"/>
          <w:szCs w:val="24"/>
          <w:lang w:val="en-US"/>
          <w14:ligatures w14:val="none"/>
        </w:rPr>
        <w:t xml:space="preserve"> </w:t>
      </w:r>
      <w:r w:rsidR="00000000" w:rsidRPr="00F25ADE">
        <w:rPr>
          <w:rFonts w:ascii="Times New Roman" w:eastAsia="Times New Roman" w:hAnsi="Times New Roman" w:cs="Times New Roman"/>
          <w:b/>
          <w:bCs/>
          <w:color w:val="000000"/>
          <w:kern w:val="0"/>
          <w:sz w:val="24"/>
          <w:szCs w:val="24"/>
          <w:lang w:val="en-US"/>
          <w14:ligatures w14:val="none"/>
        </w:rPr>
        <w:t>senor</w:t>
      </w:r>
    </w:p>
    <w:p w14:paraId="66959AA6" w14:textId="77777777" w:rsidR="009716FE" w:rsidRPr="00F25ADE" w:rsidRDefault="00000000" w:rsidP="00F25ADE">
      <w:pPr>
        <w:numPr>
          <w:ilvl w:val="0"/>
          <w:numId w:val="40"/>
        </w:numPr>
        <w:spacing w:before="586" w:after="0" w:line="360" w:lineRule="auto"/>
        <w:ind w:right="-200"/>
        <w:jc w:val="both"/>
        <w:rPr>
          <w:rFonts w:ascii="Times New Roman" w:eastAsia="Times New Roman" w:hAnsi="Times New Roman" w:cs="Times New Roman"/>
          <w:kern w:val="0"/>
          <w:sz w:val="24"/>
          <w:szCs w:val="24"/>
          <w:lang w:val="en-US"/>
          <w14:ligatures w14:val="none"/>
        </w:rPr>
      </w:pPr>
      <w:r w:rsidRPr="00F25ADE">
        <w:rPr>
          <w:rFonts w:ascii="Times New Roman" w:eastAsia="Times New Roman" w:hAnsi="Times New Roman" w:cs="Times New Roman"/>
          <w:color w:val="000000"/>
          <w:kern w:val="0"/>
          <w:sz w:val="24"/>
          <w:szCs w:val="24"/>
          <w:lang w:val="en-US"/>
          <w14:ligatures w14:val="none"/>
        </w:rPr>
        <w:t>As</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name</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indicates,</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ultrasonic</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sensors</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measure</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distance</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by</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using</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ultrasonic</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waves.</w:t>
      </w:r>
    </w:p>
    <w:p w14:paraId="16A641E3" w14:textId="77777777" w:rsidR="008C59A9" w:rsidRDefault="00000000" w:rsidP="008C59A9">
      <w:pPr>
        <w:numPr>
          <w:ilvl w:val="0"/>
          <w:numId w:val="40"/>
        </w:numPr>
        <w:spacing w:before="586" w:after="0" w:line="360" w:lineRule="auto"/>
        <w:ind w:right="-200"/>
        <w:jc w:val="both"/>
        <w:rPr>
          <w:rFonts w:ascii="Times New Roman" w:eastAsia="Times New Roman" w:hAnsi="Times New Roman" w:cs="Times New Roman"/>
          <w:kern w:val="0"/>
          <w:sz w:val="24"/>
          <w:szCs w:val="24"/>
          <w:lang w:val="en-US"/>
          <w14:ligatures w14:val="none"/>
        </w:rPr>
      </w:pP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sensor</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head</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emits</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an</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ultrasonic</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wave</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and</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receives</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wave</w:t>
      </w:r>
      <w:r w:rsidRPr="00F25ADE">
        <w:rPr>
          <w:rFonts w:ascii="Times New Roman" w:eastAsia="Times New Roman" w:hAnsi="Times New Roman" w:cs="Times New Roman"/>
          <w:color w:val="000000"/>
          <w:spacing w:val="15"/>
          <w:kern w:val="0"/>
          <w:sz w:val="24"/>
          <w:szCs w:val="24"/>
          <w:lang w:val="en-US"/>
          <w14:ligatures w14:val="none"/>
        </w:rPr>
        <w:t xml:space="preserve"> </w:t>
      </w:r>
      <w:proofErr w:type="spellStart"/>
      <w:proofErr w:type="gramStart"/>
      <w:r w:rsidRPr="00F25ADE">
        <w:rPr>
          <w:rFonts w:ascii="Times New Roman" w:eastAsia="Times New Roman" w:hAnsi="Times New Roman" w:cs="Times New Roman"/>
          <w:color w:val="000000"/>
          <w:kern w:val="0"/>
          <w:sz w:val="24"/>
          <w:szCs w:val="24"/>
          <w:lang w:val="en-US"/>
          <w14:ligatures w14:val="none"/>
        </w:rPr>
        <w:t>reected</w:t>
      </w:r>
      <w:proofErr w:type="spellEnd"/>
      <w:proofErr w:type="gramEnd"/>
      <w:r w:rsidRPr="00F25ADE">
        <w:rPr>
          <w:rFonts w:ascii="Times New Roman" w:eastAsia="Times New Roman" w:hAnsi="Times New Roman" w:cs="Times New Roman"/>
          <w:color w:val="000000"/>
          <w:spacing w:val="18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back</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from</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5"/>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target. Ultrasonic</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Sensors</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measure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distance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to</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target</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by</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measuring</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time</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between</w:t>
      </w:r>
      <w:r w:rsidRPr="00F25ADE">
        <w:rPr>
          <w:rFonts w:ascii="Times New Roman" w:eastAsia="Times New Roman" w:hAnsi="Times New Roman" w:cs="Times New Roman"/>
          <w:color w:val="000000"/>
          <w:spacing w:val="13"/>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the</w:t>
      </w:r>
      <w:r w:rsidRPr="00F25ADE">
        <w:rPr>
          <w:rFonts w:ascii="Times New Roman" w:eastAsia="Times New Roman" w:hAnsi="Times New Roman" w:cs="Times New Roman"/>
          <w:color w:val="000000"/>
          <w:spacing w:val="13"/>
          <w:kern w:val="0"/>
          <w:sz w:val="24"/>
          <w:szCs w:val="24"/>
          <w:lang w:val="en-US"/>
          <w14:ligatures w14:val="none"/>
        </w:rPr>
        <w:t xml:space="preserve"> </w:t>
      </w:r>
      <w:proofErr w:type="spellStart"/>
      <w:r w:rsidRPr="00F25ADE">
        <w:rPr>
          <w:rFonts w:ascii="Times New Roman" w:eastAsia="Times New Roman" w:hAnsi="Times New Roman" w:cs="Times New Roman"/>
          <w:color w:val="000000"/>
          <w:kern w:val="0"/>
          <w:sz w:val="24"/>
          <w:szCs w:val="24"/>
          <w:lang w:val="en-US"/>
          <w14:ligatures w14:val="none"/>
        </w:rPr>
        <w:t>emis</w:t>
      </w:r>
      <w:proofErr w:type="spellEnd"/>
      <w:r w:rsidRPr="00F25ADE">
        <w:rPr>
          <w:rFonts w:ascii="Times New Roman" w:eastAsia="Times New Roman" w:hAnsi="Times New Roman" w:cs="Times New Roman"/>
          <w:color w:val="000000"/>
          <w:kern w:val="0"/>
          <w:sz w:val="24"/>
          <w:szCs w:val="24"/>
          <w:lang w:val="en-US"/>
          <w14:ligatures w14:val="none"/>
        </w:rPr>
        <w:t xml:space="preserve">- </w:t>
      </w:r>
      <w:proofErr w:type="spellStart"/>
      <w:r w:rsidRPr="00F25ADE">
        <w:rPr>
          <w:rFonts w:ascii="Times New Roman" w:eastAsia="Times New Roman" w:hAnsi="Times New Roman" w:cs="Times New Roman"/>
          <w:color w:val="000000"/>
          <w:kern w:val="0"/>
          <w:sz w:val="24"/>
          <w:szCs w:val="24"/>
          <w:lang w:val="en-US"/>
          <w14:ligatures w14:val="none"/>
        </w:rPr>
        <w:t>sion</w:t>
      </w:r>
      <w:proofErr w:type="spellEnd"/>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and</w:t>
      </w:r>
      <w:r w:rsidRPr="00F25ADE">
        <w:rPr>
          <w:rFonts w:ascii="Times New Roman" w:eastAsia="Times New Roman" w:hAnsi="Times New Roman" w:cs="Times New Roman"/>
          <w:color w:val="000000"/>
          <w:spacing w:val="18"/>
          <w:kern w:val="0"/>
          <w:sz w:val="24"/>
          <w:szCs w:val="24"/>
          <w:lang w:val="en-US"/>
          <w14:ligatures w14:val="none"/>
        </w:rPr>
        <w:t xml:space="preserve"> </w:t>
      </w:r>
      <w:r w:rsidRPr="00F25ADE">
        <w:rPr>
          <w:rFonts w:ascii="Times New Roman" w:eastAsia="Times New Roman" w:hAnsi="Times New Roman" w:cs="Times New Roman"/>
          <w:color w:val="000000"/>
          <w:kern w:val="0"/>
          <w:sz w:val="24"/>
          <w:szCs w:val="24"/>
          <w:lang w:val="en-US"/>
          <w14:ligatures w14:val="none"/>
        </w:rPr>
        <w:t>reception.</w:t>
      </w:r>
    </w:p>
    <w:p w14:paraId="331BC53D" w14:textId="38BF61D1" w:rsidR="008C59A9" w:rsidRDefault="008C59A9" w:rsidP="008C59A9">
      <w:pPr>
        <w:spacing w:before="586" w:after="0" w:line="360" w:lineRule="auto"/>
        <w:ind w:left="360" w:right="-200"/>
        <w:jc w:val="both"/>
        <w:rPr>
          <w:rFonts w:ascii="Times New Roman" w:eastAsia="Times New Roman" w:hAnsi="Times New Roman" w:cs="Times New Roman"/>
          <w:b/>
          <w:bCs/>
          <w:color w:val="000000"/>
          <w:spacing w:val="1"/>
          <w:kern w:val="0"/>
          <w:lang w:val="en-US"/>
          <w14:ligatures w14:val="none"/>
        </w:rPr>
      </w:pPr>
      <w:r>
        <w:rPr>
          <w:rFonts w:ascii="Times New Roman" w:eastAsia="Times New Roman" w:hAnsi="Times New Roman" w:cs="Times New Roman"/>
          <w:kern w:val="0"/>
          <w:sz w:val="24"/>
          <w:szCs w:val="24"/>
          <w:lang w:val="en-US"/>
          <w14:ligatures w14:val="none"/>
        </w:rPr>
        <w:t>2.</w:t>
      </w:r>
      <w:r w:rsidR="00000000" w:rsidRPr="008C59A9">
        <w:rPr>
          <w:rFonts w:ascii="Times New Roman" w:eastAsia="Times New Roman" w:hAnsi="Times New Roman" w:cs="Times New Roman"/>
          <w:b/>
          <w:bCs/>
          <w:color w:val="000000"/>
          <w:spacing w:val="1"/>
          <w:kern w:val="0"/>
          <w:lang w:val="en-US"/>
          <w14:ligatures w14:val="none"/>
        </w:rPr>
        <w:t>NodeMCU</w:t>
      </w:r>
    </w:p>
    <w:p w14:paraId="3EBA6CEC" w14:textId="4AB3B540" w:rsidR="008C59A9" w:rsidRPr="008C59A9" w:rsidRDefault="008C59A9" w:rsidP="008C59A9">
      <w:pPr>
        <w:tabs>
          <w:tab w:val="left" w:pos="5952"/>
        </w:tabs>
        <w:spacing w:before="586" w:after="0" w:line="360" w:lineRule="auto"/>
        <w:ind w:left="360"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spacing w:val="1"/>
          <w:kern w:val="0"/>
          <w:lang w:val="en-US"/>
          <w14:ligatures w14:val="none"/>
        </w:rPr>
        <w:t xml:space="preserve">                                                                              2`5</w:t>
      </w:r>
      <w:r w:rsidR="000F2FB8">
        <w:rPr>
          <w:rFonts w:ascii="Times New Roman" w:eastAsia="Times New Roman" w:hAnsi="Times New Roman" w:cs="Times New Roman"/>
          <w:b/>
          <w:bCs/>
          <w:color w:val="000000"/>
          <w:spacing w:val="1"/>
          <w:kern w:val="0"/>
          <w:lang w:val="en-US"/>
          <w14:ligatures w14:val="none"/>
        </w:rPr>
        <w:t>`</w:t>
      </w:r>
    </w:p>
    <w:p w14:paraId="5EB31D01" w14:textId="77777777" w:rsidR="009716FE" w:rsidRDefault="00000000" w:rsidP="009716FE">
      <w:pPr>
        <w:numPr>
          <w:ilvl w:val="0"/>
          <w:numId w:val="42"/>
        </w:numPr>
        <w:spacing w:before="586" w:after="0" w:line="406" w:lineRule="atLeast"/>
        <w:ind w:right="-147"/>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spacing w:val="2"/>
          <w:kern w:val="0"/>
          <w:lang w:val="en-US"/>
          <w14:ligatures w14:val="none"/>
        </w:rPr>
        <w:lastRenderedPageBreak/>
        <w:t>Node</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MCU</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Development</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spacing w:val="1"/>
          <w:kern w:val="0"/>
          <w:lang w:val="en-US"/>
          <w14:ligatures w14:val="none"/>
        </w:rPr>
        <w:t>board</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featured</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with</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WI-FI</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capability,</w:t>
      </w:r>
      <w:r>
        <w:rPr>
          <w:rFonts w:ascii="Times New Roman" w:eastAsia="Times New Roman" w:hAnsi="Times New Roman" w:cs="Times New Roman"/>
          <w:color w:val="000000"/>
          <w:spacing w:val="22"/>
          <w:kern w:val="0"/>
          <w:lang w:val="en-US"/>
          <w14:ligatures w14:val="none"/>
        </w:rPr>
        <w:t xml:space="preserve"> </w:t>
      </w:r>
      <w:r>
        <w:rPr>
          <w:rFonts w:ascii="Times New Roman" w:eastAsia="Times New Roman" w:hAnsi="Times New Roman" w:cs="Times New Roman"/>
          <w:color w:val="000000"/>
          <w:kern w:val="0"/>
          <w:lang w:val="en-US"/>
          <w14:ligatures w14:val="none"/>
        </w:rPr>
        <w:t>analog</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pin,</w:t>
      </w:r>
      <w:r>
        <w:rPr>
          <w:rFonts w:ascii="Times New Roman" w:eastAsia="Times New Roman" w:hAnsi="Times New Roman" w:cs="Times New Roman"/>
          <w:color w:val="000000"/>
          <w:spacing w:val="22"/>
          <w:kern w:val="0"/>
          <w:lang w:val="en-US"/>
          <w14:ligatures w14:val="none"/>
        </w:rPr>
        <w:t xml:space="preserve"> </w:t>
      </w:r>
      <w:r>
        <w:rPr>
          <w:rFonts w:ascii="Times New Roman" w:eastAsia="Times New Roman" w:hAnsi="Times New Roman" w:cs="Times New Roman"/>
          <w:color w:val="000000"/>
          <w:kern w:val="0"/>
          <w:lang w:val="en-US"/>
          <w14:ligatures w14:val="none"/>
        </w:rPr>
        <w:t>digital</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pins</w:t>
      </w:r>
      <w:r>
        <w:rPr>
          <w:rFonts w:ascii="Times New Roman" w:eastAsia="Times New Roman" w:hAnsi="Times New Roman" w:cs="Times New Roman"/>
          <w:color w:val="000000"/>
          <w:spacing w:val="21"/>
          <w:kern w:val="0"/>
          <w:lang w:val="en-US"/>
          <w14:ligatures w14:val="none"/>
        </w:rPr>
        <w:t xml:space="preserve"> </w:t>
      </w:r>
      <w:r>
        <w:rPr>
          <w:rFonts w:ascii="Times New Roman" w:eastAsia="Times New Roman" w:hAnsi="Times New Roman" w:cs="Times New Roman"/>
          <w:color w:val="000000"/>
          <w:kern w:val="0"/>
          <w:lang w:val="en-US"/>
          <w14:ligatures w14:val="none"/>
        </w:rPr>
        <w:t>and serial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communication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protocols.</w:t>
      </w:r>
    </w:p>
    <w:p w14:paraId="186CA694" w14:textId="77777777" w:rsidR="009716FE" w:rsidRDefault="009716FE" w:rsidP="006F49D0">
      <w:pPr>
        <w:spacing w:line="360" w:lineRule="auto"/>
        <w:rPr>
          <w:rFonts w:ascii="Times New Roman" w:hAnsi="Times New Roman" w:cs="Times New Roman"/>
          <w:sz w:val="24"/>
          <w:szCs w:val="24"/>
        </w:rPr>
      </w:pPr>
    </w:p>
    <w:p w14:paraId="1B3F2EDF" w14:textId="77777777" w:rsidR="009716FE" w:rsidRDefault="009716FE" w:rsidP="006F49D0">
      <w:pPr>
        <w:spacing w:line="360" w:lineRule="auto"/>
        <w:rPr>
          <w:rFonts w:ascii="Times New Roman" w:hAnsi="Times New Roman" w:cs="Times New Roman"/>
          <w:sz w:val="24"/>
          <w:szCs w:val="24"/>
        </w:rPr>
      </w:pPr>
    </w:p>
    <w:p w14:paraId="61F5CFD7" w14:textId="77777777" w:rsidR="009716FE" w:rsidRDefault="00000000" w:rsidP="006F49D0">
      <w:pPr>
        <w:spacing w:line="360" w:lineRule="auto"/>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B821447" wp14:editId="5850CB72">
            <wp:simplePos x="0" y="0"/>
            <wp:positionH relativeFrom="column">
              <wp:posOffset>1000125</wp:posOffset>
            </wp:positionH>
            <wp:positionV relativeFrom="paragraph">
              <wp:posOffset>311785</wp:posOffset>
            </wp:positionV>
            <wp:extent cx="3676650" cy="1990725"/>
            <wp:effectExtent l="0" t="0" r="0" b="9525"/>
            <wp:wrapTight wrapText="bothSides">
              <wp:wrapPolygon edited="0">
                <wp:start x="0" y="0"/>
                <wp:lineTo x="0" y="21497"/>
                <wp:lineTo x="21488" y="21497"/>
                <wp:lineTo x="21488" y="0"/>
                <wp:lineTo x="0" y="0"/>
              </wp:wrapPolygon>
            </wp:wrapTight>
            <wp:docPr id="2049181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1961" name="Picture 4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76650" cy="1990725"/>
                    </a:xfrm>
                    <a:prstGeom prst="rect">
                      <a:avLst/>
                    </a:prstGeom>
                    <a:noFill/>
                    <a:ln>
                      <a:noFill/>
                    </a:ln>
                  </pic:spPr>
                </pic:pic>
              </a:graphicData>
            </a:graphic>
          </wp:anchor>
        </w:drawing>
      </w:r>
    </w:p>
    <w:p w14:paraId="2E33591A" w14:textId="77777777" w:rsidR="008D702A" w:rsidRPr="008D702A" w:rsidRDefault="008D702A" w:rsidP="008D702A">
      <w:pPr>
        <w:rPr>
          <w:rFonts w:ascii="Times New Roman" w:hAnsi="Times New Roman" w:cs="Times New Roman"/>
          <w:sz w:val="24"/>
          <w:szCs w:val="24"/>
        </w:rPr>
      </w:pPr>
    </w:p>
    <w:p w14:paraId="02EE06CD" w14:textId="77777777" w:rsidR="008D702A" w:rsidRPr="008D702A" w:rsidRDefault="008D702A" w:rsidP="008D702A">
      <w:pPr>
        <w:rPr>
          <w:rFonts w:ascii="Times New Roman" w:hAnsi="Times New Roman" w:cs="Times New Roman"/>
          <w:sz w:val="24"/>
          <w:szCs w:val="24"/>
        </w:rPr>
      </w:pPr>
    </w:p>
    <w:p w14:paraId="00879D79" w14:textId="77777777" w:rsidR="008D702A" w:rsidRPr="008D702A" w:rsidRDefault="008D702A" w:rsidP="008D702A">
      <w:pPr>
        <w:rPr>
          <w:rFonts w:ascii="Times New Roman" w:hAnsi="Times New Roman" w:cs="Times New Roman"/>
          <w:sz w:val="24"/>
          <w:szCs w:val="24"/>
        </w:rPr>
      </w:pPr>
    </w:p>
    <w:p w14:paraId="6DB0EADF" w14:textId="77777777" w:rsidR="008D702A" w:rsidRPr="008D702A" w:rsidRDefault="008D702A" w:rsidP="008D702A">
      <w:pPr>
        <w:rPr>
          <w:rFonts w:ascii="Times New Roman" w:hAnsi="Times New Roman" w:cs="Times New Roman"/>
          <w:sz w:val="24"/>
          <w:szCs w:val="24"/>
        </w:rPr>
      </w:pPr>
    </w:p>
    <w:p w14:paraId="372F5B87" w14:textId="77777777" w:rsidR="008D702A" w:rsidRPr="008D702A" w:rsidRDefault="008D702A" w:rsidP="008D702A">
      <w:pPr>
        <w:rPr>
          <w:rFonts w:ascii="Times New Roman" w:hAnsi="Times New Roman" w:cs="Times New Roman"/>
          <w:sz w:val="24"/>
          <w:szCs w:val="24"/>
        </w:rPr>
      </w:pPr>
    </w:p>
    <w:p w14:paraId="2ED70DB4" w14:textId="77777777" w:rsidR="008D702A" w:rsidRPr="008D702A" w:rsidRDefault="008D702A" w:rsidP="008D702A">
      <w:pPr>
        <w:rPr>
          <w:rFonts w:ascii="Times New Roman" w:hAnsi="Times New Roman" w:cs="Times New Roman"/>
          <w:sz w:val="24"/>
          <w:szCs w:val="24"/>
        </w:rPr>
      </w:pPr>
    </w:p>
    <w:p w14:paraId="0B358D0F" w14:textId="77777777" w:rsidR="008D702A" w:rsidRPr="008D702A" w:rsidRDefault="008D702A" w:rsidP="008D702A">
      <w:pPr>
        <w:rPr>
          <w:rFonts w:ascii="Times New Roman" w:hAnsi="Times New Roman" w:cs="Times New Roman"/>
          <w:sz w:val="24"/>
          <w:szCs w:val="24"/>
        </w:rPr>
      </w:pPr>
    </w:p>
    <w:p w14:paraId="207123AF" w14:textId="77777777" w:rsidR="008D702A" w:rsidRPr="008D702A" w:rsidRDefault="008D702A" w:rsidP="008D702A">
      <w:pPr>
        <w:rPr>
          <w:rFonts w:ascii="Times New Roman" w:hAnsi="Times New Roman" w:cs="Times New Roman"/>
          <w:sz w:val="24"/>
          <w:szCs w:val="24"/>
        </w:rPr>
      </w:pPr>
    </w:p>
    <w:p w14:paraId="2F72C2FF" w14:textId="77777777" w:rsidR="008D702A" w:rsidRDefault="008D702A" w:rsidP="008D702A">
      <w:pPr>
        <w:rPr>
          <w:rFonts w:ascii="Times New Roman" w:hAnsi="Times New Roman" w:cs="Times New Roman"/>
          <w:sz w:val="24"/>
          <w:szCs w:val="24"/>
        </w:rPr>
      </w:pPr>
    </w:p>
    <w:p w14:paraId="60AF82FB" w14:textId="77777777" w:rsidR="008D702A" w:rsidRDefault="00000000" w:rsidP="008D702A">
      <w:pPr>
        <w:spacing w:before="274" w:after="0" w:line="406"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get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start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with</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using</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spacing w:val="2"/>
          <w:kern w:val="0"/>
          <w:lang w:val="en-US"/>
          <w14:ligatures w14:val="none"/>
        </w:rPr>
        <w:t>Node</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MCU</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for</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applications</w:t>
      </w:r>
      <w:r>
        <w:rPr>
          <w:rFonts w:ascii="Times New Roman" w:eastAsia="Times New Roman" w:hAnsi="Times New Roman" w:cs="Times New Roman"/>
          <w:color w:val="000000"/>
          <w:spacing w:val="33"/>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rst</w:t>
      </w:r>
      <w:proofErr w:type="spellEnd"/>
      <w:r>
        <w:rPr>
          <w:rFonts w:ascii="Times New Roman" w:eastAsia="Times New Roman" w:hAnsi="Times New Roman" w:cs="Times New Roman"/>
          <w:color w:val="000000"/>
          <w:spacing w:val="203"/>
          <w:kern w:val="0"/>
          <w:lang w:val="en-US"/>
          <w14:ligatures w14:val="none"/>
        </w:rPr>
        <w:t xml:space="preserve"> </w:t>
      </w:r>
      <w:r>
        <w:rPr>
          <w:rFonts w:ascii="Times New Roman" w:eastAsia="Times New Roman" w:hAnsi="Times New Roman" w:cs="Times New Roman"/>
          <w:color w:val="000000"/>
          <w:kern w:val="0"/>
          <w:lang w:val="en-US"/>
          <w14:ligatures w14:val="none"/>
        </w:rPr>
        <w:t>we</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need</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know</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spacing w:val="1"/>
          <w:kern w:val="0"/>
          <w:lang w:val="en-US"/>
          <w14:ligatures w14:val="none"/>
        </w:rPr>
        <w:t>about</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how</w:t>
      </w:r>
      <w:r>
        <w:rPr>
          <w:rFonts w:ascii="Times New Roman" w:eastAsia="Times New Roman" w:hAnsi="Times New Roman" w:cs="Times New Roman"/>
          <w:color w:val="000000"/>
          <w:spacing w:val="33"/>
          <w:kern w:val="0"/>
          <w:lang w:val="en-US"/>
          <w14:ligatures w14:val="none"/>
        </w:rPr>
        <w:t xml:space="preserve"> </w:t>
      </w:r>
      <w:r>
        <w:rPr>
          <w:rFonts w:ascii="Times New Roman" w:eastAsia="Times New Roman" w:hAnsi="Times New Roman" w:cs="Times New Roman"/>
          <w:color w:val="000000"/>
          <w:kern w:val="0"/>
          <w:lang w:val="en-US"/>
          <w14:ligatures w14:val="none"/>
        </w:rPr>
        <w:t>to write/download</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spacing w:val="2"/>
          <w:kern w:val="0"/>
          <w:lang w:val="en-US"/>
          <w14:ligatures w14:val="none"/>
        </w:rPr>
        <w:t>Node</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MCU</w:t>
      </w:r>
      <w:r>
        <w:rPr>
          <w:rFonts w:ascii="Times New Roman" w:eastAsia="Times New Roman" w:hAnsi="Times New Roman" w:cs="Times New Roman"/>
          <w:color w:val="000000"/>
          <w:spacing w:val="44"/>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rmware</w:t>
      </w:r>
      <w:proofErr w:type="spellEnd"/>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spacing w:val="2"/>
          <w:kern w:val="0"/>
          <w:lang w:val="en-US"/>
          <w14:ligatures w14:val="none"/>
        </w:rPr>
        <w:t>Node</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MCU</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Development</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Boards.</w:t>
      </w:r>
      <w:r>
        <w:rPr>
          <w:rFonts w:ascii="Times New Roman" w:eastAsia="Times New Roman" w:hAnsi="Times New Roman" w:cs="Times New Roman"/>
          <w:color w:val="000000"/>
          <w:spacing w:val="119"/>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spacing w:val="1"/>
          <w:kern w:val="0"/>
          <w:lang w:val="en-US"/>
          <w14:ligatures w14:val="none"/>
        </w:rPr>
        <w:t>before</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that where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this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Node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MCU</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rmware</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will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get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3"/>
          <w:kern w:val="0"/>
          <w:lang w:val="en-US"/>
          <w14:ligatures w14:val="none"/>
        </w:rPr>
        <w:t>per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our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requirement</w:t>
      </w:r>
    </w:p>
    <w:p w14:paraId="4840C8ED" w14:textId="77777777" w:rsidR="008D702A" w:rsidRDefault="008D702A" w:rsidP="008D702A">
      <w:pPr>
        <w:rPr>
          <w:rFonts w:ascii="Times New Roman" w:hAnsi="Times New Roman" w:cs="Times New Roman"/>
          <w:sz w:val="24"/>
          <w:szCs w:val="24"/>
        </w:rPr>
      </w:pPr>
    </w:p>
    <w:p w14:paraId="7AA19E74" w14:textId="34B4FE24" w:rsidR="008D702A" w:rsidRDefault="000F2FB8" w:rsidP="008D702A">
      <w:pP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2E99C495" wp14:editId="2668FFD1">
            <wp:simplePos x="0" y="0"/>
            <wp:positionH relativeFrom="column">
              <wp:posOffset>1087755</wp:posOffset>
            </wp:positionH>
            <wp:positionV relativeFrom="paragraph">
              <wp:posOffset>11430</wp:posOffset>
            </wp:positionV>
            <wp:extent cx="3353435" cy="3162300"/>
            <wp:effectExtent l="0" t="0" r="0" b="0"/>
            <wp:wrapTight wrapText="bothSides">
              <wp:wrapPolygon edited="0">
                <wp:start x="0" y="0"/>
                <wp:lineTo x="0" y="21470"/>
                <wp:lineTo x="21473" y="21470"/>
                <wp:lineTo x="21473" y="0"/>
                <wp:lineTo x="0" y="0"/>
              </wp:wrapPolygon>
            </wp:wrapTight>
            <wp:docPr id="652496502" name="Picture 13" descr="A computer chip with many different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6502" name="Picture 13" descr="A computer chip with many different colored wir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343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Times New Roman" w:hAnsi="Times New Roman" w:cs="Times New Roman"/>
          <w:sz w:val="24"/>
          <w:szCs w:val="24"/>
        </w:rPr>
        <w:t>It works as a co-ordinator:</w:t>
      </w:r>
    </w:p>
    <w:p w14:paraId="71270D26" w14:textId="41765198" w:rsidR="000F2FB8" w:rsidRPr="000F2FB8" w:rsidRDefault="000F2FB8" w:rsidP="000F2FB8">
      <w:pPr>
        <w:rPr>
          <w:rFonts w:ascii="Times New Roman" w:hAnsi="Times New Roman" w:cs="Times New Roman"/>
          <w:sz w:val="24"/>
          <w:szCs w:val="24"/>
        </w:rPr>
      </w:pPr>
    </w:p>
    <w:p w14:paraId="143E77A8" w14:textId="77777777" w:rsidR="000F2FB8" w:rsidRPr="000F2FB8" w:rsidRDefault="000F2FB8" w:rsidP="000F2FB8">
      <w:pPr>
        <w:rPr>
          <w:rFonts w:ascii="Times New Roman" w:hAnsi="Times New Roman" w:cs="Times New Roman"/>
          <w:sz w:val="24"/>
          <w:szCs w:val="24"/>
        </w:rPr>
      </w:pPr>
    </w:p>
    <w:p w14:paraId="61DB607B" w14:textId="77777777" w:rsidR="000F2FB8" w:rsidRPr="000F2FB8" w:rsidRDefault="000F2FB8" w:rsidP="000F2FB8">
      <w:pPr>
        <w:rPr>
          <w:rFonts w:ascii="Times New Roman" w:hAnsi="Times New Roman" w:cs="Times New Roman"/>
          <w:sz w:val="24"/>
          <w:szCs w:val="24"/>
        </w:rPr>
      </w:pPr>
    </w:p>
    <w:p w14:paraId="057A6C49" w14:textId="77777777" w:rsidR="000F2FB8" w:rsidRPr="000F2FB8" w:rsidRDefault="000F2FB8" w:rsidP="000F2FB8">
      <w:pPr>
        <w:rPr>
          <w:rFonts w:ascii="Times New Roman" w:hAnsi="Times New Roman" w:cs="Times New Roman"/>
          <w:sz w:val="24"/>
          <w:szCs w:val="24"/>
        </w:rPr>
      </w:pPr>
    </w:p>
    <w:p w14:paraId="3962B976" w14:textId="77777777" w:rsidR="000F2FB8" w:rsidRPr="000F2FB8" w:rsidRDefault="000F2FB8" w:rsidP="000F2FB8">
      <w:pPr>
        <w:rPr>
          <w:rFonts w:ascii="Times New Roman" w:hAnsi="Times New Roman" w:cs="Times New Roman"/>
          <w:sz w:val="24"/>
          <w:szCs w:val="24"/>
        </w:rPr>
      </w:pPr>
    </w:p>
    <w:p w14:paraId="76790F8F" w14:textId="77777777" w:rsidR="000F2FB8" w:rsidRPr="000F2FB8" w:rsidRDefault="000F2FB8" w:rsidP="000F2FB8">
      <w:pPr>
        <w:rPr>
          <w:rFonts w:ascii="Times New Roman" w:hAnsi="Times New Roman" w:cs="Times New Roman"/>
          <w:sz w:val="24"/>
          <w:szCs w:val="24"/>
        </w:rPr>
      </w:pPr>
    </w:p>
    <w:p w14:paraId="28D4A93F" w14:textId="77777777" w:rsidR="000F2FB8" w:rsidRPr="000F2FB8" w:rsidRDefault="000F2FB8" w:rsidP="000F2FB8">
      <w:pPr>
        <w:rPr>
          <w:rFonts w:ascii="Times New Roman" w:hAnsi="Times New Roman" w:cs="Times New Roman"/>
          <w:sz w:val="24"/>
          <w:szCs w:val="24"/>
        </w:rPr>
      </w:pPr>
    </w:p>
    <w:p w14:paraId="62D3DF9A" w14:textId="77777777" w:rsidR="000F2FB8" w:rsidRPr="000F2FB8" w:rsidRDefault="000F2FB8" w:rsidP="000F2FB8">
      <w:pPr>
        <w:rPr>
          <w:rFonts w:ascii="Times New Roman" w:hAnsi="Times New Roman" w:cs="Times New Roman"/>
          <w:sz w:val="24"/>
          <w:szCs w:val="24"/>
        </w:rPr>
      </w:pPr>
    </w:p>
    <w:p w14:paraId="331538A1" w14:textId="77777777" w:rsidR="000F2FB8" w:rsidRPr="000F2FB8" w:rsidRDefault="000F2FB8" w:rsidP="000F2FB8">
      <w:pPr>
        <w:rPr>
          <w:rFonts w:ascii="Times New Roman" w:hAnsi="Times New Roman" w:cs="Times New Roman"/>
          <w:sz w:val="24"/>
          <w:szCs w:val="24"/>
        </w:rPr>
      </w:pPr>
    </w:p>
    <w:p w14:paraId="00214F29" w14:textId="77777777" w:rsidR="000F2FB8" w:rsidRPr="000F2FB8" w:rsidRDefault="000F2FB8" w:rsidP="000F2FB8">
      <w:pPr>
        <w:rPr>
          <w:rFonts w:ascii="Times New Roman" w:hAnsi="Times New Roman" w:cs="Times New Roman"/>
          <w:sz w:val="24"/>
          <w:szCs w:val="24"/>
        </w:rPr>
      </w:pPr>
    </w:p>
    <w:p w14:paraId="1A8A9D62" w14:textId="6CE5B210" w:rsidR="000F2FB8" w:rsidRPr="000F2FB8" w:rsidRDefault="000F2FB8" w:rsidP="000F2FB8">
      <w:pPr>
        <w:rPr>
          <w:rFonts w:ascii="Times New Roman" w:hAnsi="Times New Roman" w:cs="Times New Roman"/>
          <w:sz w:val="24"/>
          <w:szCs w:val="24"/>
        </w:rPr>
        <w:sectPr w:rsidR="000F2FB8" w:rsidRPr="000F2FB8" w:rsidSect="004E16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8"/>
          <w:cols w:space="708"/>
          <w:docGrid w:linePitch="360"/>
        </w:sectPr>
      </w:pPr>
      <w:r>
        <w:rPr>
          <w:rFonts w:ascii="Times New Roman" w:hAnsi="Times New Roman" w:cs="Times New Roman"/>
          <w:sz w:val="24"/>
          <w:szCs w:val="24"/>
        </w:rPr>
        <w:t xml:space="preserve">  ``</w:t>
      </w:r>
    </w:p>
    <w:p w14:paraId="52C47E95" w14:textId="02727E02" w:rsidR="006C5F9C" w:rsidRPr="00F25ADE" w:rsidRDefault="00000000" w:rsidP="00F25ADE">
      <w:pPr>
        <w:spacing w:after="0" w:line="241" w:lineRule="atLeast"/>
        <w:ind w:right="-200"/>
        <w:jc w:val="both"/>
        <w:rPr>
          <w:rFonts w:ascii="Times New Roman" w:eastAsia="Times New Roman" w:hAnsi="Times New Roman" w:cs="Times New Roman"/>
          <w:b/>
          <w:bCs/>
          <w:kern w:val="0"/>
          <w:lang w:val="en-US"/>
          <w14:ligatures w14:val="none"/>
        </w:rPr>
      </w:pPr>
      <w:r w:rsidRPr="00F25ADE">
        <w:rPr>
          <w:rFonts w:ascii="Times New Roman" w:eastAsia="Times New Roman" w:hAnsi="Times New Roman" w:cs="Times New Roman"/>
          <w:b/>
          <w:bCs/>
          <w:color w:val="000000"/>
          <w:kern w:val="0"/>
          <w:lang w:val="en-US"/>
          <w14:ligatures w14:val="none"/>
        </w:rPr>
        <w:lastRenderedPageBreak/>
        <w:t>3.Battery</w:t>
      </w:r>
    </w:p>
    <w:p w14:paraId="57390CFE" w14:textId="77777777" w:rsidR="006C5F9C" w:rsidRDefault="00000000">
      <w:pPr>
        <w:numPr>
          <w:ilvl w:val="0"/>
          <w:numId w:val="59"/>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Power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supply</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Arduino</w:t>
      </w:r>
    </w:p>
    <w:p w14:paraId="42B45792" w14:textId="77777777" w:rsidR="006C5F9C" w:rsidRDefault="007C014A">
      <w:pPr>
        <w:spacing w:before="818" w:after="0" w:line="240" w:lineRule="auto"/>
        <w:ind w:left="1928" w:right="-200"/>
        <w:jc w:val="both"/>
        <w:rPr>
          <w:rFonts w:ascii="Times New Roman" w:eastAsia="Times New Roman" w:hAnsi="Times New Roman" w:cs="Times New Roman"/>
          <w:kern w:val="0"/>
          <w:sz w:val="24"/>
          <w:szCs w:val="24"/>
          <w:lang w:val="en-US"/>
          <w14:ligatures w14:val="none"/>
        </w:rPr>
      </w:pPr>
      <w:r>
        <w:pict w14:anchorId="079A9E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6pt;height:154.2pt" o:allowincell="f">
            <v:imagedata r:id="rId25" o:title=""/>
          </v:shape>
        </w:pict>
      </w:r>
    </w:p>
    <w:p w14:paraId="1B905A14" w14:textId="77777777" w:rsidR="006C5F9C" w:rsidRDefault="00000000">
      <w:pPr>
        <w:spacing w:before="276" w:after="0" w:line="264" w:lineRule="atLeast"/>
        <w:ind w:left="3824"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5.3:</w:t>
      </w:r>
      <w:bookmarkStart w:id="0" w:name="_page21_x308.21_y325.80"/>
      <w:bookmarkEnd w:id="0"/>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Battery</w:t>
      </w:r>
    </w:p>
    <w:p w14:paraId="0BDC632C" w14:textId="77777777" w:rsidR="006C5F9C" w:rsidRPr="00F25ADE" w:rsidRDefault="00000000">
      <w:pPr>
        <w:spacing w:before="487" w:after="0" w:line="241" w:lineRule="atLeast"/>
        <w:ind w:left="351" w:right="-200"/>
        <w:jc w:val="both"/>
        <w:rPr>
          <w:rFonts w:ascii="Times New Roman" w:eastAsia="Times New Roman" w:hAnsi="Times New Roman" w:cs="Times New Roman"/>
          <w:b/>
          <w:bCs/>
          <w:kern w:val="0"/>
          <w:lang w:val="en-US"/>
          <w14:ligatures w14:val="none"/>
        </w:rPr>
      </w:pPr>
      <w:r w:rsidRPr="00F25ADE">
        <w:rPr>
          <w:rFonts w:ascii="Times New Roman" w:eastAsia="Times New Roman" w:hAnsi="Times New Roman" w:cs="Times New Roman"/>
          <w:b/>
          <w:bCs/>
          <w:color w:val="000000"/>
          <w:kern w:val="0"/>
          <w:lang w:val="en-US"/>
          <w14:ligatures w14:val="none"/>
        </w:rPr>
        <w:t>4.Jamper</w:t>
      </w:r>
      <w:r w:rsidRPr="00F25ADE">
        <w:rPr>
          <w:rFonts w:ascii="Times New Roman" w:eastAsia="Times New Roman" w:hAnsi="Times New Roman" w:cs="Times New Roman"/>
          <w:b/>
          <w:bCs/>
          <w:color w:val="000000"/>
          <w:spacing w:val="29"/>
          <w:kern w:val="0"/>
          <w:lang w:val="en-US"/>
          <w14:ligatures w14:val="none"/>
        </w:rPr>
        <w:t xml:space="preserve"> </w:t>
      </w:r>
      <w:r w:rsidRPr="00F25ADE">
        <w:rPr>
          <w:rFonts w:ascii="Times New Roman" w:eastAsia="Times New Roman" w:hAnsi="Times New Roman" w:cs="Times New Roman"/>
          <w:b/>
          <w:bCs/>
          <w:color w:val="000000"/>
          <w:kern w:val="0"/>
          <w:lang w:val="en-US"/>
          <w14:ligatures w14:val="none"/>
        </w:rPr>
        <w:t>wires</w:t>
      </w:r>
    </w:p>
    <w:p w14:paraId="20D5416A" w14:textId="77777777" w:rsidR="006C5F9C" w:rsidRDefault="00000000">
      <w:pPr>
        <w:numPr>
          <w:ilvl w:val="0"/>
          <w:numId w:val="45"/>
        </w:numPr>
        <w:spacing w:before="1" w:after="0" w:line="992" w:lineRule="atLeast"/>
        <w:ind w:right="2413"/>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Used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connecting</w:t>
      </w:r>
      <w:r>
        <w:rPr>
          <w:rFonts w:ascii="Times New Roman" w:eastAsia="Times New Roman" w:hAnsi="Times New Roman" w:cs="Times New Roman"/>
          <w:color w:val="000000"/>
          <w:spacing w:val="18"/>
          <w:kern w:val="0"/>
          <w:lang w:val="en-US"/>
          <w14:ligatures w14:val="none"/>
        </w:rPr>
        <w:t xml:space="preserve"> </w:t>
      </w:r>
      <w:proofErr w:type="spellStart"/>
      <w:proofErr w:type="gramStart"/>
      <w:r>
        <w:rPr>
          <w:rFonts w:ascii="Times New Roman" w:eastAsia="Times New Roman" w:hAnsi="Times New Roman" w:cs="Times New Roman"/>
          <w:color w:val="000000"/>
          <w:kern w:val="0"/>
          <w:lang w:val="en-US"/>
          <w14:ligatures w14:val="none"/>
        </w:rPr>
        <w:t>NodeMCU,Ultra</w:t>
      </w:r>
      <w:proofErr w:type="spellEnd"/>
      <w:proofErr w:type="gramEnd"/>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sonuc</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sensor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battery </w:t>
      </w:r>
      <w:r w:rsidRPr="00F25ADE">
        <w:rPr>
          <w:rFonts w:ascii="Times New Roman" w:eastAsia="Times New Roman" w:hAnsi="Times New Roman" w:cs="Times New Roman"/>
          <w:b/>
          <w:bCs/>
          <w:color w:val="000000"/>
          <w:kern w:val="0"/>
          <w:lang w:val="en-US"/>
          <w14:ligatures w14:val="none"/>
        </w:rPr>
        <w:t>5.ThingSPEAK</w:t>
      </w:r>
    </w:p>
    <w:p w14:paraId="303B3C5A" w14:textId="77777777" w:rsidR="006C5F9C" w:rsidRDefault="00000000">
      <w:pPr>
        <w:numPr>
          <w:ilvl w:val="0"/>
          <w:numId w:val="45"/>
        </w:numPr>
        <w:spacing w:before="586" w:after="0" w:line="406" w:lineRule="atLeast"/>
        <w:ind w:right="-5"/>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Thing</w:t>
      </w:r>
      <w:r>
        <w:rPr>
          <w:rFonts w:ascii="Times New Roman" w:eastAsia="Times New Roman" w:hAnsi="Times New Roman" w:cs="Times New Roman"/>
          <w:color w:val="000000"/>
          <w:spacing w:val="19"/>
          <w:kern w:val="0"/>
          <w:lang w:val="en-US"/>
          <w14:ligatures w14:val="none"/>
        </w:rPr>
        <w:t xml:space="preserve"> </w:t>
      </w:r>
      <w:proofErr w:type="spellStart"/>
      <w:r>
        <w:rPr>
          <w:rFonts w:ascii="Times New Roman" w:eastAsia="Times New Roman" w:hAnsi="Times New Roman" w:cs="Times New Roman"/>
          <w:color w:val="000000"/>
          <w:spacing w:val="1"/>
          <w:kern w:val="0"/>
          <w:lang w:val="en-US"/>
          <w14:ligatures w14:val="none"/>
        </w:rPr>
        <w:t>Speakis</w:t>
      </w:r>
      <w:proofErr w:type="spellEnd"/>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an</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Internet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Things</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platform</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that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lets</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you</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collect</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store</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sensor</w:t>
      </w:r>
      <w:r>
        <w:rPr>
          <w:rFonts w:ascii="Times New Roman" w:eastAsia="Times New Roman" w:hAnsi="Times New Roman" w:cs="Times New Roman"/>
          <w:color w:val="000000"/>
          <w:spacing w:val="19"/>
          <w:kern w:val="0"/>
          <w:lang w:val="en-US"/>
          <w14:ligatures w14:val="none"/>
        </w:rPr>
        <w:t xml:space="preserve"> </w:t>
      </w:r>
      <w:r>
        <w:rPr>
          <w:rFonts w:ascii="Times New Roman" w:eastAsia="Times New Roman" w:hAnsi="Times New Roman" w:cs="Times New Roman"/>
          <w:color w:val="000000"/>
          <w:kern w:val="0"/>
          <w:lang w:val="en-US"/>
          <w14:ligatures w14:val="none"/>
        </w:rPr>
        <w:t>data 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cloud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developIoTapplications</w:t>
      </w:r>
      <w:proofErr w:type="spellEnd"/>
      <w:r>
        <w:rPr>
          <w:rFonts w:ascii="Times New Roman" w:eastAsia="Times New Roman" w:hAnsi="Times New Roman" w:cs="Times New Roman"/>
          <w:color w:val="000000"/>
          <w:kern w:val="0"/>
          <w:lang w:val="en-US"/>
          <w14:ligatures w14:val="none"/>
        </w:rPr>
        <w:t>.</w:t>
      </w:r>
    </w:p>
    <w:p w14:paraId="6B870F0D" w14:textId="77777777" w:rsidR="006C5F9C" w:rsidRPr="000F2FB8" w:rsidRDefault="00000000">
      <w:pPr>
        <w:numPr>
          <w:ilvl w:val="0"/>
          <w:numId w:val="45"/>
        </w:numPr>
        <w:spacing w:before="586" w:after="0" w:line="406" w:lineRule="atLeast"/>
        <w:ind w:right="-9"/>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TheThing</w:t>
      </w:r>
      <w:proofErr w:type="spellEnd"/>
      <w:r>
        <w:rPr>
          <w:rFonts w:ascii="Times New Roman" w:eastAsia="Times New Roman" w:hAnsi="Times New Roman" w:cs="Times New Roman"/>
          <w:color w:val="000000"/>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SpeakIoTplatform</w:t>
      </w:r>
      <w:proofErr w:type="spellEnd"/>
      <w:r>
        <w:rPr>
          <w:rFonts w:ascii="Times New Roman" w:eastAsia="Times New Roman" w:hAnsi="Times New Roman" w:cs="Times New Roman"/>
          <w:color w:val="000000"/>
          <w:kern w:val="0"/>
          <w:lang w:val="en-US"/>
          <w14:ligatures w14:val="none"/>
        </w:rPr>
        <w:t xml:space="preserve"> provides apps that let you analyze and visualize your data in MAT- LAB,</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act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data.</w:t>
      </w:r>
    </w:p>
    <w:p w14:paraId="1986D27B" w14:textId="77777777" w:rsidR="000F2FB8" w:rsidRDefault="000F2FB8" w:rsidP="000F2FB8">
      <w:pPr>
        <w:spacing w:before="586" w:after="0" w:line="406" w:lineRule="atLeast"/>
        <w:ind w:right="-9"/>
        <w:rPr>
          <w:rFonts w:ascii="Times New Roman" w:eastAsia="Times New Roman" w:hAnsi="Times New Roman" w:cs="Times New Roman"/>
          <w:color w:val="000000"/>
          <w:kern w:val="0"/>
          <w:lang w:val="en-US"/>
          <w14:ligatures w14:val="none"/>
        </w:rPr>
      </w:pPr>
    </w:p>
    <w:p w14:paraId="5962E3E1" w14:textId="77777777" w:rsidR="000F2FB8" w:rsidRDefault="000F2FB8" w:rsidP="000F2FB8">
      <w:pPr>
        <w:spacing w:before="586" w:after="0" w:line="406" w:lineRule="atLeast"/>
        <w:ind w:right="-9"/>
        <w:rPr>
          <w:rFonts w:ascii="Times New Roman" w:eastAsia="Times New Roman" w:hAnsi="Times New Roman" w:cs="Times New Roman"/>
          <w:color w:val="000000"/>
          <w:kern w:val="0"/>
          <w:lang w:val="en-US"/>
          <w14:ligatures w14:val="none"/>
        </w:rPr>
      </w:pPr>
    </w:p>
    <w:p w14:paraId="72EB7AA2" w14:textId="669F316D" w:rsidR="000F2FB8" w:rsidRDefault="000F2FB8" w:rsidP="000F2FB8">
      <w:pPr>
        <w:spacing w:before="586" w:after="0" w:line="406" w:lineRule="atLeast"/>
        <w:ind w:right="-9"/>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 xml:space="preserve">                                                                                       27</w:t>
      </w:r>
    </w:p>
    <w:p w14:paraId="79214404" w14:textId="04380236" w:rsidR="006C5F9C" w:rsidRPr="000F2FB8" w:rsidRDefault="00000000" w:rsidP="000F2FB8">
      <w:pPr>
        <w:spacing w:before="1704" w:after="0" w:line="548" w:lineRule="atLeast"/>
        <w:ind w:right="-200"/>
        <w:jc w:val="both"/>
        <w:outlineLvl w:val="0"/>
        <w:rPr>
          <w:rFonts w:ascii="Times New Roman" w:eastAsia="Times New Roman" w:hAnsi="Times New Roman" w:cs="Times New Roman"/>
          <w:kern w:val="0"/>
          <w:sz w:val="50"/>
          <w:szCs w:val="50"/>
          <w:lang w:val="en-US"/>
          <w14:ligatures w14:val="none"/>
        </w:rPr>
      </w:pPr>
      <w:r>
        <w:rPr>
          <w:rFonts w:ascii="Arial" w:eastAsia="Arial" w:hAnsi="Arial" w:cs="Arial"/>
          <w:color w:val="000000"/>
          <w:kern w:val="0"/>
          <w:sz w:val="2"/>
          <w:szCs w:val="2"/>
          <w:lang w:val="en-US"/>
          <w14:ligatures w14:val="none"/>
        </w:rPr>
        <w:br w:type="page"/>
      </w:r>
      <w:bookmarkStart w:id="1" w:name="_page22_x56.69_y56.69"/>
      <w:bookmarkEnd w:id="1"/>
      <w:r w:rsidRPr="00F25ADE">
        <w:rPr>
          <w:rFonts w:ascii="Times New Roman" w:eastAsia="Times New Roman" w:hAnsi="Times New Roman" w:cs="Times New Roman"/>
          <w:b/>
          <w:bCs/>
          <w:color w:val="000000"/>
          <w:kern w:val="0"/>
          <w:sz w:val="40"/>
          <w:szCs w:val="40"/>
          <w:lang w:val="en-US"/>
          <w14:ligatures w14:val="none"/>
        </w:rPr>
        <w:lastRenderedPageBreak/>
        <w:t>Smart</w:t>
      </w:r>
      <w:r w:rsidRPr="00F25ADE">
        <w:rPr>
          <w:rFonts w:ascii="Times New Roman" w:eastAsia="Times New Roman" w:hAnsi="Times New Roman" w:cs="Times New Roman"/>
          <w:b/>
          <w:bCs/>
          <w:color w:val="000000"/>
          <w:spacing w:val="62"/>
          <w:kern w:val="0"/>
          <w:sz w:val="40"/>
          <w:szCs w:val="40"/>
          <w:lang w:val="en-US"/>
          <w14:ligatures w14:val="none"/>
        </w:rPr>
        <w:t xml:space="preserve"> </w:t>
      </w:r>
      <w:r w:rsidRPr="00F25ADE">
        <w:rPr>
          <w:rFonts w:ascii="Times New Roman" w:eastAsia="Times New Roman" w:hAnsi="Times New Roman" w:cs="Times New Roman"/>
          <w:b/>
          <w:bCs/>
          <w:color w:val="000000"/>
          <w:kern w:val="0"/>
          <w:sz w:val="40"/>
          <w:szCs w:val="40"/>
          <w:lang w:val="en-US"/>
          <w14:ligatures w14:val="none"/>
        </w:rPr>
        <w:t>waste</w:t>
      </w:r>
      <w:r w:rsidRPr="00F25ADE">
        <w:rPr>
          <w:rFonts w:ascii="Times New Roman" w:eastAsia="Times New Roman" w:hAnsi="Times New Roman" w:cs="Times New Roman"/>
          <w:b/>
          <w:bCs/>
          <w:color w:val="000000"/>
          <w:spacing w:val="62"/>
          <w:kern w:val="0"/>
          <w:sz w:val="40"/>
          <w:szCs w:val="40"/>
          <w:lang w:val="en-US"/>
          <w14:ligatures w14:val="none"/>
        </w:rPr>
        <w:t xml:space="preserve"> </w:t>
      </w:r>
      <w:r w:rsidRPr="00F25ADE">
        <w:rPr>
          <w:rFonts w:ascii="Times New Roman" w:eastAsia="Times New Roman" w:hAnsi="Times New Roman" w:cs="Times New Roman"/>
          <w:b/>
          <w:bCs/>
          <w:color w:val="000000"/>
          <w:kern w:val="0"/>
          <w:sz w:val="40"/>
          <w:szCs w:val="40"/>
          <w:lang w:val="en-US"/>
          <w14:ligatures w14:val="none"/>
        </w:rPr>
        <w:t>management</w:t>
      </w:r>
      <w:r w:rsidRPr="00F25ADE">
        <w:rPr>
          <w:rFonts w:ascii="Times New Roman" w:eastAsia="Times New Roman" w:hAnsi="Times New Roman" w:cs="Times New Roman"/>
          <w:b/>
          <w:bCs/>
          <w:color w:val="000000"/>
          <w:spacing w:val="62"/>
          <w:kern w:val="0"/>
          <w:sz w:val="40"/>
          <w:szCs w:val="40"/>
          <w:lang w:val="en-US"/>
          <w14:ligatures w14:val="none"/>
        </w:rPr>
        <w:t xml:space="preserve"> </w:t>
      </w:r>
      <w:r w:rsidRPr="00F25ADE">
        <w:rPr>
          <w:rFonts w:ascii="Times New Roman" w:eastAsia="Times New Roman" w:hAnsi="Times New Roman" w:cs="Times New Roman"/>
          <w:b/>
          <w:bCs/>
          <w:color w:val="000000"/>
          <w:kern w:val="0"/>
          <w:sz w:val="40"/>
          <w:szCs w:val="40"/>
          <w:lang w:val="en-US"/>
          <w14:ligatures w14:val="none"/>
        </w:rPr>
        <w:t>using</w:t>
      </w:r>
      <w:r w:rsidRPr="00F25ADE">
        <w:rPr>
          <w:rFonts w:ascii="Times New Roman" w:eastAsia="Times New Roman" w:hAnsi="Times New Roman" w:cs="Times New Roman"/>
          <w:b/>
          <w:bCs/>
          <w:color w:val="000000"/>
          <w:spacing w:val="62"/>
          <w:kern w:val="0"/>
          <w:sz w:val="40"/>
          <w:szCs w:val="40"/>
          <w:lang w:val="en-US"/>
          <w14:ligatures w14:val="none"/>
        </w:rPr>
        <w:t xml:space="preserve"> </w:t>
      </w:r>
      <w:r w:rsidRPr="00F25ADE">
        <w:rPr>
          <w:rFonts w:ascii="Times New Roman" w:eastAsia="Times New Roman" w:hAnsi="Times New Roman" w:cs="Times New Roman"/>
          <w:b/>
          <w:bCs/>
          <w:color w:val="000000"/>
          <w:kern w:val="0"/>
          <w:sz w:val="40"/>
          <w:szCs w:val="40"/>
          <w:lang w:val="en-US"/>
          <w14:ligatures w14:val="none"/>
        </w:rPr>
        <w:t>IOT</w:t>
      </w:r>
    </w:p>
    <w:p w14:paraId="0C3B3B4D" w14:textId="20A7E7C1" w:rsidR="006C5F9C" w:rsidRPr="00F25ADE" w:rsidRDefault="00000000">
      <w:pPr>
        <w:spacing w:before="1041" w:after="0" w:line="381" w:lineRule="atLeast"/>
        <w:ind w:right="-200"/>
        <w:jc w:val="both"/>
        <w:outlineLvl w:val="1"/>
        <w:rPr>
          <w:rFonts w:ascii="Times New Roman" w:eastAsia="Times New Roman" w:hAnsi="Times New Roman" w:cs="Times New Roman"/>
          <w:b/>
          <w:bCs/>
          <w:kern w:val="0"/>
          <w:sz w:val="32"/>
          <w:szCs w:val="32"/>
          <w:lang w:val="en-US"/>
          <w14:ligatures w14:val="none"/>
        </w:rPr>
      </w:pPr>
      <w:bookmarkStart w:id="2" w:name="_page22_x56.69_y272.72"/>
      <w:bookmarkEnd w:id="2"/>
      <w:r w:rsidRPr="00F25ADE">
        <w:rPr>
          <w:rFonts w:ascii="Times New Roman" w:eastAsia="Times New Roman" w:hAnsi="Times New Roman" w:cs="Times New Roman"/>
          <w:b/>
          <w:bCs/>
          <w:color w:val="000000"/>
          <w:kern w:val="0"/>
          <w:sz w:val="32"/>
          <w:szCs w:val="32"/>
          <w:lang w:val="en-US"/>
          <w14:ligatures w14:val="none"/>
        </w:rPr>
        <w:t>Stages</w:t>
      </w:r>
      <w:r w:rsidRPr="00F25ADE">
        <w:rPr>
          <w:rFonts w:ascii="Times New Roman" w:eastAsia="Times New Roman" w:hAnsi="Times New Roman" w:cs="Times New Roman"/>
          <w:b/>
          <w:bCs/>
          <w:color w:val="000000"/>
          <w:spacing w:val="43"/>
          <w:kern w:val="0"/>
          <w:sz w:val="32"/>
          <w:szCs w:val="32"/>
          <w:lang w:val="en-US"/>
          <w14:ligatures w14:val="none"/>
        </w:rPr>
        <w:t xml:space="preserve"> </w:t>
      </w:r>
      <w:r w:rsidRPr="00F25ADE">
        <w:rPr>
          <w:rFonts w:ascii="Times New Roman" w:eastAsia="Times New Roman" w:hAnsi="Times New Roman" w:cs="Times New Roman"/>
          <w:b/>
          <w:bCs/>
          <w:color w:val="000000"/>
          <w:kern w:val="0"/>
          <w:sz w:val="32"/>
          <w:szCs w:val="32"/>
          <w:lang w:val="en-US"/>
          <w14:ligatures w14:val="none"/>
        </w:rPr>
        <w:t>in</w:t>
      </w:r>
      <w:r w:rsidRPr="00F25ADE">
        <w:rPr>
          <w:rFonts w:ascii="Times New Roman" w:eastAsia="Times New Roman" w:hAnsi="Times New Roman" w:cs="Times New Roman"/>
          <w:b/>
          <w:bCs/>
          <w:color w:val="000000"/>
          <w:spacing w:val="43"/>
          <w:kern w:val="0"/>
          <w:sz w:val="32"/>
          <w:szCs w:val="32"/>
          <w:lang w:val="en-US"/>
          <w14:ligatures w14:val="none"/>
        </w:rPr>
        <w:t xml:space="preserve"> </w:t>
      </w:r>
      <w:r w:rsidRPr="00F25ADE">
        <w:rPr>
          <w:rFonts w:ascii="Times New Roman" w:eastAsia="Times New Roman" w:hAnsi="Times New Roman" w:cs="Times New Roman"/>
          <w:b/>
          <w:bCs/>
          <w:color w:val="000000"/>
          <w:kern w:val="0"/>
          <w:sz w:val="32"/>
          <w:szCs w:val="32"/>
          <w:lang w:val="en-US"/>
          <w14:ligatures w14:val="none"/>
        </w:rPr>
        <w:t>waste</w:t>
      </w:r>
      <w:r w:rsidRPr="00F25ADE">
        <w:rPr>
          <w:rFonts w:ascii="Times New Roman" w:eastAsia="Times New Roman" w:hAnsi="Times New Roman" w:cs="Times New Roman"/>
          <w:b/>
          <w:bCs/>
          <w:color w:val="000000"/>
          <w:spacing w:val="43"/>
          <w:kern w:val="0"/>
          <w:sz w:val="32"/>
          <w:szCs w:val="32"/>
          <w:lang w:val="en-US"/>
          <w14:ligatures w14:val="none"/>
        </w:rPr>
        <w:t xml:space="preserve"> </w:t>
      </w:r>
      <w:r w:rsidRPr="00F25ADE">
        <w:rPr>
          <w:rFonts w:ascii="Times New Roman" w:eastAsia="Times New Roman" w:hAnsi="Times New Roman" w:cs="Times New Roman"/>
          <w:b/>
          <w:bCs/>
          <w:color w:val="000000"/>
          <w:kern w:val="0"/>
          <w:sz w:val="32"/>
          <w:szCs w:val="32"/>
          <w:lang w:val="en-US"/>
          <w14:ligatures w14:val="none"/>
        </w:rPr>
        <w:t>management</w:t>
      </w:r>
    </w:p>
    <w:p w14:paraId="575EB789" w14:textId="77777777" w:rsidR="006C5F9C" w:rsidRPr="00F25ADE" w:rsidRDefault="00000000" w:rsidP="00F25ADE">
      <w:pPr>
        <w:spacing w:before="354"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Our</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spacing w:val="2"/>
          <w:kern w:val="0"/>
          <w:sz w:val="28"/>
          <w:szCs w:val="28"/>
          <w:lang w:val="en-US"/>
          <w14:ligatures w14:val="none"/>
        </w:rPr>
        <w:t>project</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involves</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in</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three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stages</w:t>
      </w:r>
    </w:p>
    <w:p w14:paraId="2CEFC567" w14:textId="77777777" w:rsidR="00F25ADE" w:rsidRPr="00F25ADE" w:rsidRDefault="00000000" w:rsidP="00F25ADE">
      <w:pPr>
        <w:numPr>
          <w:ilvl w:val="0"/>
          <w:numId w:val="46"/>
        </w:numPr>
        <w:spacing w:before="345"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Sensor</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work.</w:t>
      </w:r>
    </w:p>
    <w:p w14:paraId="5DF005D3" w14:textId="77777777" w:rsidR="00F25ADE" w:rsidRPr="00F25ADE" w:rsidRDefault="00000000" w:rsidP="00F25ADE">
      <w:pPr>
        <w:numPr>
          <w:ilvl w:val="0"/>
          <w:numId w:val="46"/>
        </w:numPr>
        <w:spacing w:before="345"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Fixing</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garbage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bin.</w:t>
      </w:r>
    </w:p>
    <w:p w14:paraId="70A7CFDA" w14:textId="5829FD87" w:rsidR="006C5F9C" w:rsidRPr="00F25ADE" w:rsidRDefault="00000000" w:rsidP="00F25ADE">
      <w:pPr>
        <w:numPr>
          <w:ilvl w:val="0"/>
          <w:numId w:val="46"/>
        </w:numPr>
        <w:spacing w:before="345"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Thing</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spacing w:val="1"/>
          <w:kern w:val="0"/>
          <w:sz w:val="28"/>
          <w:szCs w:val="28"/>
          <w:lang w:val="en-US"/>
          <w14:ligatures w14:val="none"/>
        </w:rPr>
        <w:t>speak.</w:t>
      </w:r>
    </w:p>
    <w:p w14:paraId="70DDE031" w14:textId="77777777" w:rsidR="006C5F9C" w:rsidRPr="00F25ADE" w:rsidRDefault="00000000" w:rsidP="00F25ADE">
      <w:pPr>
        <w:spacing w:before="751" w:after="751" w:line="360" w:lineRule="auto"/>
        <w:ind w:left="351"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1.Sensor</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work</w:t>
      </w:r>
    </w:p>
    <w:p w14:paraId="0AEEBDB4" w14:textId="77777777" w:rsidR="006C5F9C" w:rsidRPr="00F25ADE" w:rsidRDefault="00000000" w:rsidP="00F25ADE">
      <w:pPr>
        <w:numPr>
          <w:ilvl w:val="0"/>
          <w:numId w:val="47"/>
        </w:numPr>
        <w:spacing w:before="586"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As</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discussed</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above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sensors</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used</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are</w:t>
      </w:r>
      <w:r w:rsidRPr="00F25ADE">
        <w:rPr>
          <w:rFonts w:ascii="Times New Roman" w:eastAsia="Times New Roman" w:hAnsi="Times New Roman" w:cs="Times New Roman"/>
          <w:color w:val="000000"/>
          <w:spacing w:val="18"/>
          <w:kern w:val="0"/>
          <w:sz w:val="28"/>
          <w:szCs w:val="28"/>
          <w:lang w:val="en-US"/>
          <w14:ligatures w14:val="none"/>
        </w:rPr>
        <w:t xml:space="preserve"> </w:t>
      </w:r>
      <w:proofErr w:type="gramStart"/>
      <w:r w:rsidRPr="00F25ADE">
        <w:rPr>
          <w:rFonts w:ascii="Times New Roman" w:eastAsia="Times New Roman" w:hAnsi="Times New Roman" w:cs="Times New Roman"/>
          <w:color w:val="000000"/>
          <w:spacing w:val="1"/>
          <w:kern w:val="0"/>
          <w:sz w:val="28"/>
          <w:szCs w:val="28"/>
          <w:lang w:val="en-US"/>
          <w14:ligatures w14:val="none"/>
        </w:rPr>
        <w:t>NodeMCU</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,ultra</w:t>
      </w:r>
      <w:proofErr w:type="gramEnd"/>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sonic</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w:t>
      </w:r>
    </w:p>
    <w:p w14:paraId="03F04649" w14:textId="77777777" w:rsidR="006C5F9C" w:rsidRPr="00F25ADE" w:rsidRDefault="00000000" w:rsidP="00F25ADE">
      <w:pPr>
        <w:numPr>
          <w:ilvl w:val="0"/>
          <w:numId w:val="47"/>
        </w:numPr>
        <w:spacing w:before="586"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Ultra</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sonic</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connected</w:t>
      </w:r>
      <w:r w:rsidRPr="00F25ADE">
        <w:rPr>
          <w:rFonts w:ascii="Times New Roman" w:eastAsia="Times New Roman" w:hAnsi="Times New Roman" w:cs="Times New Roman"/>
          <w:color w:val="000000"/>
          <w:spacing w:val="40"/>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Wi-Fi</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spacing w:val="1"/>
          <w:kern w:val="0"/>
          <w:sz w:val="28"/>
          <w:szCs w:val="28"/>
          <w:lang w:val="en-US"/>
          <w14:ligatures w14:val="none"/>
        </w:rPr>
        <w:t>module</w:t>
      </w:r>
      <w:r w:rsidRPr="00F25ADE">
        <w:rPr>
          <w:rFonts w:ascii="Times New Roman" w:eastAsia="Times New Roman" w:hAnsi="Times New Roman" w:cs="Times New Roman"/>
          <w:color w:val="000000"/>
          <w:spacing w:val="40"/>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i.e.,</w:t>
      </w:r>
      <w:r w:rsidRPr="00F25ADE">
        <w:rPr>
          <w:rFonts w:ascii="Times New Roman" w:eastAsia="Times New Roman" w:hAnsi="Times New Roman" w:cs="Times New Roman"/>
          <w:color w:val="000000"/>
          <w:spacing w:val="45"/>
          <w:kern w:val="0"/>
          <w:sz w:val="28"/>
          <w:szCs w:val="28"/>
          <w:lang w:val="en-US"/>
          <w14:ligatures w14:val="none"/>
        </w:rPr>
        <w:t xml:space="preserve"> </w:t>
      </w:r>
      <w:proofErr w:type="gramStart"/>
      <w:r w:rsidRPr="00F25ADE">
        <w:rPr>
          <w:rFonts w:ascii="Times New Roman" w:eastAsia="Times New Roman" w:hAnsi="Times New Roman" w:cs="Times New Roman"/>
          <w:color w:val="000000"/>
          <w:spacing w:val="1"/>
          <w:kern w:val="0"/>
          <w:sz w:val="28"/>
          <w:szCs w:val="28"/>
          <w:lang w:val="en-US"/>
          <w14:ligatures w14:val="none"/>
        </w:rPr>
        <w:t>NodeMCU</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t>
      </w:r>
      <w:proofErr w:type="gramEnd"/>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Ultra</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sonic</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sense</w:t>
      </w:r>
      <w:r w:rsidRPr="00F25ADE">
        <w:rPr>
          <w:rFonts w:ascii="Times New Roman" w:eastAsia="Times New Roman" w:hAnsi="Times New Roman" w:cs="Times New Roman"/>
          <w:color w:val="000000"/>
          <w:spacing w:val="40"/>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 depth</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of</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bin</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and</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timely</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inform</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(full/empty).</w:t>
      </w:r>
    </w:p>
    <w:p w14:paraId="33C51239" w14:textId="77777777" w:rsidR="006C5F9C" w:rsidRPr="00F25ADE" w:rsidRDefault="00000000" w:rsidP="00F25ADE">
      <w:pPr>
        <w:numPr>
          <w:ilvl w:val="0"/>
          <w:numId w:val="47"/>
        </w:numPr>
        <w:spacing w:before="586" w:after="0" w:line="360" w:lineRule="auto"/>
        <w:ind w:right="-189"/>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As</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we</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know</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that</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NodeMCU</w:t>
      </w:r>
      <w:r w:rsidRPr="00F25ADE">
        <w:rPr>
          <w:rFonts w:ascii="Times New Roman" w:eastAsia="Times New Roman" w:hAnsi="Times New Roman" w:cs="Times New Roman"/>
          <w:color w:val="000000"/>
          <w:spacing w:val="39"/>
          <w:kern w:val="0"/>
          <w:sz w:val="28"/>
          <w:szCs w:val="28"/>
          <w:lang w:val="en-US"/>
          <w14:ligatures w14:val="none"/>
        </w:rPr>
        <w:t xml:space="preserve"> </w:t>
      </w:r>
      <w:proofErr w:type="gramStart"/>
      <w:r w:rsidRPr="00F25ADE">
        <w:rPr>
          <w:rFonts w:ascii="Times New Roman" w:eastAsia="Times New Roman" w:hAnsi="Times New Roman" w:cs="Times New Roman"/>
          <w:color w:val="000000"/>
          <w:kern w:val="0"/>
          <w:sz w:val="28"/>
          <w:szCs w:val="28"/>
          <w:lang w:val="en-US"/>
          <w14:ligatures w14:val="none"/>
        </w:rPr>
        <w:t>is</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having</w:t>
      </w:r>
      <w:proofErr w:type="gramEnd"/>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Wi-Fi</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connection</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it</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will</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receives</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information</w:t>
      </w:r>
      <w:r w:rsidRPr="00F25ADE">
        <w:rPr>
          <w:rFonts w:ascii="Times New Roman" w:eastAsia="Times New Roman" w:hAnsi="Times New Roman" w:cs="Times New Roman"/>
          <w:color w:val="000000"/>
          <w:spacing w:val="3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and sends</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information</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cloud</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server.</w:t>
      </w:r>
    </w:p>
    <w:p w14:paraId="2A58D4EC" w14:textId="77777777" w:rsidR="006C5F9C" w:rsidRPr="00F25ADE" w:rsidRDefault="00000000" w:rsidP="00F25ADE">
      <w:pPr>
        <w:spacing w:before="751" w:after="0" w:line="360" w:lineRule="auto"/>
        <w:ind w:left="351"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2.Fixing</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sensors</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garbage</w:t>
      </w:r>
      <w:r w:rsidRPr="00F25ADE">
        <w:rPr>
          <w:rFonts w:ascii="Times New Roman" w:eastAsia="Times New Roman" w:hAnsi="Times New Roman" w:cs="Times New Roman"/>
          <w:color w:val="000000"/>
          <w:spacing w:val="29"/>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bin.</w:t>
      </w:r>
    </w:p>
    <w:p w14:paraId="2CED2EC3" w14:textId="77777777" w:rsidR="006C5F9C" w:rsidRPr="00F25ADE" w:rsidRDefault="00000000" w:rsidP="00F25ADE">
      <w:pPr>
        <w:numPr>
          <w:ilvl w:val="0"/>
          <w:numId w:val="48"/>
        </w:numPr>
        <w:spacing w:before="59" w:after="0" w:line="360" w:lineRule="auto"/>
        <w:ind w:right="-200"/>
        <w:jc w:val="both"/>
        <w:rPr>
          <w:rFonts w:ascii="Times New Roman" w:eastAsia="Times New Roman" w:hAnsi="Times New Roman" w:cs="Times New Roman"/>
          <w:kern w:val="0"/>
          <w:sz w:val="28"/>
          <w:szCs w:val="28"/>
          <w:lang w:val="en-US"/>
          <w14:ligatures w14:val="none"/>
        </w:rPr>
      </w:pP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sensors</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are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connected</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at</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top</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of</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dust</w:t>
      </w:r>
      <w:r w:rsidRPr="00F25ADE">
        <w:rPr>
          <w:rFonts w:ascii="Times New Roman" w:eastAsia="Times New Roman" w:hAnsi="Times New Roman" w:cs="Times New Roman"/>
          <w:color w:val="000000"/>
          <w:spacing w:val="18"/>
          <w:kern w:val="0"/>
          <w:sz w:val="28"/>
          <w:szCs w:val="28"/>
          <w:lang w:val="en-US"/>
          <w14:ligatures w14:val="none"/>
        </w:rPr>
        <w:t xml:space="preserve"> </w:t>
      </w:r>
      <w:proofErr w:type="gramStart"/>
      <w:r w:rsidRPr="00F25ADE">
        <w:rPr>
          <w:rFonts w:ascii="Times New Roman" w:eastAsia="Times New Roman" w:hAnsi="Times New Roman" w:cs="Times New Roman"/>
          <w:color w:val="000000"/>
          <w:kern w:val="0"/>
          <w:sz w:val="28"/>
          <w:szCs w:val="28"/>
          <w:lang w:val="en-US"/>
          <w14:ligatures w14:val="none"/>
        </w:rPr>
        <w:t>bin</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w:t>
      </w:r>
      <w:proofErr w:type="gramEnd"/>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the</w:t>
      </w:r>
      <w:r w:rsidRPr="00F25ADE">
        <w:rPr>
          <w:rFonts w:ascii="Times New Roman" w:eastAsia="Times New Roman" w:hAnsi="Times New Roman" w:cs="Times New Roman"/>
          <w:color w:val="000000"/>
          <w:spacing w:val="18"/>
          <w:kern w:val="0"/>
          <w:sz w:val="28"/>
          <w:szCs w:val="28"/>
          <w:lang w:val="en-US"/>
          <w14:ligatures w14:val="none"/>
        </w:rPr>
        <w:t xml:space="preserve"> </w:t>
      </w:r>
      <w:proofErr w:type="spellStart"/>
      <w:r w:rsidRPr="00F25ADE">
        <w:rPr>
          <w:rFonts w:ascii="Times New Roman" w:eastAsia="Times New Roman" w:hAnsi="Times New Roman" w:cs="Times New Roman"/>
          <w:color w:val="000000"/>
          <w:kern w:val="0"/>
          <w:sz w:val="28"/>
          <w:szCs w:val="28"/>
          <w:lang w:val="en-US"/>
          <w14:ligatures w14:val="none"/>
        </w:rPr>
        <w:t>gures</w:t>
      </w:r>
      <w:proofErr w:type="spellEnd"/>
      <w:r w:rsidRPr="00F25ADE">
        <w:rPr>
          <w:rFonts w:ascii="Times New Roman" w:eastAsia="Times New Roman" w:hAnsi="Times New Roman" w:cs="Times New Roman"/>
          <w:color w:val="000000"/>
          <w:spacing w:val="18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are</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given</w:t>
      </w:r>
      <w:r w:rsidRPr="00F25ADE">
        <w:rPr>
          <w:rFonts w:ascii="Times New Roman" w:eastAsia="Times New Roman" w:hAnsi="Times New Roman" w:cs="Times New Roman"/>
          <w:color w:val="000000"/>
          <w:spacing w:val="18"/>
          <w:kern w:val="0"/>
          <w:sz w:val="28"/>
          <w:szCs w:val="28"/>
          <w:lang w:val="en-US"/>
          <w14:ligatures w14:val="none"/>
        </w:rPr>
        <w:t xml:space="preserve"> </w:t>
      </w:r>
      <w:r w:rsidRPr="00F25ADE">
        <w:rPr>
          <w:rFonts w:ascii="Times New Roman" w:eastAsia="Times New Roman" w:hAnsi="Times New Roman" w:cs="Times New Roman"/>
          <w:color w:val="000000"/>
          <w:kern w:val="0"/>
          <w:sz w:val="28"/>
          <w:szCs w:val="28"/>
          <w:lang w:val="en-US"/>
          <w14:ligatures w14:val="none"/>
        </w:rPr>
        <w:t>below</w:t>
      </w:r>
    </w:p>
    <w:p w14:paraId="4A5A3342" w14:textId="77777777" w:rsidR="00E45117" w:rsidRPr="00F25ADE" w:rsidRDefault="00E45117" w:rsidP="00F25ADE">
      <w:pPr>
        <w:spacing w:before="59" w:after="0" w:line="360" w:lineRule="auto"/>
        <w:ind w:right="-200"/>
        <w:jc w:val="both"/>
        <w:rPr>
          <w:rFonts w:ascii="Times New Roman" w:eastAsia="Times New Roman" w:hAnsi="Times New Roman" w:cs="Times New Roman"/>
          <w:color w:val="000000"/>
          <w:kern w:val="0"/>
          <w:sz w:val="28"/>
          <w:szCs w:val="28"/>
          <w:lang w:val="en-US"/>
          <w14:ligatures w14:val="none"/>
        </w:rPr>
      </w:pPr>
    </w:p>
    <w:p w14:paraId="5A209EA3"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2DE64A65" w14:textId="6D933229"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28</w:t>
      </w:r>
    </w:p>
    <w:p w14:paraId="3BDE5E48"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249E0B5"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E95672B"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8B7848E" w14:textId="3340DEE6" w:rsidR="00E45117" w:rsidRDefault="009B0723" w:rsidP="00E45117">
      <w:pPr>
        <w:spacing w:before="59" w:after="0" w:line="241" w:lineRule="atLeast"/>
        <w:ind w:right="-200"/>
        <w:jc w:val="both"/>
        <w:rPr>
          <w:rFonts w:ascii="Times New Roman" w:eastAsia="Times New Roman" w:hAnsi="Times New Roman" w:cs="Times New Roman"/>
          <w:b/>
          <w:bCs/>
          <w:color w:val="000000"/>
          <w:kern w:val="0"/>
          <w:sz w:val="40"/>
          <w:szCs w:val="40"/>
          <w:lang w:val="en-US"/>
          <w14:ligatures w14:val="none"/>
        </w:rPr>
      </w:pPr>
      <w:r w:rsidRPr="009B0723">
        <w:rPr>
          <w:rFonts w:ascii="Times New Roman" w:eastAsia="Times New Roman" w:hAnsi="Times New Roman" w:cs="Times New Roman"/>
          <w:b/>
          <w:bCs/>
          <w:color w:val="000000"/>
          <w:kern w:val="0"/>
          <w:sz w:val="40"/>
          <w:szCs w:val="40"/>
          <w:lang w:val="en-US"/>
          <w14:ligatures w14:val="none"/>
        </w:rPr>
        <w:t>Sorting Algorithms used from Machine Learning</w:t>
      </w:r>
      <w:r>
        <w:rPr>
          <w:rFonts w:ascii="Times New Roman" w:eastAsia="Times New Roman" w:hAnsi="Times New Roman" w:cs="Times New Roman"/>
          <w:b/>
          <w:bCs/>
          <w:color w:val="000000"/>
          <w:kern w:val="0"/>
          <w:sz w:val="40"/>
          <w:szCs w:val="40"/>
          <w:lang w:val="en-US"/>
          <w14:ligatures w14:val="none"/>
        </w:rPr>
        <w:t>:</w:t>
      </w:r>
    </w:p>
    <w:p w14:paraId="40F95F79" w14:textId="77777777" w:rsidR="009B0723" w:rsidRDefault="009B0723" w:rsidP="00E45117">
      <w:pPr>
        <w:spacing w:before="59" w:after="0" w:line="241" w:lineRule="atLeast"/>
        <w:ind w:right="-200"/>
        <w:jc w:val="both"/>
        <w:rPr>
          <w:rFonts w:ascii="Times New Roman" w:eastAsia="Times New Roman" w:hAnsi="Times New Roman" w:cs="Times New Roman"/>
          <w:b/>
          <w:bCs/>
          <w:color w:val="000000"/>
          <w:kern w:val="0"/>
          <w:sz w:val="40"/>
          <w:szCs w:val="40"/>
          <w:lang w:val="en-US"/>
          <w14:ligatures w14:val="none"/>
        </w:rPr>
      </w:pPr>
    </w:p>
    <w:p w14:paraId="02E475B5" w14:textId="77777777" w:rsidR="009B0723" w:rsidRDefault="009B0723" w:rsidP="009B0723">
      <w:p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Supervised learning models play a crucial role in smart waste management systems driven by IoT by enabling efficient, data-driven decision-making. Here’s how they are applied:</w:t>
      </w:r>
    </w:p>
    <w:p w14:paraId="7EECB54F" w14:textId="77777777" w:rsidR="009B0723" w:rsidRPr="009B0723" w:rsidRDefault="009B0723" w:rsidP="009B0723">
      <w:p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11846072" w14:textId="77777777" w:rsidR="009B0723" w:rsidRP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r w:rsidRPr="009B0723">
        <w:rPr>
          <w:rFonts w:ascii="Times New Roman" w:eastAsia="Times New Roman" w:hAnsi="Times New Roman" w:cs="Times New Roman"/>
          <w:b/>
          <w:bCs/>
          <w:color w:val="000000"/>
          <w:kern w:val="0"/>
          <w:sz w:val="28"/>
          <w:szCs w:val="28"/>
          <w14:ligatures w14:val="none"/>
        </w:rPr>
        <w:t>1. Waste Prediction and Forecasting:</w:t>
      </w:r>
    </w:p>
    <w:p w14:paraId="1E74B808" w14:textId="77777777" w:rsidR="009B0723" w:rsidRPr="009B0723" w:rsidRDefault="009B0723" w:rsidP="009B0723">
      <w:pPr>
        <w:numPr>
          <w:ilvl w:val="0"/>
          <w:numId w:val="60"/>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Objective: Predict future waste generation based on historical data.</w:t>
      </w:r>
    </w:p>
    <w:p w14:paraId="7EC4C160" w14:textId="77777777" w:rsidR="009B0723" w:rsidRPr="009B0723" w:rsidRDefault="009B0723" w:rsidP="009B0723">
      <w:pPr>
        <w:numPr>
          <w:ilvl w:val="0"/>
          <w:numId w:val="60"/>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Data: Sensor data (e.g., fill level, weight), weather, population density, and collection schedules.</w:t>
      </w:r>
    </w:p>
    <w:p w14:paraId="5D3B8219" w14:textId="77777777" w:rsidR="009B0723" w:rsidRPr="009B0723" w:rsidRDefault="009B0723" w:rsidP="009B0723">
      <w:pPr>
        <w:numPr>
          <w:ilvl w:val="0"/>
          <w:numId w:val="60"/>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Models: Regression models (e.g., Linear Regression, Support Vector Regression) and time-series forecasting models (e.g., ARIMA, LSTM).</w:t>
      </w:r>
    </w:p>
    <w:p w14:paraId="4EFAED98" w14:textId="77777777" w:rsidR="009B0723" w:rsidRDefault="009B0723" w:rsidP="009B0723">
      <w:pPr>
        <w:numPr>
          <w:ilvl w:val="0"/>
          <w:numId w:val="60"/>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Outcome: Accurate predictions help optimize waste collection routes and schedules.</w:t>
      </w:r>
    </w:p>
    <w:p w14:paraId="14A5AB00" w14:textId="77777777" w:rsidR="009B0723" w:rsidRPr="009B0723" w:rsidRDefault="009B0723" w:rsidP="009B0723">
      <w:pPr>
        <w:numPr>
          <w:ilvl w:val="0"/>
          <w:numId w:val="60"/>
        </w:num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0B79CB5F" w14:textId="77777777" w:rsidR="009B0723" w:rsidRP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r w:rsidRPr="009B0723">
        <w:rPr>
          <w:rFonts w:ascii="Times New Roman" w:eastAsia="Times New Roman" w:hAnsi="Times New Roman" w:cs="Times New Roman"/>
          <w:b/>
          <w:bCs/>
          <w:color w:val="000000"/>
          <w:kern w:val="0"/>
          <w:sz w:val="28"/>
          <w:szCs w:val="28"/>
          <w14:ligatures w14:val="none"/>
        </w:rPr>
        <w:t>2. Waste Classification and Sorting:</w:t>
      </w:r>
    </w:p>
    <w:p w14:paraId="5A7BA53F" w14:textId="77777777" w:rsidR="009B0723" w:rsidRPr="009B0723" w:rsidRDefault="009B0723" w:rsidP="009B0723">
      <w:pPr>
        <w:numPr>
          <w:ilvl w:val="0"/>
          <w:numId w:val="61"/>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Objective: Classify waste into categories like organic, plastic, metal, etc.</w:t>
      </w:r>
    </w:p>
    <w:p w14:paraId="547F4265" w14:textId="77777777" w:rsidR="009B0723" w:rsidRPr="009B0723" w:rsidRDefault="009B0723" w:rsidP="009B0723">
      <w:pPr>
        <w:numPr>
          <w:ilvl w:val="0"/>
          <w:numId w:val="61"/>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Data: Image and sensor data from smart bins.</w:t>
      </w:r>
    </w:p>
    <w:p w14:paraId="3122F4BC" w14:textId="77777777" w:rsidR="009B0723" w:rsidRPr="009B0723" w:rsidRDefault="009B0723" w:rsidP="009B0723">
      <w:pPr>
        <w:numPr>
          <w:ilvl w:val="0"/>
          <w:numId w:val="61"/>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Models: Classification models like CNNs (for image data), SVM, or decision trees.</w:t>
      </w:r>
    </w:p>
    <w:p w14:paraId="2513942F" w14:textId="77777777" w:rsidR="009B0723" w:rsidRDefault="009B0723" w:rsidP="009B0723">
      <w:pPr>
        <w:numPr>
          <w:ilvl w:val="0"/>
          <w:numId w:val="61"/>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Outcome: Automated waste sorting improves recycling efficiency.</w:t>
      </w:r>
    </w:p>
    <w:p w14:paraId="6BC5C24F" w14:textId="77777777" w:rsidR="009B0723" w:rsidRPr="009B0723" w:rsidRDefault="009B0723" w:rsidP="009B0723">
      <w:p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7B289847" w14:textId="77777777" w:rsidR="009B0723" w:rsidRP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r w:rsidRPr="009B0723">
        <w:rPr>
          <w:rFonts w:ascii="Times New Roman" w:eastAsia="Times New Roman" w:hAnsi="Times New Roman" w:cs="Times New Roman"/>
          <w:b/>
          <w:bCs/>
          <w:color w:val="000000"/>
          <w:kern w:val="0"/>
          <w:sz w:val="28"/>
          <w:szCs w:val="28"/>
          <w14:ligatures w14:val="none"/>
        </w:rPr>
        <w:t>3. Anomaly Detection:</w:t>
      </w:r>
    </w:p>
    <w:p w14:paraId="5F66C763" w14:textId="77777777" w:rsidR="009B0723" w:rsidRPr="009B0723" w:rsidRDefault="009B0723" w:rsidP="009B0723">
      <w:pPr>
        <w:numPr>
          <w:ilvl w:val="0"/>
          <w:numId w:val="62"/>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Objective: Detect unusual events like bin tampering, sensor failures, or illegal dumping.</w:t>
      </w:r>
    </w:p>
    <w:p w14:paraId="04FC1AE1" w14:textId="77777777" w:rsidR="009B0723" w:rsidRPr="009B0723" w:rsidRDefault="009B0723" w:rsidP="009B0723">
      <w:pPr>
        <w:numPr>
          <w:ilvl w:val="0"/>
          <w:numId w:val="62"/>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Data: Sensor logs and real-time monitoring data.</w:t>
      </w:r>
    </w:p>
    <w:p w14:paraId="569FCB28" w14:textId="77777777" w:rsidR="009B0723" w:rsidRPr="009B0723" w:rsidRDefault="009B0723" w:rsidP="009B0723">
      <w:pPr>
        <w:numPr>
          <w:ilvl w:val="0"/>
          <w:numId w:val="62"/>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 xml:space="preserve">Models: Anomaly detection algorithms like k-Nearest </w:t>
      </w:r>
      <w:proofErr w:type="spellStart"/>
      <w:r w:rsidRPr="009B0723">
        <w:rPr>
          <w:rFonts w:ascii="Times New Roman" w:eastAsia="Times New Roman" w:hAnsi="Times New Roman" w:cs="Times New Roman"/>
          <w:color w:val="000000"/>
          <w:kern w:val="0"/>
          <w:sz w:val="28"/>
          <w:szCs w:val="28"/>
          <w14:ligatures w14:val="none"/>
        </w:rPr>
        <w:t>Neighbors</w:t>
      </w:r>
      <w:proofErr w:type="spellEnd"/>
      <w:r w:rsidRPr="009B0723">
        <w:rPr>
          <w:rFonts w:ascii="Times New Roman" w:eastAsia="Times New Roman" w:hAnsi="Times New Roman" w:cs="Times New Roman"/>
          <w:color w:val="000000"/>
          <w:kern w:val="0"/>
          <w:sz w:val="28"/>
          <w:szCs w:val="28"/>
          <w14:ligatures w14:val="none"/>
        </w:rPr>
        <w:t xml:space="preserve"> (</w:t>
      </w:r>
      <w:proofErr w:type="spellStart"/>
      <w:r w:rsidRPr="009B0723">
        <w:rPr>
          <w:rFonts w:ascii="Times New Roman" w:eastAsia="Times New Roman" w:hAnsi="Times New Roman" w:cs="Times New Roman"/>
          <w:color w:val="000000"/>
          <w:kern w:val="0"/>
          <w:sz w:val="28"/>
          <w:szCs w:val="28"/>
          <w14:ligatures w14:val="none"/>
        </w:rPr>
        <w:t>kNN</w:t>
      </w:r>
      <w:proofErr w:type="spellEnd"/>
      <w:r w:rsidRPr="009B0723">
        <w:rPr>
          <w:rFonts w:ascii="Times New Roman" w:eastAsia="Times New Roman" w:hAnsi="Times New Roman" w:cs="Times New Roman"/>
          <w:color w:val="000000"/>
          <w:kern w:val="0"/>
          <w:sz w:val="28"/>
          <w:szCs w:val="28"/>
          <w14:ligatures w14:val="none"/>
        </w:rPr>
        <w:t>), Isolation Forest, or Autoencoders.</w:t>
      </w:r>
    </w:p>
    <w:p w14:paraId="4B4197D2" w14:textId="77777777" w:rsidR="009B0723" w:rsidRDefault="009B0723" w:rsidP="009B0723">
      <w:pPr>
        <w:numPr>
          <w:ilvl w:val="0"/>
          <w:numId w:val="62"/>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Outcome: Early alerts reduce operational disruptions and enable preventive maintenance.</w:t>
      </w:r>
    </w:p>
    <w:p w14:paraId="7D1FBAC4" w14:textId="77777777" w:rsidR="009B0723" w:rsidRPr="009B0723" w:rsidRDefault="009B0723" w:rsidP="009B0723">
      <w:pPr>
        <w:numPr>
          <w:ilvl w:val="0"/>
          <w:numId w:val="62"/>
        </w:num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2E6A2869" w14:textId="77777777" w:rsidR="009B0723" w:rsidRP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r w:rsidRPr="009B0723">
        <w:rPr>
          <w:rFonts w:ascii="Times New Roman" w:eastAsia="Times New Roman" w:hAnsi="Times New Roman" w:cs="Times New Roman"/>
          <w:b/>
          <w:bCs/>
          <w:color w:val="000000"/>
          <w:kern w:val="0"/>
          <w:sz w:val="28"/>
          <w:szCs w:val="28"/>
          <w14:ligatures w14:val="none"/>
        </w:rPr>
        <w:t>4. Route Optimization:</w:t>
      </w:r>
    </w:p>
    <w:p w14:paraId="399D04CF" w14:textId="77777777" w:rsidR="009B0723" w:rsidRPr="009B0723" w:rsidRDefault="009B0723" w:rsidP="009B0723">
      <w:pPr>
        <w:numPr>
          <w:ilvl w:val="0"/>
          <w:numId w:val="63"/>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Objective: Optimize waste collection routes.</w:t>
      </w:r>
    </w:p>
    <w:p w14:paraId="57CE49AC" w14:textId="77777777" w:rsidR="009B0723" w:rsidRPr="009B0723" w:rsidRDefault="009B0723" w:rsidP="009B0723">
      <w:pPr>
        <w:numPr>
          <w:ilvl w:val="0"/>
          <w:numId w:val="63"/>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Data: GPS data, bin fill levels, and traffic patterns.</w:t>
      </w:r>
    </w:p>
    <w:p w14:paraId="68A8EAD1" w14:textId="77777777" w:rsidR="000F2FB8" w:rsidRDefault="000F2FB8" w:rsidP="000F2FB8">
      <w:pPr>
        <w:spacing w:before="59" w:after="0" w:line="241" w:lineRule="atLeast"/>
        <w:ind w:left="360" w:right="-200"/>
        <w:jc w:val="both"/>
        <w:rPr>
          <w:rFonts w:ascii="Times New Roman" w:eastAsia="Times New Roman" w:hAnsi="Times New Roman" w:cs="Times New Roman"/>
          <w:color w:val="000000"/>
          <w:kern w:val="0"/>
          <w:sz w:val="28"/>
          <w:szCs w:val="28"/>
          <w14:ligatures w14:val="none"/>
        </w:rPr>
      </w:pPr>
    </w:p>
    <w:p w14:paraId="4BE97795" w14:textId="445FFF38" w:rsidR="000F2FB8" w:rsidRDefault="000F2FB8" w:rsidP="000F2FB8">
      <w:pPr>
        <w:spacing w:before="59" w:after="0" w:line="241" w:lineRule="atLeast"/>
        <w:ind w:left="360" w:right="-20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29</w:t>
      </w:r>
    </w:p>
    <w:p w14:paraId="467E97C3" w14:textId="5029A4ED" w:rsidR="000F2FB8" w:rsidRPr="009B0723" w:rsidRDefault="009B0723" w:rsidP="000F2FB8">
      <w:pPr>
        <w:numPr>
          <w:ilvl w:val="0"/>
          <w:numId w:val="63"/>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lastRenderedPageBreak/>
        <w:t>Models: Supervised learning models combined with optimization algorithms like Genetic Algorithms or reinforcement learning.</w:t>
      </w:r>
    </w:p>
    <w:p w14:paraId="68366D64" w14:textId="77777777" w:rsidR="009B0723" w:rsidRDefault="009B0723" w:rsidP="009B0723">
      <w:pPr>
        <w:numPr>
          <w:ilvl w:val="0"/>
          <w:numId w:val="63"/>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Outcome: Reduced fuel consumption, collection time, and operational costs.</w:t>
      </w:r>
    </w:p>
    <w:p w14:paraId="32B3A1AA" w14:textId="77777777" w:rsidR="009B0723" w:rsidRDefault="009B0723" w:rsidP="009B0723">
      <w:p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357061EF" w14:textId="77777777" w:rsidR="009B0723" w:rsidRPr="009B0723" w:rsidRDefault="009B0723" w:rsidP="009B0723">
      <w:pPr>
        <w:spacing w:before="59" w:after="0" w:line="241" w:lineRule="atLeast"/>
        <w:ind w:right="-200"/>
        <w:jc w:val="both"/>
        <w:rPr>
          <w:rFonts w:ascii="Times New Roman" w:eastAsia="Times New Roman" w:hAnsi="Times New Roman" w:cs="Times New Roman"/>
          <w:color w:val="000000"/>
          <w:kern w:val="0"/>
          <w:sz w:val="28"/>
          <w:szCs w:val="28"/>
          <w14:ligatures w14:val="none"/>
        </w:rPr>
      </w:pPr>
    </w:p>
    <w:p w14:paraId="00791B7A" w14:textId="77777777" w:rsid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p>
    <w:p w14:paraId="0B0F8174" w14:textId="3369E4BE" w:rsidR="009B0723" w:rsidRPr="009B0723" w:rsidRDefault="009B0723" w:rsidP="009B0723">
      <w:pPr>
        <w:spacing w:before="59" w:after="0" w:line="241" w:lineRule="atLeast"/>
        <w:ind w:right="-200"/>
        <w:jc w:val="both"/>
        <w:rPr>
          <w:rFonts w:ascii="Times New Roman" w:eastAsia="Times New Roman" w:hAnsi="Times New Roman" w:cs="Times New Roman"/>
          <w:b/>
          <w:bCs/>
          <w:color w:val="000000"/>
          <w:kern w:val="0"/>
          <w:sz w:val="28"/>
          <w:szCs w:val="28"/>
          <w14:ligatures w14:val="none"/>
        </w:rPr>
      </w:pPr>
      <w:r w:rsidRPr="009B0723">
        <w:rPr>
          <w:rFonts w:ascii="Times New Roman" w:eastAsia="Times New Roman" w:hAnsi="Times New Roman" w:cs="Times New Roman"/>
          <w:b/>
          <w:bCs/>
          <w:color w:val="000000"/>
          <w:kern w:val="0"/>
          <w:sz w:val="28"/>
          <w:szCs w:val="28"/>
          <w14:ligatures w14:val="none"/>
        </w:rPr>
        <w:t>5. Demand-Supply Management:</w:t>
      </w:r>
    </w:p>
    <w:p w14:paraId="6CE5F6BC" w14:textId="77777777" w:rsidR="009B0723" w:rsidRPr="009B0723" w:rsidRDefault="009B0723" w:rsidP="009B0723">
      <w:pPr>
        <w:numPr>
          <w:ilvl w:val="0"/>
          <w:numId w:val="64"/>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Objective: Balance waste processing capacities with incoming waste volumes.</w:t>
      </w:r>
    </w:p>
    <w:p w14:paraId="4D3781F5" w14:textId="77777777" w:rsidR="009B0723" w:rsidRPr="009B0723" w:rsidRDefault="009B0723" w:rsidP="009B0723">
      <w:pPr>
        <w:numPr>
          <w:ilvl w:val="0"/>
          <w:numId w:val="64"/>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Data: Waste inflow and processing facility data.</w:t>
      </w:r>
    </w:p>
    <w:p w14:paraId="658170FD" w14:textId="77777777" w:rsidR="009B0723" w:rsidRPr="009B0723" w:rsidRDefault="009B0723" w:rsidP="009B0723">
      <w:pPr>
        <w:numPr>
          <w:ilvl w:val="0"/>
          <w:numId w:val="64"/>
        </w:numPr>
        <w:spacing w:before="59" w:after="0" w:line="241" w:lineRule="atLeast"/>
        <w:ind w:right="-200"/>
        <w:jc w:val="both"/>
        <w:rPr>
          <w:rFonts w:ascii="Times New Roman" w:eastAsia="Times New Roman" w:hAnsi="Times New Roman" w:cs="Times New Roman"/>
          <w:color w:val="000000"/>
          <w:kern w:val="0"/>
          <w:sz w:val="28"/>
          <w:szCs w:val="28"/>
          <w14:ligatures w14:val="none"/>
        </w:rPr>
      </w:pPr>
      <w:r w:rsidRPr="009B0723">
        <w:rPr>
          <w:rFonts w:ascii="Times New Roman" w:eastAsia="Times New Roman" w:hAnsi="Times New Roman" w:cs="Times New Roman"/>
          <w:color w:val="000000"/>
          <w:kern w:val="0"/>
          <w:sz w:val="28"/>
          <w:szCs w:val="28"/>
          <w14:ligatures w14:val="none"/>
        </w:rPr>
        <w:t>Models: Forecasting and resource allocation models.</w:t>
      </w:r>
    </w:p>
    <w:p w14:paraId="31D883B6" w14:textId="77777777" w:rsidR="009B0723" w:rsidRPr="009B0723" w:rsidRDefault="009B0723" w:rsidP="009B0723">
      <w:pPr>
        <w:numPr>
          <w:ilvl w:val="0"/>
          <w:numId w:val="64"/>
        </w:numPr>
        <w:spacing w:before="59" w:after="0" w:line="241" w:lineRule="atLeast"/>
        <w:ind w:right="-200"/>
        <w:jc w:val="both"/>
        <w:rPr>
          <w:rFonts w:ascii="Times New Roman" w:eastAsia="Times New Roman" w:hAnsi="Times New Roman" w:cs="Times New Roman"/>
          <w:b/>
          <w:bCs/>
          <w:color w:val="000000"/>
          <w:kern w:val="0"/>
          <w:sz w:val="40"/>
          <w:szCs w:val="40"/>
          <w14:ligatures w14:val="none"/>
        </w:rPr>
      </w:pPr>
      <w:r w:rsidRPr="009B0723">
        <w:rPr>
          <w:rFonts w:ascii="Times New Roman" w:eastAsia="Times New Roman" w:hAnsi="Times New Roman" w:cs="Times New Roman"/>
          <w:color w:val="000000"/>
          <w:kern w:val="0"/>
          <w:sz w:val="28"/>
          <w:szCs w:val="28"/>
          <w14:ligatures w14:val="none"/>
        </w:rPr>
        <w:t>Outcome: Improved waste processing and reduced environmental impact.</w:t>
      </w:r>
    </w:p>
    <w:p w14:paraId="0E526D26" w14:textId="1135AC9E" w:rsidR="009B0723" w:rsidRPr="009B0723" w:rsidRDefault="009B0723" w:rsidP="00E45117">
      <w:pPr>
        <w:spacing w:before="59" w:after="0" w:line="241" w:lineRule="atLeast"/>
        <w:ind w:right="-200"/>
        <w:jc w:val="both"/>
        <w:rPr>
          <w:rFonts w:ascii="Times New Roman" w:eastAsia="Times New Roman" w:hAnsi="Times New Roman" w:cs="Times New Roman"/>
          <w:b/>
          <w:bCs/>
          <w:color w:val="000000"/>
          <w:kern w:val="0"/>
          <w:sz w:val="40"/>
          <w:szCs w:val="40"/>
          <w:lang w:val="en-US"/>
          <w14:ligatures w14:val="none"/>
        </w:rPr>
      </w:pPr>
    </w:p>
    <w:p w14:paraId="276B0C1E" w14:textId="2DF7BC58"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6EBA0A03"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28E904F7" w14:textId="149BF33B"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01DFCECA" w14:textId="140146FA" w:rsidR="00E45117"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noProof/>
          <w:color w:val="000000"/>
          <w:kern w:val="0"/>
          <w:lang w:val="en-US"/>
          <w14:ligatures w14:val="none"/>
        </w:rPr>
        <w:drawing>
          <wp:anchor distT="0" distB="0" distL="114300" distR="114300" simplePos="0" relativeHeight="251669504" behindDoc="1" locked="0" layoutInCell="1" allowOverlap="1" wp14:anchorId="06990533" wp14:editId="35A36878">
            <wp:simplePos x="0" y="0"/>
            <wp:positionH relativeFrom="margin">
              <wp:align>left</wp:align>
            </wp:positionH>
            <wp:positionV relativeFrom="paragraph">
              <wp:posOffset>337820</wp:posOffset>
            </wp:positionV>
            <wp:extent cx="6209030" cy="3548017"/>
            <wp:effectExtent l="0" t="0" r="1270" b="0"/>
            <wp:wrapTight wrapText="bothSides">
              <wp:wrapPolygon edited="0">
                <wp:start x="21600" y="21600"/>
                <wp:lineTo x="21600" y="143"/>
                <wp:lineTo x="62" y="143"/>
                <wp:lineTo x="62" y="21600"/>
                <wp:lineTo x="21600" y="21600"/>
              </wp:wrapPolygon>
            </wp:wrapTight>
            <wp:docPr id="102295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flipV="1">
                      <a:off x="0" y="0"/>
                      <a:ext cx="6209030" cy="3548017"/>
                    </a:xfrm>
                    <a:prstGeom prst="rect">
                      <a:avLst/>
                    </a:prstGeom>
                    <a:noFill/>
                  </pic:spPr>
                </pic:pic>
              </a:graphicData>
            </a:graphic>
          </wp:anchor>
        </w:drawing>
      </w:r>
    </w:p>
    <w:p w14:paraId="40ECD9A6"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C85D984"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AAB41C2"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0C81CBA2"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0F2C3487"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05077D4"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6E5BA81"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027D2F8" w14:textId="6CBBD7A5"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30</w:t>
      </w:r>
    </w:p>
    <w:p w14:paraId="57DE368B"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CEA809E"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6A9E79D4"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FA86B7D" w14:textId="4FDDD8C5" w:rsidR="0002757D" w:rsidRDefault="0002757D"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p>
    <w:p w14:paraId="013B98DE" w14:textId="3B81DA81" w:rsid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Support Vector Machine SVM):</w:t>
      </w:r>
    </w:p>
    <w:p w14:paraId="67BCC98F"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p>
    <w:p w14:paraId="35AD0939" w14:textId="706F8483" w:rsidR="005F26B5" w:rsidRDefault="005F26B5" w:rsidP="005F26B5">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color w:val="000000"/>
          <w:kern w:val="0"/>
          <w:sz w:val="24"/>
          <w:szCs w:val="24"/>
          <w14:ligatures w14:val="none"/>
        </w:rPr>
        <w:t>Support Vector Machine (SVM) algorithms play a crucial role in Smart Waste Management Systems driven by IoT by enabling efficient data analysis, prediction, and classification. Here's how SVM contributes to various aspects of sustainable urban waste collection and processing:</w:t>
      </w:r>
    </w:p>
    <w:p w14:paraId="1864DC98" w14:textId="77777777" w:rsidR="005F26B5" w:rsidRPr="005F26B5" w:rsidRDefault="005F26B5" w:rsidP="005F26B5">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4A479BD5"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1. Waste Classification and Segmentation</w:t>
      </w:r>
    </w:p>
    <w:p w14:paraId="38322933" w14:textId="77777777" w:rsidR="005F26B5" w:rsidRPr="005F26B5" w:rsidRDefault="005F26B5" w:rsidP="005F26B5">
      <w:pPr>
        <w:numPr>
          <w:ilvl w:val="0"/>
          <w:numId w:val="7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SVM can classify waste types based on sensor data such as images, weight, and material composition from smart bins.</w:t>
      </w:r>
    </w:p>
    <w:p w14:paraId="776355CD" w14:textId="77777777" w:rsidR="005F26B5" w:rsidRPr="005F26B5" w:rsidRDefault="005F26B5" w:rsidP="005F26B5">
      <w:pPr>
        <w:numPr>
          <w:ilvl w:val="0"/>
          <w:numId w:val="7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How It Works</w:t>
      </w:r>
      <w:r w:rsidRPr="005F26B5">
        <w:rPr>
          <w:rFonts w:ascii="Times New Roman" w:eastAsia="Times New Roman" w:hAnsi="Times New Roman" w:cs="Times New Roman"/>
          <w:color w:val="000000"/>
          <w:kern w:val="0"/>
          <w:sz w:val="24"/>
          <w:szCs w:val="24"/>
          <w14:ligatures w14:val="none"/>
        </w:rPr>
        <w:t>: Using features extracted from IoT sensors or cameras, SVM can distinguish between recyclable, organic, and hazardous waste. This classification aids in automated waste sorting systems.</w:t>
      </w:r>
    </w:p>
    <w:p w14:paraId="38DF963B"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2. Predictive Maintenance</w:t>
      </w:r>
    </w:p>
    <w:p w14:paraId="7493198A" w14:textId="77777777" w:rsidR="005F26B5" w:rsidRPr="005F26B5" w:rsidRDefault="005F26B5" w:rsidP="005F26B5">
      <w:pPr>
        <w:numPr>
          <w:ilvl w:val="0"/>
          <w:numId w:val="7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SVM can predict maintenance needs for waste collection vehicles and smart bins.</w:t>
      </w:r>
    </w:p>
    <w:p w14:paraId="4A47C79B" w14:textId="77777777" w:rsidR="005F26B5" w:rsidRPr="005F26B5" w:rsidRDefault="005F26B5" w:rsidP="005F26B5">
      <w:pPr>
        <w:numPr>
          <w:ilvl w:val="0"/>
          <w:numId w:val="7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How It Works</w:t>
      </w:r>
      <w:r w:rsidRPr="005F26B5">
        <w:rPr>
          <w:rFonts w:ascii="Times New Roman" w:eastAsia="Times New Roman" w:hAnsi="Times New Roman" w:cs="Times New Roman"/>
          <w:color w:val="000000"/>
          <w:kern w:val="0"/>
          <w:sz w:val="24"/>
          <w:szCs w:val="24"/>
          <w14:ligatures w14:val="none"/>
        </w:rPr>
        <w:t xml:space="preserve">: Sensor data on bin usage and vehicle performance is </w:t>
      </w:r>
      <w:proofErr w:type="spellStart"/>
      <w:r w:rsidRPr="005F26B5">
        <w:rPr>
          <w:rFonts w:ascii="Times New Roman" w:eastAsia="Times New Roman" w:hAnsi="Times New Roman" w:cs="Times New Roman"/>
          <w:color w:val="000000"/>
          <w:kern w:val="0"/>
          <w:sz w:val="24"/>
          <w:szCs w:val="24"/>
          <w14:ligatures w14:val="none"/>
        </w:rPr>
        <w:t>analyzed</w:t>
      </w:r>
      <w:proofErr w:type="spellEnd"/>
      <w:r w:rsidRPr="005F26B5">
        <w:rPr>
          <w:rFonts w:ascii="Times New Roman" w:eastAsia="Times New Roman" w:hAnsi="Times New Roman" w:cs="Times New Roman"/>
          <w:color w:val="000000"/>
          <w:kern w:val="0"/>
          <w:sz w:val="24"/>
          <w:szCs w:val="24"/>
          <w14:ligatures w14:val="none"/>
        </w:rPr>
        <w:t xml:space="preserve"> using SVM to detect patterns indicating potential failures or service requirements.</w:t>
      </w:r>
    </w:p>
    <w:p w14:paraId="3EC1648B"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3. Anomaly Detection</w:t>
      </w:r>
    </w:p>
    <w:p w14:paraId="1C3AFD2B" w14:textId="77777777" w:rsidR="005F26B5" w:rsidRPr="005F26B5" w:rsidRDefault="005F26B5" w:rsidP="005F26B5">
      <w:pPr>
        <w:numPr>
          <w:ilvl w:val="0"/>
          <w:numId w:val="7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Detecting unusual waste collection patterns or system failures.</w:t>
      </w:r>
    </w:p>
    <w:p w14:paraId="1E0F17D7" w14:textId="77777777" w:rsidR="005F26B5" w:rsidRPr="005F26B5" w:rsidRDefault="005F26B5" w:rsidP="005F26B5">
      <w:pPr>
        <w:numPr>
          <w:ilvl w:val="0"/>
          <w:numId w:val="7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How It Works</w:t>
      </w:r>
      <w:r w:rsidRPr="005F26B5">
        <w:rPr>
          <w:rFonts w:ascii="Times New Roman" w:eastAsia="Times New Roman" w:hAnsi="Times New Roman" w:cs="Times New Roman"/>
          <w:color w:val="000000"/>
          <w:kern w:val="0"/>
          <w:sz w:val="24"/>
          <w:szCs w:val="24"/>
          <w14:ligatures w14:val="none"/>
        </w:rPr>
        <w:t>: SVM's ability to handle classification tasks extends to recognizing anomalies like irregular waste accumulation or sensor malfunctions in IoT-enabled bins.</w:t>
      </w:r>
    </w:p>
    <w:p w14:paraId="441255F1"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4. Route Optimization for Collection Trucks</w:t>
      </w:r>
    </w:p>
    <w:p w14:paraId="0E77D94B" w14:textId="77777777" w:rsidR="005F26B5" w:rsidRPr="005F26B5" w:rsidRDefault="005F26B5" w:rsidP="005F26B5">
      <w:pPr>
        <w:numPr>
          <w:ilvl w:val="0"/>
          <w:numId w:val="7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SVM helps in optimizing waste collection routes based on real-time data.</w:t>
      </w:r>
    </w:p>
    <w:p w14:paraId="26D7C473" w14:textId="77777777" w:rsidR="005F26B5" w:rsidRPr="005F26B5" w:rsidRDefault="005F26B5" w:rsidP="005F26B5">
      <w:pPr>
        <w:numPr>
          <w:ilvl w:val="0"/>
          <w:numId w:val="7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How It Works</w:t>
      </w:r>
      <w:r w:rsidRPr="005F26B5">
        <w:rPr>
          <w:rFonts w:ascii="Times New Roman" w:eastAsia="Times New Roman" w:hAnsi="Times New Roman" w:cs="Times New Roman"/>
          <w:color w:val="000000"/>
          <w:kern w:val="0"/>
          <w:sz w:val="24"/>
          <w:szCs w:val="24"/>
          <w14:ligatures w14:val="none"/>
        </w:rPr>
        <w:t>: Data from GPS trackers, bin fill levels, and traffic conditions are fed into the SVM model to classify optimal routes, minimizing travel distance and fuel consumption.</w:t>
      </w:r>
    </w:p>
    <w:p w14:paraId="3E983E14"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5. Demand Forecasting and Resource Allocation</w:t>
      </w:r>
    </w:p>
    <w:p w14:paraId="719257FC" w14:textId="77777777" w:rsidR="005F26B5" w:rsidRDefault="005F26B5" w:rsidP="005F26B5">
      <w:pPr>
        <w:numPr>
          <w:ilvl w:val="0"/>
          <w:numId w:val="7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Forecasting future waste generation trends and resource needs.</w:t>
      </w:r>
    </w:p>
    <w:p w14:paraId="135BEE89" w14:textId="149EC4E8" w:rsidR="000F2FB8" w:rsidRPr="005F26B5"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31</w:t>
      </w:r>
    </w:p>
    <w:p w14:paraId="16464CC5" w14:textId="77777777" w:rsidR="005F26B5" w:rsidRPr="005F26B5" w:rsidRDefault="005F26B5" w:rsidP="005F26B5">
      <w:pPr>
        <w:numPr>
          <w:ilvl w:val="0"/>
          <w:numId w:val="7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lastRenderedPageBreak/>
        <w:t>How It Works</w:t>
      </w:r>
      <w:r w:rsidRPr="005F26B5">
        <w:rPr>
          <w:rFonts w:ascii="Times New Roman" w:eastAsia="Times New Roman" w:hAnsi="Times New Roman" w:cs="Times New Roman"/>
          <w:color w:val="000000"/>
          <w:kern w:val="0"/>
          <w:sz w:val="24"/>
          <w:szCs w:val="24"/>
          <w14:ligatures w14:val="none"/>
        </w:rPr>
        <w:t>: Historical waste data is used to train the SVM model, predicting future waste amounts and enabling better planning for bin placements and collection schedules.</w:t>
      </w:r>
    </w:p>
    <w:p w14:paraId="21FBDC8A" w14:textId="77777777" w:rsidR="005F26B5" w:rsidRPr="005F26B5" w:rsidRDefault="005F26B5" w:rsidP="005F26B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6. Environmental Impact Analysis</w:t>
      </w:r>
    </w:p>
    <w:p w14:paraId="56484BBC" w14:textId="77777777" w:rsidR="005F26B5" w:rsidRPr="005F26B5" w:rsidRDefault="005F26B5" w:rsidP="005F26B5">
      <w:pPr>
        <w:numPr>
          <w:ilvl w:val="0"/>
          <w:numId w:val="7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Application</w:t>
      </w:r>
      <w:r w:rsidRPr="005F26B5">
        <w:rPr>
          <w:rFonts w:ascii="Times New Roman" w:eastAsia="Times New Roman" w:hAnsi="Times New Roman" w:cs="Times New Roman"/>
          <w:color w:val="000000"/>
          <w:kern w:val="0"/>
          <w:sz w:val="24"/>
          <w:szCs w:val="24"/>
          <w14:ligatures w14:val="none"/>
        </w:rPr>
        <w:t>: Assessing the environmental impact of waste management activities.</w:t>
      </w:r>
    </w:p>
    <w:p w14:paraId="2E8E4E94" w14:textId="5C651DE6" w:rsidR="005F26B5" w:rsidRPr="005F26B5" w:rsidRDefault="005F26B5" w:rsidP="005F26B5">
      <w:pPr>
        <w:numPr>
          <w:ilvl w:val="0"/>
          <w:numId w:val="7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b/>
          <w:bCs/>
          <w:color w:val="000000"/>
          <w:kern w:val="0"/>
          <w:sz w:val="24"/>
          <w:szCs w:val="24"/>
          <w14:ligatures w14:val="none"/>
        </w:rPr>
        <w:t>How It Works</w:t>
      </w:r>
      <w:r w:rsidRPr="005F26B5">
        <w:rPr>
          <w:rFonts w:ascii="Times New Roman" w:eastAsia="Times New Roman" w:hAnsi="Times New Roman" w:cs="Times New Roman"/>
          <w:color w:val="000000"/>
          <w:kern w:val="0"/>
          <w:sz w:val="24"/>
          <w:szCs w:val="24"/>
          <w14:ligatures w14:val="none"/>
        </w:rPr>
        <w:t xml:space="preserve">: SVM models </w:t>
      </w:r>
      <w:r w:rsidRPr="005F26B5">
        <w:rPr>
          <w:rFonts w:ascii="Times New Roman" w:eastAsia="Times New Roman" w:hAnsi="Times New Roman" w:cs="Times New Roman"/>
          <w:color w:val="000000"/>
          <w:kern w:val="0"/>
          <w:sz w:val="24"/>
          <w:szCs w:val="24"/>
          <w14:ligatures w14:val="none"/>
        </w:rPr>
        <w:t>analyse</w:t>
      </w:r>
      <w:r w:rsidRPr="005F26B5">
        <w:rPr>
          <w:rFonts w:ascii="Times New Roman" w:eastAsia="Times New Roman" w:hAnsi="Times New Roman" w:cs="Times New Roman"/>
          <w:color w:val="000000"/>
          <w:kern w:val="0"/>
          <w:sz w:val="24"/>
          <w:szCs w:val="24"/>
          <w14:ligatures w14:val="none"/>
        </w:rPr>
        <w:t xml:space="preserve"> emissions data from collection trucks, processing plants, and recycling facilities, classifying operations as sustainable or requiring improvement.</w:t>
      </w:r>
    </w:p>
    <w:p w14:paraId="24695118" w14:textId="77777777" w:rsidR="005F26B5" w:rsidRPr="005F26B5" w:rsidRDefault="005F26B5" w:rsidP="005F26B5">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5F26B5">
        <w:rPr>
          <w:rFonts w:ascii="Times New Roman" w:eastAsia="Times New Roman" w:hAnsi="Times New Roman" w:cs="Times New Roman"/>
          <w:color w:val="000000"/>
          <w:kern w:val="0"/>
          <w:sz w:val="24"/>
          <w:szCs w:val="24"/>
          <w14:ligatures w14:val="none"/>
        </w:rPr>
        <w:t xml:space="preserve">By leveraging SVM in these areas, IoT-driven waste management systems can improve operational efficiency, reduce costs, and promote environmental sustainability. </w:t>
      </w:r>
    </w:p>
    <w:p w14:paraId="54695D0D"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8BCBDFE" w14:textId="0BE0F7A1"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3A404A9" w14:textId="40EEBA35"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F6EE2B7" w14:textId="1F3BE50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8F45EE6" w14:textId="216A4831" w:rsidR="00E45117"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noProof/>
          <w:color w:val="000000"/>
          <w:kern w:val="0"/>
          <w:lang w:val="en-US"/>
          <w14:ligatures w14:val="none"/>
        </w:rPr>
        <w:drawing>
          <wp:anchor distT="0" distB="0" distL="114300" distR="114300" simplePos="0" relativeHeight="251670528" behindDoc="1" locked="0" layoutInCell="1" allowOverlap="1" wp14:anchorId="74854653" wp14:editId="741DC88B">
            <wp:simplePos x="0" y="0"/>
            <wp:positionH relativeFrom="column">
              <wp:posOffset>49530</wp:posOffset>
            </wp:positionH>
            <wp:positionV relativeFrom="paragraph">
              <wp:posOffset>382905</wp:posOffset>
            </wp:positionV>
            <wp:extent cx="6139815" cy="3508466"/>
            <wp:effectExtent l="0" t="0" r="0" b="0"/>
            <wp:wrapTight wrapText="bothSides">
              <wp:wrapPolygon edited="0">
                <wp:start x="0" y="0"/>
                <wp:lineTo x="0" y="21463"/>
                <wp:lineTo x="21513" y="21463"/>
                <wp:lineTo x="21513" y="0"/>
                <wp:lineTo x="0" y="0"/>
              </wp:wrapPolygon>
            </wp:wrapTight>
            <wp:docPr id="1605029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39815" cy="3508466"/>
                    </a:xfrm>
                    <a:prstGeom prst="rect">
                      <a:avLst/>
                    </a:prstGeom>
                    <a:noFill/>
                  </pic:spPr>
                </pic:pic>
              </a:graphicData>
            </a:graphic>
          </wp:anchor>
        </w:drawing>
      </w:r>
    </w:p>
    <w:p w14:paraId="2E3A962A"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004DA0CB" w14:textId="77777777"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6AF94EAA" w14:textId="5E34149B" w:rsidR="0002757D" w:rsidRPr="0002757D" w:rsidRDefault="0002757D" w:rsidP="0002757D">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 xml:space="preserve">Decision Tree </w:t>
      </w:r>
      <w:r w:rsidR="00CB2A85">
        <w:rPr>
          <w:rFonts w:ascii="Times New Roman" w:eastAsia="Times New Roman" w:hAnsi="Times New Roman" w:cs="Times New Roman"/>
          <w:b/>
          <w:bCs/>
          <w:color w:val="000000"/>
          <w:kern w:val="0"/>
          <w:sz w:val="24"/>
          <w:szCs w:val="24"/>
          <w14:ligatures w14:val="none"/>
        </w:rPr>
        <w:t>Algorithm</w:t>
      </w:r>
      <w:r w:rsidRPr="0002757D">
        <w:rPr>
          <w:rFonts w:ascii="Times New Roman" w:eastAsia="Times New Roman" w:hAnsi="Times New Roman" w:cs="Times New Roman"/>
          <w:b/>
          <w:bCs/>
          <w:color w:val="000000"/>
          <w:kern w:val="0"/>
          <w:sz w:val="24"/>
          <w:szCs w:val="24"/>
          <w14:ligatures w14:val="none"/>
        </w:rPr>
        <w:t>:</w:t>
      </w:r>
    </w:p>
    <w:p w14:paraId="535A73B8" w14:textId="77777777"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2CBB48A3" w14:textId="77777777" w:rsidR="000F2FB8"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color w:val="000000"/>
          <w:kern w:val="0"/>
          <w:sz w:val="24"/>
          <w:szCs w:val="24"/>
          <w14:ligatures w14:val="none"/>
        </w:rPr>
        <w:t xml:space="preserve">The </w:t>
      </w:r>
      <w:r w:rsidRPr="0002757D">
        <w:rPr>
          <w:rFonts w:ascii="Times New Roman" w:eastAsia="Times New Roman" w:hAnsi="Times New Roman" w:cs="Times New Roman"/>
          <w:b/>
          <w:bCs/>
          <w:color w:val="000000"/>
          <w:kern w:val="0"/>
          <w:sz w:val="24"/>
          <w:szCs w:val="24"/>
          <w14:ligatures w14:val="none"/>
        </w:rPr>
        <w:t>Decision Tree Algorithm</w:t>
      </w:r>
      <w:r w:rsidRPr="0002757D">
        <w:rPr>
          <w:rFonts w:ascii="Times New Roman" w:eastAsia="Times New Roman" w:hAnsi="Times New Roman" w:cs="Times New Roman"/>
          <w:color w:val="000000"/>
          <w:kern w:val="0"/>
          <w:sz w:val="24"/>
          <w:szCs w:val="24"/>
          <w14:ligatures w14:val="none"/>
        </w:rPr>
        <w:t xml:space="preserve"> plays a significant role in </w:t>
      </w:r>
      <w:r w:rsidRPr="0002757D">
        <w:rPr>
          <w:rFonts w:ascii="Times New Roman" w:eastAsia="Times New Roman" w:hAnsi="Times New Roman" w:cs="Times New Roman"/>
          <w:b/>
          <w:bCs/>
          <w:color w:val="000000"/>
          <w:kern w:val="0"/>
          <w:sz w:val="24"/>
          <w:szCs w:val="24"/>
          <w14:ligatures w14:val="none"/>
        </w:rPr>
        <w:t>Smart Waste Management Systems (SWMS)</w:t>
      </w:r>
      <w:r w:rsidRPr="0002757D">
        <w:rPr>
          <w:rFonts w:ascii="Times New Roman" w:eastAsia="Times New Roman" w:hAnsi="Times New Roman" w:cs="Times New Roman"/>
          <w:color w:val="000000"/>
          <w:kern w:val="0"/>
          <w:sz w:val="24"/>
          <w:szCs w:val="24"/>
          <w14:ligatures w14:val="none"/>
        </w:rPr>
        <w:t xml:space="preserve"> driven by IoT by enabling data-driven decision-making for efficient waste collection, </w:t>
      </w:r>
    </w:p>
    <w:p w14:paraId="1B265FF5" w14:textId="4CA5561F"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32</w:t>
      </w:r>
    </w:p>
    <w:p w14:paraId="0CA875D2" w14:textId="27DE6DC8" w:rsidR="0002757D" w:rsidRP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color w:val="000000"/>
          <w:kern w:val="0"/>
          <w:sz w:val="24"/>
          <w:szCs w:val="24"/>
          <w14:ligatures w14:val="none"/>
        </w:rPr>
        <w:lastRenderedPageBreak/>
        <w:t>processing, and sustainability. Here's how it can be applied:</w:t>
      </w:r>
    </w:p>
    <w:p w14:paraId="35BCB6E2" w14:textId="77777777" w:rsidR="0002757D" w:rsidRPr="0002757D" w:rsidRDefault="0002757D" w:rsidP="0002757D">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Applications of Decision Tree in Smart Waste Management</w:t>
      </w:r>
    </w:p>
    <w:p w14:paraId="23C0BB6B"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Waste Classification and Sorting:</w:t>
      </w:r>
    </w:p>
    <w:p w14:paraId="33E2BE01"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Sensor data such as weight, type of material, and moisture level from smart bins.</w:t>
      </w:r>
    </w:p>
    <w:p w14:paraId="1CA006CE"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A decision tree can classify waste into categories like organic, recyclable, hazardous, or general waste based on these attributes.</w:t>
      </w:r>
    </w:p>
    <w:p w14:paraId="4231C987"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Impact:</w:t>
      </w:r>
      <w:r w:rsidRPr="0002757D">
        <w:rPr>
          <w:rFonts w:ascii="Times New Roman" w:eastAsia="Times New Roman" w:hAnsi="Times New Roman" w:cs="Times New Roman"/>
          <w:color w:val="000000"/>
          <w:kern w:val="0"/>
          <w:sz w:val="24"/>
          <w:szCs w:val="24"/>
          <w14:ligatures w14:val="none"/>
        </w:rPr>
        <w:t xml:space="preserve"> Automated sorting reduces manual </w:t>
      </w:r>
      <w:proofErr w:type="spellStart"/>
      <w:r w:rsidRPr="0002757D">
        <w:rPr>
          <w:rFonts w:ascii="Times New Roman" w:eastAsia="Times New Roman" w:hAnsi="Times New Roman" w:cs="Times New Roman"/>
          <w:color w:val="000000"/>
          <w:kern w:val="0"/>
          <w:sz w:val="24"/>
          <w:szCs w:val="24"/>
          <w14:ligatures w14:val="none"/>
        </w:rPr>
        <w:t>labor</w:t>
      </w:r>
      <w:proofErr w:type="spellEnd"/>
      <w:r w:rsidRPr="0002757D">
        <w:rPr>
          <w:rFonts w:ascii="Times New Roman" w:eastAsia="Times New Roman" w:hAnsi="Times New Roman" w:cs="Times New Roman"/>
          <w:color w:val="000000"/>
          <w:kern w:val="0"/>
          <w:sz w:val="24"/>
          <w:szCs w:val="24"/>
          <w14:ligatures w14:val="none"/>
        </w:rPr>
        <w:t xml:space="preserve"> and enhances recycling efficiency.</w:t>
      </w:r>
    </w:p>
    <w:p w14:paraId="0B0D1ED5"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Collection Route Optimization:</w:t>
      </w:r>
    </w:p>
    <w:p w14:paraId="11647C3E"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Real-time fill levels of waste bins, geographic locations, and time constraints.</w:t>
      </w:r>
    </w:p>
    <w:p w14:paraId="56FF061A"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The decision tree evaluates conditions such as whether bins are full or nearing capacity and determines the most efficient collection route.</w:t>
      </w:r>
    </w:p>
    <w:p w14:paraId="1099FA66"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Impact:</w:t>
      </w:r>
      <w:r w:rsidRPr="0002757D">
        <w:rPr>
          <w:rFonts w:ascii="Times New Roman" w:eastAsia="Times New Roman" w:hAnsi="Times New Roman" w:cs="Times New Roman"/>
          <w:color w:val="000000"/>
          <w:kern w:val="0"/>
          <w:sz w:val="24"/>
          <w:szCs w:val="24"/>
          <w14:ligatures w14:val="none"/>
        </w:rPr>
        <w:t xml:space="preserve"> Reduces fuel consumption, collection time, and operational costs.</w:t>
      </w:r>
    </w:p>
    <w:p w14:paraId="7E27E48E"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Anomaly Detection and Alerts:</w:t>
      </w:r>
    </w:p>
    <w:p w14:paraId="5B78230E"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Historical waste collection patterns and real-time sensor data.</w:t>
      </w:r>
    </w:p>
    <w:p w14:paraId="2AE5B983"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The decision tree identifies anomalies like unusual waste accumulation or missed collections and triggers alerts.</w:t>
      </w:r>
    </w:p>
    <w:p w14:paraId="4A0A9FDF"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Impact:</w:t>
      </w:r>
      <w:r w:rsidRPr="0002757D">
        <w:rPr>
          <w:rFonts w:ascii="Times New Roman" w:eastAsia="Times New Roman" w:hAnsi="Times New Roman" w:cs="Times New Roman"/>
          <w:color w:val="000000"/>
          <w:kern w:val="0"/>
          <w:sz w:val="24"/>
          <w:szCs w:val="24"/>
          <w14:ligatures w14:val="none"/>
        </w:rPr>
        <w:t xml:space="preserve"> Enhances service reliability and minimizes environmental hazards.</w:t>
      </w:r>
    </w:p>
    <w:p w14:paraId="14A3FA37"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Recycling and Processing Decisions:</w:t>
      </w:r>
    </w:p>
    <w:p w14:paraId="71C2DF67"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Material type, contamination level, and recyclability data.</w:t>
      </w:r>
    </w:p>
    <w:p w14:paraId="5C0160F0"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The decision tree guides processing plants on whether to recycle, incinerate, or landfill waste.</w:t>
      </w:r>
    </w:p>
    <w:p w14:paraId="3BF0AE08"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Impact:</w:t>
      </w:r>
      <w:r w:rsidRPr="0002757D">
        <w:rPr>
          <w:rFonts w:ascii="Times New Roman" w:eastAsia="Times New Roman" w:hAnsi="Times New Roman" w:cs="Times New Roman"/>
          <w:color w:val="000000"/>
          <w:kern w:val="0"/>
          <w:sz w:val="24"/>
          <w:szCs w:val="24"/>
          <w14:ligatures w14:val="none"/>
        </w:rPr>
        <w:t xml:space="preserve"> Increases recycling rates and reduces landfill use.</w:t>
      </w:r>
    </w:p>
    <w:p w14:paraId="1B513064"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Predictive Maintenance of Equipment:</w:t>
      </w:r>
    </w:p>
    <w:p w14:paraId="14BA2ABF"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Data from IoT-enabled machinery, including runtime, vibration levels, and maintenance logs.</w:t>
      </w:r>
    </w:p>
    <w:p w14:paraId="4506A0A0"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The decision tree identifies when maintenance is due based on defined thresholds.</w:t>
      </w:r>
    </w:p>
    <w:p w14:paraId="3BC9BE98" w14:textId="342AE035" w:rsidR="000F2FB8" w:rsidRPr="000F2FB8" w:rsidRDefault="000F2FB8" w:rsidP="000F2FB8">
      <w:pPr>
        <w:spacing w:before="59" w:after="0" w:line="360" w:lineRule="auto"/>
        <w:ind w:left="108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33</w:t>
      </w:r>
    </w:p>
    <w:p w14:paraId="2A4CFFA8" w14:textId="09B165C2" w:rsidR="0002757D" w:rsidRPr="0002757D" w:rsidRDefault="0002757D" w:rsidP="000F2FB8">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lastRenderedPageBreak/>
        <w:t>Impact:</w:t>
      </w:r>
      <w:r w:rsidRPr="0002757D">
        <w:rPr>
          <w:rFonts w:ascii="Times New Roman" w:eastAsia="Times New Roman" w:hAnsi="Times New Roman" w:cs="Times New Roman"/>
          <w:color w:val="000000"/>
          <w:kern w:val="0"/>
          <w:sz w:val="24"/>
          <w:szCs w:val="24"/>
          <w14:ligatures w14:val="none"/>
        </w:rPr>
        <w:t xml:space="preserve"> Prevents breakdowns, ensuring continuous operation.</w:t>
      </w:r>
    </w:p>
    <w:p w14:paraId="66F8883A" w14:textId="77777777" w:rsidR="0002757D" w:rsidRPr="0002757D" w:rsidRDefault="0002757D" w:rsidP="0002757D">
      <w:pPr>
        <w:numPr>
          <w:ilvl w:val="0"/>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Policy Compliance and Regulation Monitoring:</w:t>
      </w:r>
    </w:p>
    <w:p w14:paraId="678EFBC0"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Input:</w:t>
      </w:r>
      <w:r w:rsidRPr="0002757D">
        <w:rPr>
          <w:rFonts w:ascii="Times New Roman" w:eastAsia="Times New Roman" w:hAnsi="Times New Roman" w:cs="Times New Roman"/>
          <w:color w:val="000000"/>
          <w:kern w:val="0"/>
          <w:sz w:val="24"/>
          <w:szCs w:val="24"/>
          <w14:ligatures w14:val="none"/>
        </w:rPr>
        <w:t xml:space="preserve"> Local waste management regulations and operational data.</w:t>
      </w:r>
    </w:p>
    <w:p w14:paraId="735CD70E"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Process:</w:t>
      </w:r>
      <w:r w:rsidRPr="0002757D">
        <w:rPr>
          <w:rFonts w:ascii="Times New Roman" w:eastAsia="Times New Roman" w:hAnsi="Times New Roman" w:cs="Times New Roman"/>
          <w:color w:val="000000"/>
          <w:kern w:val="0"/>
          <w:sz w:val="24"/>
          <w:szCs w:val="24"/>
          <w14:ligatures w14:val="none"/>
        </w:rPr>
        <w:t xml:space="preserve"> The decision tree checks if current operations comply with waste management policies.</w:t>
      </w:r>
    </w:p>
    <w:p w14:paraId="4BB319EA" w14:textId="77777777" w:rsidR="0002757D" w:rsidRPr="0002757D" w:rsidRDefault="0002757D" w:rsidP="0002757D">
      <w:pPr>
        <w:numPr>
          <w:ilvl w:val="1"/>
          <w:numId w:val="7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b/>
          <w:bCs/>
          <w:color w:val="000000"/>
          <w:kern w:val="0"/>
          <w:sz w:val="24"/>
          <w:szCs w:val="24"/>
          <w14:ligatures w14:val="none"/>
        </w:rPr>
        <w:t>Impact:</w:t>
      </w:r>
      <w:r w:rsidRPr="0002757D">
        <w:rPr>
          <w:rFonts w:ascii="Times New Roman" w:eastAsia="Times New Roman" w:hAnsi="Times New Roman" w:cs="Times New Roman"/>
          <w:color w:val="000000"/>
          <w:kern w:val="0"/>
          <w:sz w:val="24"/>
          <w:szCs w:val="24"/>
          <w14:ligatures w14:val="none"/>
        </w:rPr>
        <w:t xml:space="preserve"> Avoids fines and promotes environmentally responsible practices.</w:t>
      </w:r>
    </w:p>
    <w:p w14:paraId="30F5FA27" w14:textId="77777777"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02757D">
        <w:rPr>
          <w:rFonts w:ascii="Times New Roman" w:eastAsia="Times New Roman" w:hAnsi="Times New Roman" w:cs="Times New Roman"/>
          <w:color w:val="000000"/>
          <w:kern w:val="0"/>
          <w:sz w:val="24"/>
          <w:szCs w:val="24"/>
          <w14:ligatures w14:val="none"/>
        </w:rPr>
        <w:t xml:space="preserve">By integrating decision tree algorithms with IoT systems, municipalities can enhance waste management efficiency while promoting sustainability. </w:t>
      </w:r>
    </w:p>
    <w:p w14:paraId="49784165" w14:textId="392FA021"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5DD8319B" w14:textId="60586A7A"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2B92C62B" w14:textId="3AF9A416" w:rsidR="0002757D"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noProof/>
        </w:rPr>
        <w:drawing>
          <wp:anchor distT="0" distB="0" distL="114300" distR="114300" simplePos="0" relativeHeight="251673600" behindDoc="1" locked="0" layoutInCell="1" allowOverlap="1" wp14:anchorId="28777D67" wp14:editId="1618AAB3">
            <wp:simplePos x="0" y="0"/>
            <wp:positionH relativeFrom="page">
              <wp:align>center</wp:align>
            </wp:positionH>
            <wp:positionV relativeFrom="paragraph">
              <wp:posOffset>293370</wp:posOffset>
            </wp:positionV>
            <wp:extent cx="5821045" cy="3563620"/>
            <wp:effectExtent l="0" t="0" r="8255" b="0"/>
            <wp:wrapTight wrapText="bothSides">
              <wp:wrapPolygon edited="0">
                <wp:start x="0" y="0"/>
                <wp:lineTo x="0" y="21477"/>
                <wp:lineTo x="21560" y="21477"/>
                <wp:lineTo x="21560" y="0"/>
                <wp:lineTo x="0" y="0"/>
              </wp:wrapPolygon>
            </wp:wrapTight>
            <wp:docPr id="1625108484" name="Picture 5" descr="Internet of things-based urban waste management system for smart cities  using a Cuckoo Search Algorithm | Cluster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net of things-based urban waste management system for smart cities  using a Cuckoo Search Algorithm | Cluster Compu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1045" cy="3563620"/>
                    </a:xfrm>
                    <a:prstGeom prst="rect">
                      <a:avLst/>
                    </a:prstGeom>
                    <a:noFill/>
                    <a:ln>
                      <a:noFill/>
                    </a:ln>
                  </pic:spPr>
                </pic:pic>
              </a:graphicData>
            </a:graphic>
          </wp:anchor>
        </w:drawing>
      </w:r>
    </w:p>
    <w:p w14:paraId="39FB2DEE" w14:textId="16959701" w:rsidR="0002757D" w:rsidRDefault="0002757D"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44964BB8" w14:textId="741E37E3"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3CCB2F6B" w14:textId="77777777"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0E10C5E9" w14:textId="77777777"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62DF5C1" w14:textId="77777777"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36A53EEA" w14:textId="3B2C23F0"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D48BF2E" w14:textId="7D5431DE"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34</w:t>
      </w:r>
    </w:p>
    <w:p w14:paraId="3DEC8800" w14:textId="54261EF6"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25318664" w14:textId="7319A80B" w:rsidR="000F2FB8" w:rsidRDefault="000F2FB8" w:rsidP="0002757D">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 xml:space="preserve"> </w:t>
      </w:r>
    </w:p>
    <w:p w14:paraId="41BFA422" w14:textId="12D0595B" w:rsidR="00CB2A85" w:rsidRPr="00CB2A85" w:rsidRDefault="000F2FB8"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Pr>
          <w:noProof/>
        </w:rPr>
        <w:drawing>
          <wp:anchor distT="0" distB="0" distL="114300" distR="114300" simplePos="0" relativeHeight="251672576" behindDoc="1" locked="0" layoutInCell="1" allowOverlap="1" wp14:anchorId="0642595E" wp14:editId="5A53878E">
            <wp:simplePos x="0" y="0"/>
            <wp:positionH relativeFrom="column">
              <wp:posOffset>491490</wp:posOffset>
            </wp:positionH>
            <wp:positionV relativeFrom="paragraph">
              <wp:posOffset>0</wp:posOffset>
            </wp:positionV>
            <wp:extent cx="4876800" cy="2112010"/>
            <wp:effectExtent l="0" t="0" r="0" b="2540"/>
            <wp:wrapTight wrapText="bothSides">
              <wp:wrapPolygon edited="0">
                <wp:start x="0" y="0"/>
                <wp:lineTo x="0" y="21431"/>
                <wp:lineTo x="21516" y="21431"/>
                <wp:lineTo x="21516" y="0"/>
                <wp:lineTo x="0" y="0"/>
              </wp:wrapPolygon>
            </wp:wrapTight>
            <wp:docPr id="663835778" name="Picture 6" descr="Smart waste management: A paradigm shift enabled by artificial intelligenc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mart waste management: A paradigm shift enabled by artificial intelligence  - ScienceDi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112010"/>
                    </a:xfrm>
                    <a:prstGeom prst="rect">
                      <a:avLst/>
                    </a:prstGeom>
                    <a:noFill/>
                    <a:ln>
                      <a:noFill/>
                    </a:ln>
                  </pic:spPr>
                </pic:pic>
              </a:graphicData>
            </a:graphic>
          </wp:anchor>
        </w:drawing>
      </w:r>
      <w:r w:rsidR="00CB2A85" w:rsidRPr="00CB2A85">
        <w:rPr>
          <w:rFonts w:ascii="Times New Roman" w:eastAsia="Times New Roman" w:hAnsi="Times New Roman" w:cs="Times New Roman"/>
          <w:b/>
          <w:bCs/>
          <w:color w:val="000000"/>
          <w:kern w:val="0"/>
          <w:sz w:val="24"/>
          <w:szCs w:val="24"/>
          <w14:ligatures w14:val="none"/>
        </w:rPr>
        <w:t>Random Forest Algorithm:</w:t>
      </w:r>
    </w:p>
    <w:p w14:paraId="56359559" w14:textId="77777777" w:rsidR="00CB2A85" w:rsidRDefault="00CB2A85" w:rsidP="00CB2A85">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8108C72" w14:textId="315FC2C4" w:rsidR="00CB2A85" w:rsidRPr="00CB2A85" w:rsidRDefault="00CB2A85" w:rsidP="00CB2A85">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 xml:space="preserve">Using a Random Forest algorithm in the context of a Smart Waste Management System driven by IoT offers a </w:t>
      </w:r>
      <w:r w:rsidRPr="00CB2A85">
        <w:rPr>
          <w:rFonts w:ascii="Times New Roman" w:eastAsia="Times New Roman" w:hAnsi="Times New Roman" w:cs="Times New Roman"/>
          <w:b/>
          <w:bCs/>
          <w:color w:val="000000"/>
          <w:kern w:val="0"/>
          <w:sz w:val="24"/>
          <w:szCs w:val="24"/>
          <w14:ligatures w14:val="none"/>
        </w:rPr>
        <w:t>humanized picture</w:t>
      </w:r>
      <w:r w:rsidRPr="00CB2A85">
        <w:rPr>
          <w:rFonts w:ascii="Times New Roman" w:eastAsia="Times New Roman" w:hAnsi="Times New Roman" w:cs="Times New Roman"/>
          <w:color w:val="000000"/>
          <w:kern w:val="0"/>
          <w:sz w:val="24"/>
          <w:szCs w:val="24"/>
          <w14:ligatures w14:val="none"/>
        </w:rPr>
        <w:t xml:space="preserve"> by enabling a highly efficient, data-driven approach to urban waste collection and processing, which directly addresses human needs and environmental concerns. Here's how this happens:</w:t>
      </w:r>
    </w:p>
    <w:p w14:paraId="2DE8DEF6"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1. Optimized Waste Collection</w:t>
      </w:r>
    </w:p>
    <w:p w14:paraId="59BE4C6C" w14:textId="77777777" w:rsidR="00CB2A85" w:rsidRPr="00CB2A85" w:rsidRDefault="00CB2A85" w:rsidP="00CB2A85">
      <w:pPr>
        <w:numPr>
          <w:ilvl w:val="0"/>
          <w:numId w:val="8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Prediction of Waste Levels:</w:t>
      </w:r>
      <w:r w:rsidRPr="00CB2A85">
        <w:rPr>
          <w:rFonts w:ascii="Times New Roman" w:eastAsia="Times New Roman" w:hAnsi="Times New Roman" w:cs="Times New Roman"/>
          <w:color w:val="000000"/>
          <w:kern w:val="0"/>
          <w:sz w:val="24"/>
          <w:szCs w:val="24"/>
          <w14:ligatures w14:val="none"/>
        </w:rPr>
        <w:t xml:space="preserve"> IoT sensors in waste bins monitor fill levels in real-time. The Random Forest algorithm, a powerful ensemble learning technique, processes this data to predict when each bin is likely to become full.</w:t>
      </w:r>
    </w:p>
    <w:p w14:paraId="7486A8E4" w14:textId="77777777" w:rsidR="00CB2A85" w:rsidRPr="00CB2A85" w:rsidRDefault="00CB2A85" w:rsidP="00CB2A85">
      <w:pPr>
        <w:numPr>
          <w:ilvl w:val="0"/>
          <w:numId w:val="8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Efficient Route Planning:</w:t>
      </w:r>
      <w:r w:rsidRPr="00CB2A85">
        <w:rPr>
          <w:rFonts w:ascii="Times New Roman" w:eastAsia="Times New Roman" w:hAnsi="Times New Roman" w:cs="Times New Roman"/>
          <w:color w:val="000000"/>
          <w:kern w:val="0"/>
          <w:sz w:val="24"/>
          <w:szCs w:val="24"/>
          <w14:ligatures w14:val="none"/>
        </w:rPr>
        <w:t xml:space="preserve"> Predictions enable dynamic optimization of collection routes, minimizing unnecessary trips and reducing fuel consumption, directly benefiting urban residents by decreasing traffic congestion and air pollution.</w:t>
      </w:r>
    </w:p>
    <w:p w14:paraId="6D0A34FA"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2. Reduced Human Effort and Better Resource Allocation</w:t>
      </w:r>
    </w:p>
    <w:p w14:paraId="3B9F484B" w14:textId="77777777" w:rsidR="00CB2A85" w:rsidRPr="00CB2A85" w:rsidRDefault="00CB2A85" w:rsidP="00CB2A85">
      <w:pPr>
        <w:numPr>
          <w:ilvl w:val="0"/>
          <w:numId w:val="8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By automating the monitoring and decision-making process, the Random Forest algorithm reduces the need for manual checks and guesswork by sanitation workers.</w:t>
      </w:r>
    </w:p>
    <w:p w14:paraId="68A52741" w14:textId="77777777" w:rsidR="00CB2A85" w:rsidRPr="00CB2A85" w:rsidRDefault="00CB2A85" w:rsidP="00CB2A85">
      <w:pPr>
        <w:numPr>
          <w:ilvl w:val="0"/>
          <w:numId w:val="8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Workers can focus on high-priority areas, improving job satisfaction and enhancing the system's overall efficiency.</w:t>
      </w:r>
    </w:p>
    <w:p w14:paraId="22DFE9CB"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3. Human-Centric Decision Making</w:t>
      </w:r>
    </w:p>
    <w:p w14:paraId="0318C9EC" w14:textId="77777777" w:rsidR="00CB2A85" w:rsidRDefault="00CB2A85" w:rsidP="00CB2A85">
      <w:pPr>
        <w:numPr>
          <w:ilvl w:val="0"/>
          <w:numId w:val="8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Prioritizing High-Risk Areas:</w:t>
      </w:r>
      <w:r w:rsidRPr="00CB2A85">
        <w:rPr>
          <w:rFonts w:ascii="Times New Roman" w:eastAsia="Times New Roman" w:hAnsi="Times New Roman" w:cs="Times New Roman"/>
          <w:color w:val="000000"/>
          <w:kern w:val="0"/>
          <w:sz w:val="24"/>
          <w:szCs w:val="24"/>
          <w14:ligatures w14:val="none"/>
        </w:rPr>
        <w:t xml:space="preserve"> The algorithm can prioritize waste collection in areas prone to health risks or complaints, such as overflowing bins in residential zones or near schools.</w:t>
      </w:r>
    </w:p>
    <w:p w14:paraId="75DD5B37" w14:textId="77777777" w:rsidR="000F2FB8" w:rsidRDefault="000F2FB8" w:rsidP="000F2FB8">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2E70DD2" w14:textId="2F6F9312" w:rsidR="000F2FB8" w:rsidRPr="00CB2A85" w:rsidRDefault="000F2FB8" w:rsidP="000F2FB8">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35</w:t>
      </w:r>
    </w:p>
    <w:p w14:paraId="6907068C" w14:textId="77777777" w:rsidR="00CB2A85" w:rsidRPr="00CB2A85" w:rsidRDefault="00CB2A85" w:rsidP="00CB2A85">
      <w:pPr>
        <w:numPr>
          <w:ilvl w:val="0"/>
          <w:numId w:val="8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lastRenderedPageBreak/>
        <w:t>Customized Waste Management:</w:t>
      </w:r>
      <w:r w:rsidRPr="00CB2A85">
        <w:rPr>
          <w:rFonts w:ascii="Times New Roman" w:eastAsia="Times New Roman" w:hAnsi="Times New Roman" w:cs="Times New Roman"/>
          <w:color w:val="000000"/>
          <w:kern w:val="0"/>
          <w:sz w:val="24"/>
          <w:szCs w:val="24"/>
          <w14:ligatures w14:val="none"/>
        </w:rPr>
        <w:t xml:space="preserve"> Historical data processed by the Random Forest algorithm can help tailor waste management practices to specific </w:t>
      </w:r>
      <w:proofErr w:type="spellStart"/>
      <w:r w:rsidRPr="00CB2A85">
        <w:rPr>
          <w:rFonts w:ascii="Times New Roman" w:eastAsia="Times New Roman" w:hAnsi="Times New Roman" w:cs="Times New Roman"/>
          <w:color w:val="000000"/>
          <w:kern w:val="0"/>
          <w:sz w:val="24"/>
          <w:szCs w:val="24"/>
          <w14:ligatures w14:val="none"/>
        </w:rPr>
        <w:t>neighborhoods</w:t>
      </w:r>
      <w:proofErr w:type="spellEnd"/>
      <w:r w:rsidRPr="00CB2A85">
        <w:rPr>
          <w:rFonts w:ascii="Times New Roman" w:eastAsia="Times New Roman" w:hAnsi="Times New Roman" w:cs="Times New Roman"/>
          <w:color w:val="000000"/>
          <w:kern w:val="0"/>
          <w:sz w:val="24"/>
          <w:szCs w:val="24"/>
          <w14:ligatures w14:val="none"/>
        </w:rPr>
        <w:t xml:space="preserve"> or demographics, addressing unique human needs.</w:t>
      </w:r>
    </w:p>
    <w:p w14:paraId="4D932252"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4. Sustainability and Environmental Impact</w:t>
      </w:r>
    </w:p>
    <w:p w14:paraId="20987F21" w14:textId="77777777" w:rsidR="00CB2A85" w:rsidRPr="00CB2A85" w:rsidRDefault="00CB2A85" w:rsidP="00CB2A85">
      <w:pPr>
        <w:numPr>
          <w:ilvl w:val="0"/>
          <w:numId w:val="8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By predicting waste types and volumes, the system can allocate waste processing methods efficiently (e.g., recycling, composting, incineration).</w:t>
      </w:r>
    </w:p>
    <w:p w14:paraId="1551D894" w14:textId="77777777" w:rsidR="00CB2A85" w:rsidRPr="00CB2A85" w:rsidRDefault="00CB2A85" w:rsidP="00CB2A85">
      <w:pPr>
        <w:numPr>
          <w:ilvl w:val="0"/>
          <w:numId w:val="8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 xml:space="preserve">This directly contributes to cleaner cities, better air quality, and reduced environmental stress—making urban spaces healthier and more </w:t>
      </w:r>
      <w:proofErr w:type="spellStart"/>
      <w:r w:rsidRPr="00CB2A85">
        <w:rPr>
          <w:rFonts w:ascii="Times New Roman" w:eastAsia="Times New Roman" w:hAnsi="Times New Roman" w:cs="Times New Roman"/>
          <w:color w:val="000000"/>
          <w:kern w:val="0"/>
          <w:sz w:val="24"/>
          <w:szCs w:val="24"/>
          <w14:ligatures w14:val="none"/>
        </w:rPr>
        <w:t>livable</w:t>
      </w:r>
      <w:proofErr w:type="spellEnd"/>
      <w:r w:rsidRPr="00CB2A85">
        <w:rPr>
          <w:rFonts w:ascii="Times New Roman" w:eastAsia="Times New Roman" w:hAnsi="Times New Roman" w:cs="Times New Roman"/>
          <w:color w:val="000000"/>
          <w:kern w:val="0"/>
          <w:sz w:val="24"/>
          <w:szCs w:val="24"/>
          <w14:ligatures w14:val="none"/>
        </w:rPr>
        <w:t xml:space="preserve"> for people.</w:t>
      </w:r>
    </w:p>
    <w:p w14:paraId="7FEE5318"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5. Inclusivity Through Feedback Loops</w:t>
      </w:r>
    </w:p>
    <w:p w14:paraId="74F6BBCC" w14:textId="77777777" w:rsidR="00CB2A85" w:rsidRPr="00CB2A85" w:rsidRDefault="00CB2A85" w:rsidP="00CB2A85">
      <w:pPr>
        <w:numPr>
          <w:ilvl w:val="0"/>
          <w:numId w:val="8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The algorithm can incorporate community feedback on waste management issues, using it as part of the data for training the model. This enables the system to adapt to the needs and priorities of the people it serves.</w:t>
      </w:r>
    </w:p>
    <w:p w14:paraId="388F7985"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6. Transparency and Accountability</w:t>
      </w:r>
    </w:p>
    <w:p w14:paraId="7335B942" w14:textId="77777777" w:rsidR="00CB2A85" w:rsidRPr="00CB2A85" w:rsidRDefault="00CB2A85" w:rsidP="00CB2A85">
      <w:pPr>
        <w:numPr>
          <w:ilvl w:val="0"/>
          <w:numId w:val="8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With IoT-enabled data tracking and machine learning insights, the waste management process becomes more transparent to city residents, fostering trust and collaboration between municipal bodies and communities.</w:t>
      </w:r>
    </w:p>
    <w:p w14:paraId="6F10FFED" w14:textId="77777777" w:rsidR="00CB2A85" w:rsidRPr="00CB2A85" w:rsidRDefault="00CB2A85" w:rsidP="00CB2A85">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Why Random Forest?</w:t>
      </w:r>
    </w:p>
    <w:p w14:paraId="7A37171D" w14:textId="77777777" w:rsidR="00CB2A85" w:rsidRPr="00CB2A85" w:rsidRDefault="00CB2A85" w:rsidP="00CB2A85">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color w:val="000000"/>
          <w:kern w:val="0"/>
          <w:sz w:val="24"/>
          <w:szCs w:val="24"/>
          <w14:ligatures w14:val="none"/>
        </w:rPr>
        <w:t>Random Forest is particularly suitable in this context because:</w:t>
      </w:r>
    </w:p>
    <w:p w14:paraId="2E7EA2A8" w14:textId="77777777" w:rsidR="00CB2A85" w:rsidRPr="00CB2A85" w:rsidRDefault="00CB2A85" w:rsidP="00CB2A85">
      <w:pPr>
        <w:numPr>
          <w:ilvl w:val="0"/>
          <w:numId w:val="8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Accuracy:</w:t>
      </w:r>
      <w:r w:rsidRPr="00CB2A85">
        <w:rPr>
          <w:rFonts w:ascii="Times New Roman" w:eastAsia="Times New Roman" w:hAnsi="Times New Roman" w:cs="Times New Roman"/>
          <w:color w:val="000000"/>
          <w:kern w:val="0"/>
          <w:sz w:val="24"/>
          <w:szCs w:val="24"/>
          <w14:ligatures w14:val="none"/>
        </w:rPr>
        <w:t xml:space="preserve"> It handles large, diverse datasets from IoT sensors, weather conditions, and historical waste data effectively.</w:t>
      </w:r>
    </w:p>
    <w:p w14:paraId="4B32C8E5" w14:textId="77777777" w:rsidR="00CB2A85" w:rsidRPr="00CB2A85" w:rsidRDefault="00CB2A85" w:rsidP="00CB2A85">
      <w:pPr>
        <w:numPr>
          <w:ilvl w:val="0"/>
          <w:numId w:val="8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Robustness:</w:t>
      </w:r>
      <w:r w:rsidRPr="00CB2A85">
        <w:rPr>
          <w:rFonts w:ascii="Times New Roman" w:eastAsia="Times New Roman" w:hAnsi="Times New Roman" w:cs="Times New Roman"/>
          <w:color w:val="000000"/>
          <w:kern w:val="0"/>
          <w:sz w:val="24"/>
          <w:szCs w:val="24"/>
          <w14:ligatures w14:val="none"/>
        </w:rPr>
        <w:t xml:space="preserve"> It minimizes errors caused by noise or missing data, ensuring reliable predictions even in imperfect conditions.</w:t>
      </w:r>
    </w:p>
    <w:p w14:paraId="7651C611" w14:textId="77777777" w:rsidR="00CB2A85" w:rsidRPr="00CB2A85" w:rsidRDefault="00CB2A85" w:rsidP="00CB2A85">
      <w:pPr>
        <w:numPr>
          <w:ilvl w:val="0"/>
          <w:numId w:val="8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CB2A85">
        <w:rPr>
          <w:rFonts w:ascii="Times New Roman" w:eastAsia="Times New Roman" w:hAnsi="Times New Roman" w:cs="Times New Roman"/>
          <w:b/>
          <w:bCs/>
          <w:color w:val="000000"/>
          <w:kern w:val="0"/>
          <w:sz w:val="24"/>
          <w:szCs w:val="24"/>
          <w14:ligatures w14:val="none"/>
        </w:rPr>
        <w:t>Interpretability:</w:t>
      </w:r>
      <w:r w:rsidRPr="00CB2A85">
        <w:rPr>
          <w:rFonts w:ascii="Times New Roman" w:eastAsia="Times New Roman" w:hAnsi="Times New Roman" w:cs="Times New Roman"/>
          <w:color w:val="000000"/>
          <w:kern w:val="0"/>
          <w:sz w:val="24"/>
          <w:szCs w:val="24"/>
          <w14:ligatures w14:val="none"/>
        </w:rPr>
        <w:t xml:space="preserve"> Its feature importance measures help identify key factors influencing waste patterns, making it easier for policymakers to understand and act on insights.</w:t>
      </w:r>
    </w:p>
    <w:p w14:paraId="3B4A1568"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6175B84" w14:textId="1737168C"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0A5DC0F" w14:textId="6BC1D8FF"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0A1D9CBE"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5424C9B"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5915F610"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66AF1849"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99EB60E"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6CB5D80F"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3FDEDCB"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9ACCA8A" w14:textId="7777777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916B9E2" w14:textId="6A690407" w:rsidR="000F2FB8" w:rsidRDefault="000F2FB8"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36</w:t>
      </w:r>
    </w:p>
    <w:p w14:paraId="3D534FF8" w14:textId="06AEAB79" w:rsidR="00E45117" w:rsidRDefault="00CB2A8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noProof/>
        </w:rPr>
        <w:lastRenderedPageBreak/>
        <w:drawing>
          <wp:anchor distT="0" distB="0" distL="114300" distR="114300" simplePos="0" relativeHeight="251671552" behindDoc="1" locked="0" layoutInCell="1" allowOverlap="1" wp14:anchorId="329671B6" wp14:editId="002007C1">
            <wp:simplePos x="0" y="0"/>
            <wp:positionH relativeFrom="column">
              <wp:posOffset>34290</wp:posOffset>
            </wp:positionH>
            <wp:positionV relativeFrom="paragraph">
              <wp:posOffset>212090</wp:posOffset>
            </wp:positionV>
            <wp:extent cx="5821045" cy="2949575"/>
            <wp:effectExtent l="0" t="0" r="8255" b="3175"/>
            <wp:wrapTight wrapText="bothSides">
              <wp:wrapPolygon edited="0">
                <wp:start x="0" y="0"/>
                <wp:lineTo x="0" y="21484"/>
                <wp:lineTo x="21560" y="21484"/>
                <wp:lineTo x="21560" y="0"/>
                <wp:lineTo x="0" y="0"/>
              </wp:wrapPolygon>
            </wp:wrapTight>
            <wp:docPr id="1505537196" name="Picture 7" descr="Smart Waste Management and Classification Systems Using Cutting Edge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mart Waste Management and Classification Systems Using Cutting Edge  Approac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1045" cy="2949575"/>
                    </a:xfrm>
                    <a:prstGeom prst="rect">
                      <a:avLst/>
                    </a:prstGeom>
                    <a:noFill/>
                    <a:ln>
                      <a:noFill/>
                    </a:ln>
                  </pic:spPr>
                </pic:pic>
              </a:graphicData>
            </a:graphic>
          </wp:anchor>
        </w:drawing>
      </w:r>
    </w:p>
    <w:p w14:paraId="00C3696C"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29B0350" w14:textId="77777777" w:rsidR="00CB2A85" w:rsidRDefault="00CB2A8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571E847"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57799802" w14:textId="77777777" w:rsidR="00E45117" w:rsidRDefault="00E45117"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3A08AD2" w14:textId="77248C42" w:rsidR="005F26B5" w:rsidRPr="007839C0" w:rsidRDefault="007839C0" w:rsidP="00E45117">
      <w:pPr>
        <w:spacing w:before="59" w:after="0" w:line="241" w:lineRule="atLeast"/>
        <w:ind w:right="-200"/>
        <w:jc w:val="both"/>
        <w:rPr>
          <w:rFonts w:ascii="Times New Roman" w:eastAsia="Times New Roman" w:hAnsi="Times New Roman" w:cs="Times New Roman"/>
          <w:b/>
          <w:bCs/>
          <w:color w:val="000000"/>
          <w:kern w:val="0"/>
          <w:sz w:val="24"/>
          <w:szCs w:val="24"/>
          <w:lang w:val="en-US"/>
          <w14:ligatures w14:val="none"/>
        </w:rPr>
      </w:pPr>
      <w:r w:rsidRPr="007839C0">
        <w:rPr>
          <w:rFonts w:ascii="Times New Roman" w:eastAsia="Times New Roman" w:hAnsi="Times New Roman" w:cs="Times New Roman"/>
          <w:b/>
          <w:bCs/>
          <w:color w:val="000000"/>
          <w:kern w:val="0"/>
          <w:sz w:val="24"/>
          <w:szCs w:val="24"/>
          <w:lang w:val="en-US"/>
          <w14:ligatures w14:val="none"/>
        </w:rPr>
        <w:t xml:space="preserve">K-Nearest </w:t>
      </w:r>
      <w:proofErr w:type="spellStart"/>
      <w:proofErr w:type="gramStart"/>
      <w:r w:rsidRPr="007839C0">
        <w:rPr>
          <w:rFonts w:ascii="Times New Roman" w:eastAsia="Times New Roman" w:hAnsi="Times New Roman" w:cs="Times New Roman"/>
          <w:b/>
          <w:bCs/>
          <w:color w:val="000000"/>
          <w:kern w:val="0"/>
          <w:sz w:val="24"/>
          <w:szCs w:val="24"/>
          <w:lang w:val="en-US"/>
          <w14:ligatures w14:val="none"/>
        </w:rPr>
        <w:t>Neighbours</w:t>
      </w:r>
      <w:proofErr w:type="spellEnd"/>
      <w:r w:rsidRPr="007839C0">
        <w:rPr>
          <w:rFonts w:ascii="Times New Roman" w:eastAsia="Times New Roman" w:hAnsi="Times New Roman" w:cs="Times New Roman"/>
          <w:b/>
          <w:bCs/>
          <w:color w:val="000000"/>
          <w:kern w:val="0"/>
          <w:sz w:val="24"/>
          <w:szCs w:val="24"/>
          <w:lang w:val="en-US"/>
          <w14:ligatures w14:val="none"/>
        </w:rPr>
        <w:t>(</w:t>
      </w:r>
      <w:proofErr w:type="gramEnd"/>
      <w:r w:rsidRPr="007839C0">
        <w:rPr>
          <w:rFonts w:ascii="Times New Roman" w:eastAsia="Times New Roman" w:hAnsi="Times New Roman" w:cs="Times New Roman"/>
          <w:b/>
          <w:bCs/>
          <w:color w:val="000000"/>
          <w:kern w:val="0"/>
          <w:sz w:val="24"/>
          <w:szCs w:val="24"/>
          <w:lang w:val="en-US"/>
          <w14:ligatures w14:val="none"/>
        </w:rPr>
        <w:t>KNN):</w:t>
      </w:r>
    </w:p>
    <w:p w14:paraId="1B862DA1" w14:textId="77777777" w:rsid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5505AE5D" w14:textId="32812B32"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The K-Nearest </w:t>
      </w:r>
      <w:r w:rsidRPr="007839C0">
        <w:rPr>
          <w:rFonts w:ascii="Times New Roman" w:eastAsia="Times New Roman" w:hAnsi="Times New Roman" w:cs="Times New Roman"/>
          <w:color w:val="000000"/>
          <w:kern w:val="0"/>
          <w:sz w:val="24"/>
          <w:szCs w:val="24"/>
          <w14:ligatures w14:val="none"/>
        </w:rPr>
        <w:t>Neighbours</w:t>
      </w:r>
      <w:r w:rsidRPr="007839C0">
        <w:rPr>
          <w:rFonts w:ascii="Times New Roman" w:eastAsia="Times New Roman" w:hAnsi="Times New Roman" w:cs="Times New Roman"/>
          <w:color w:val="000000"/>
          <w:kern w:val="0"/>
          <w:sz w:val="24"/>
          <w:szCs w:val="24"/>
          <w14:ligatures w14:val="none"/>
        </w:rPr>
        <w:t xml:space="preserve"> (KNN) algorithm can be an effective part of a smart waste management system driven by the Internet of Things (IoT). Here's how it can be utilized to provide a </w:t>
      </w:r>
      <w:r w:rsidRPr="007839C0">
        <w:rPr>
          <w:rFonts w:ascii="Times New Roman" w:eastAsia="Times New Roman" w:hAnsi="Times New Roman" w:cs="Times New Roman"/>
          <w:b/>
          <w:bCs/>
          <w:color w:val="000000"/>
          <w:kern w:val="0"/>
          <w:sz w:val="24"/>
          <w:szCs w:val="24"/>
          <w14:ligatures w14:val="none"/>
        </w:rPr>
        <w:t>humanized picture</w:t>
      </w:r>
      <w:r w:rsidRPr="007839C0">
        <w:rPr>
          <w:rFonts w:ascii="Times New Roman" w:eastAsia="Times New Roman" w:hAnsi="Times New Roman" w:cs="Times New Roman"/>
          <w:color w:val="000000"/>
          <w:kern w:val="0"/>
          <w:sz w:val="24"/>
          <w:szCs w:val="24"/>
          <w14:ligatures w14:val="none"/>
        </w:rPr>
        <w:t xml:space="preserve"> of sustainable urban waste collection and processing:</w:t>
      </w:r>
    </w:p>
    <w:p w14:paraId="55FEFDE6"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1. Smart Waste Categorization</w:t>
      </w:r>
    </w:p>
    <w:p w14:paraId="325F51C6" w14:textId="77777777" w:rsidR="007839C0" w:rsidRPr="007839C0" w:rsidRDefault="007839C0" w:rsidP="007839C0">
      <w:pPr>
        <w:numPr>
          <w:ilvl w:val="0"/>
          <w:numId w:val="8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KNN can classify waste data collected from IoT-enabled smart bins into different categories such as </w:t>
      </w:r>
      <w:r w:rsidRPr="007839C0">
        <w:rPr>
          <w:rFonts w:ascii="Times New Roman" w:eastAsia="Times New Roman" w:hAnsi="Times New Roman" w:cs="Times New Roman"/>
          <w:b/>
          <w:bCs/>
          <w:color w:val="000000"/>
          <w:kern w:val="0"/>
          <w:sz w:val="24"/>
          <w:szCs w:val="24"/>
          <w14:ligatures w14:val="none"/>
        </w:rPr>
        <w:t>organic, recyclable, hazardous, and general waste</w:t>
      </w:r>
      <w:r w:rsidRPr="007839C0">
        <w:rPr>
          <w:rFonts w:ascii="Times New Roman" w:eastAsia="Times New Roman" w:hAnsi="Times New Roman" w:cs="Times New Roman"/>
          <w:color w:val="000000"/>
          <w:kern w:val="0"/>
          <w:sz w:val="24"/>
          <w:szCs w:val="24"/>
          <w14:ligatures w14:val="none"/>
        </w:rPr>
        <w:t>.</w:t>
      </w:r>
    </w:p>
    <w:p w14:paraId="0DD0DE04" w14:textId="77777777" w:rsidR="007839C0" w:rsidRPr="007839C0" w:rsidRDefault="007839C0" w:rsidP="007839C0">
      <w:pPr>
        <w:numPr>
          <w:ilvl w:val="0"/>
          <w:numId w:val="8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Sensors in bins may gather parameters like weight, type of material, or </w:t>
      </w:r>
      <w:proofErr w:type="spellStart"/>
      <w:r w:rsidRPr="007839C0">
        <w:rPr>
          <w:rFonts w:ascii="Times New Roman" w:eastAsia="Times New Roman" w:hAnsi="Times New Roman" w:cs="Times New Roman"/>
          <w:color w:val="000000"/>
          <w:kern w:val="0"/>
          <w:sz w:val="24"/>
          <w:szCs w:val="24"/>
          <w14:ligatures w14:val="none"/>
        </w:rPr>
        <w:t>odor</w:t>
      </w:r>
      <w:proofErr w:type="spellEnd"/>
      <w:r w:rsidRPr="007839C0">
        <w:rPr>
          <w:rFonts w:ascii="Times New Roman" w:eastAsia="Times New Roman" w:hAnsi="Times New Roman" w:cs="Times New Roman"/>
          <w:color w:val="000000"/>
          <w:kern w:val="0"/>
          <w:sz w:val="24"/>
          <w:szCs w:val="24"/>
          <w14:ligatures w14:val="none"/>
        </w:rPr>
        <w:t xml:space="preserve"> patterns. These inputs can serve as features for KNN classification, enabling efficient sorting of waste.</w:t>
      </w:r>
    </w:p>
    <w:p w14:paraId="20E20510" w14:textId="77777777" w:rsidR="007839C0" w:rsidRPr="007839C0" w:rsidRDefault="007839C0" w:rsidP="007839C0">
      <w:pPr>
        <w:numPr>
          <w:ilvl w:val="0"/>
          <w:numId w:val="8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A humanized perspective emerges as the system reduces manual </w:t>
      </w:r>
      <w:proofErr w:type="spellStart"/>
      <w:r w:rsidRPr="007839C0">
        <w:rPr>
          <w:rFonts w:ascii="Times New Roman" w:eastAsia="Times New Roman" w:hAnsi="Times New Roman" w:cs="Times New Roman"/>
          <w:color w:val="000000"/>
          <w:kern w:val="0"/>
          <w:sz w:val="24"/>
          <w:szCs w:val="24"/>
          <w14:ligatures w14:val="none"/>
        </w:rPr>
        <w:t>labor</w:t>
      </w:r>
      <w:proofErr w:type="spellEnd"/>
      <w:r w:rsidRPr="007839C0">
        <w:rPr>
          <w:rFonts w:ascii="Times New Roman" w:eastAsia="Times New Roman" w:hAnsi="Times New Roman" w:cs="Times New Roman"/>
          <w:color w:val="000000"/>
          <w:kern w:val="0"/>
          <w:sz w:val="24"/>
          <w:szCs w:val="24"/>
          <w14:ligatures w14:val="none"/>
        </w:rPr>
        <w:t>, improves recycling efficiency, and supports ecological sustainability.</w:t>
      </w:r>
    </w:p>
    <w:p w14:paraId="19E906D7"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2. Dynamic Route Optimization</w:t>
      </w:r>
    </w:p>
    <w:p w14:paraId="1BB81949" w14:textId="77777777" w:rsidR="007839C0" w:rsidRPr="007839C0" w:rsidRDefault="007839C0" w:rsidP="007839C0">
      <w:pPr>
        <w:numPr>
          <w:ilvl w:val="0"/>
          <w:numId w:val="8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IoT devices continuously monitor bin fill levels and communicate real-time data to a central system.</w:t>
      </w:r>
    </w:p>
    <w:p w14:paraId="14A064BF" w14:textId="77777777" w:rsidR="000F2FB8" w:rsidRDefault="000F2FB8" w:rsidP="000F2FB8">
      <w:pPr>
        <w:spacing w:before="59" w:after="0" w:line="360" w:lineRule="auto"/>
        <w:ind w:left="36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p>
    <w:p w14:paraId="56DC72E4" w14:textId="77777777" w:rsidR="000F2FB8" w:rsidRDefault="000F2FB8" w:rsidP="000F2FB8">
      <w:pPr>
        <w:spacing w:before="59" w:after="0" w:line="360" w:lineRule="auto"/>
        <w:ind w:left="360" w:right="-200"/>
        <w:jc w:val="both"/>
        <w:rPr>
          <w:rFonts w:ascii="Times New Roman" w:eastAsia="Times New Roman" w:hAnsi="Times New Roman" w:cs="Times New Roman"/>
          <w:color w:val="000000"/>
          <w:kern w:val="0"/>
          <w:sz w:val="24"/>
          <w:szCs w:val="24"/>
          <w14:ligatures w14:val="none"/>
        </w:rPr>
      </w:pPr>
    </w:p>
    <w:p w14:paraId="1C25CABE" w14:textId="4A7114C8" w:rsidR="000F2FB8" w:rsidRDefault="000F2FB8" w:rsidP="000F2FB8">
      <w:pPr>
        <w:spacing w:before="59" w:after="0" w:line="360" w:lineRule="auto"/>
        <w:ind w:left="36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37</w:t>
      </w:r>
    </w:p>
    <w:p w14:paraId="15AB5952" w14:textId="77777777" w:rsidR="000F2FB8" w:rsidRDefault="000F2FB8" w:rsidP="000F2FB8">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00AEBB52" w14:textId="597C6E96" w:rsidR="007839C0" w:rsidRPr="007839C0" w:rsidRDefault="007839C0" w:rsidP="007839C0">
      <w:pPr>
        <w:numPr>
          <w:ilvl w:val="0"/>
          <w:numId w:val="8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KNN can predict optimal waste collection routes by comparing current bin statuses to historical data (e.g., "bins with similar fill levels have overflowed in X hours").</w:t>
      </w:r>
    </w:p>
    <w:p w14:paraId="4A54FC4D" w14:textId="77777777" w:rsidR="007839C0" w:rsidRPr="007839C0" w:rsidRDefault="007839C0" w:rsidP="007839C0">
      <w:pPr>
        <w:numPr>
          <w:ilvl w:val="0"/>
          <w:numId w:val="8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This minimizes fuel consumption and ensures timely collection, creating a greener urban environment—a key human-centric goal.</w:t>
      </w:r>
    </w:p>
    <w:p w14:paraId="395FE2B3"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 xml:space="preserve">3. </w:t>
      </w:r>
      <w:proofErr w:type="spellStart"/>
      <w:r w:rsidRPr="007839C0">
        <w:rPr>
          <w:rFonts w:ascii="Times New Roman" w:eastAsia="Times New Roman" w:hAnsi="Times New Roman" w:cs="Times New Roman"/>
          <w:b/>
          <w:bCs/>
          <w:color w:val="000000"/>
          <w:kern w:val="0"/>
          <w:sz w:val="24"/>
          <w:szCs w:val="24"/>
          <w14:ligatures w14:val="none"/>
        </w:rPr>
        <w:t>Behavioral</w:t>
      </w:r>
      <w:proofErr w:type="spellEnd"/>
      <w:r w:rsidRPr="007839C0">
        <w:rPr>
          <w:rFonts w:ascii="Times New Roman" w:eastAsia="Times New Roman" w:hAnsi="Times New Roman" w:cs="Times New Roman"/>
          <w:b/>
          <w:bCs/>
          <w:color w:val="000000"/>
          <w:kern w:val="0"/>
          <w:sz w:val="24"/>
          <w:szCs w:val="24"/>
          <w14:ligatures w14:val="none"/>
        </w:rPr>
        <w:t xml:space="preserve"> Insights and Public Engagement</w:t>
      </w:r>
    </w:p>
    <w:p w14:paraId="2E88D255" w14:textId="77777777" w:rsidR="007839C0" w:rsidRPr="007839C0" w:rsidRDefault="007839C0" w:rsidP="007839C0">
      <w:pPr>
        <w:numPr>
          <w:ilvl w:val="0"/>
          <w:numId w:val="8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By </w:t>
      </w:r>
      <w:proofErr w:type="spellStart"/>
      <w:r w:rsidRPr="007839C0">
        <w:rPr>
          <w:rFonts w:ascii="Times New Roman" w:eastAsia="Times New Roman" w:hAnsi="Times New Roman" w:cs="Times New Roman"/>
          <w:color w:val="000000"/>
          <w:kern w:val="0"/>
          <w:sz w:val="24"/>
          <w:szCs w:val="24"/>
          <w14:ligatures w14:val="none"/>
        </w:rPr>
        <w:t>analyzing</w:t>
      </w:r>
      <w:proofErr w:type="spellEnd"/>
      <w:r w:rsidRPr="007839C0">
        <w:rPr>
          <w:rFonts w:ascii="Times New Roman" w:eastAsia="Times New Roman" w:hAnsi="Times New Roman" w:cs="Times New Roman"/>
          <w:color w:val="000000"/>
          <w:kern w:val="0"/>
          <w:sz w:val="24"/>
          <w:szCs w:val="24"/>
          <w14:ligatures w14:val="none"/>
        </w:rPr>
        <w:t xml:space="preserve"> data on waste generation patterns, KNN can cluster communities based on their waste disposal habits.</w:t>
      </w:r>
    </w:p>
    <w:p w14:paraId="51F9D088" w14:textId="77777777" w:rsidR="007839C0" w:rsidRPr="007839C0" w:rsidRDefault="007839C0" w:rsidP="007839C0">
      <w:pPr>
        <w:numPr>
          <w:ilvl w:val="0"/>
          <w:numId w:val="8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Insights derived can help in targeted awareness campaigns (e.g., areas with high recyclable waste but low recycling compliance can receive specific interventions).</w:t>
      </w:r>
    </w:p>
    <w:p w14:paraId="77C1E072" w14:textId="77777777" w:rsidR="007839C0" w:rsidRPr="007839C0" w:rsidRDefault="007839C0" w:rsidP="007839C0">
      <w:pPr>
        <w:numPr>
          <w:ilvl w:val="0"/>
          <w:numId w:val="8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This fosters a sense of accountability and engagement among residents, making waste management a shared responsibility.</w:t>
      </w:r>
    </w:p>
    <w:p w14:paraId="63CC7CF5"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4. Predictive Maintenance</w:t>
      </w:r>
    </w:p>
    <w:p w14:paraId="36E2B379" w14:textId="77777777" w:rsidR="007839C0" w:rsidRPr="007839C0" w:rsidRDefault="007839C0" w:rsidP="007839C0">
      <w:pPr>
        <w:numPr>
          <w:ilvl w:val="0"/>
          <w:numId w:val="9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KNN can predict when bins or IoT sensors need maintenance by identifying patterns in device </w:t>
      </w:r>
      <w:proofErr w:type="spellStart"/>
      <w:r w:rsidRPr="007839C0">
        <w:rPr>
          <w:rFonts w:ascii="Times New Roman" w:eastAsia="Times New Roman" w:hAnsi="Times New Roman" w:cs="Times New Roman"/>
          <w:color w:val="000000"/>
          <w:kern w:val="0"/>
          <w:sz w:val="24"/>
          <w:szCs w:val="24"/>
          <w14:ligatures w14:val="none"/>
        </w:rPr>
        <w:t>behavior</w:t>
      </w:r>
      <w:proofErr w:type="spellEnd"/>
      <w:r w:rsidRPr="007839C0">
        <w:rPr>
          <w:rFonts w:ascii="Times New Roman" w:eastAsia="Times New Roman" w:hAnsi="Times New Roman" w:cs="Times New Roman"/>
          <w:color w:val="000000"/>
          <w:kern w:val="0"/>
          <w:sz w:val="24"/>
          <w:szCs w:val="24"/>
          <w14:ligatures w14:val="none"/>
        </w:rPr>
        <w:t xml:space="preserve"> over time.</w:t>
      </w:r>
    </w:p>
    <w:p w14:paraId="320BF516" w14:textId="77777777" w:rsidR="007839C0" w:rsidRPr="007839C0" w:rsidRDefault="007839C0" w:rsidP="007839C0">
      <w:pPr>
        <w:numPr>
          <w:ilvl w:val="0"/>
          <w:numId w:val="9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For instance, bins that share similar environmental conditions (e.g., high moisture levels) and have malfunctioned previously can help predict when and where maintenance is needed.</w:t>
      </w:r>
    </w:p>
    <w:p w14:paraId="0FC61573" w14:textId="77777777" w:rsidR="007839C0" w:rsidRPr="007839C0" w:rsidRDefault="007839C0" w:rsidP="007839C0">
      <w:pPr>
        <w:numPr>
          <w:ilvl w:val="0"/>
          <w:numId w:val="9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This prevents system downtime and ensures reliable waste collection, aligning with user convenience and satisfaction.</w:t>
      </w:r>
    </w:p>
    <w:p w14:paraId="3D31A90E"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5. Sustainability Metrics and Feedback</w:t>
      </w:r>
    </w:p>
    <w:p w14:paraId="352F547B" w14:textId="77777777" w:rsidR="007839C0" w:rsidRPr="007839C0" w:rsidRDefault="007839C0" w:rsidP="007839C0">
      <w:pPr>
        <w:numPr>
          <w:ilvl w:val="0"/>
          <w:numId w:val="9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KNN clusters waste data to evaluate metrics like recycling rates, waste reduction goals, and landfill diversion efforts.</w:t>
      </w:r>
    </w:p>
    <w:p w14:paraId="73C8B6B7" w14:textId="77777777" w:rsidR="007839C0" w:rsidRPr="007839C0" w:rsidRDefault="007839C0" w:rsidP="007839C0">
      <w:pPr>
        <w:numPr>
          <w:ilvl w:val="0"/>
          <w:numId w:val="9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These insights can be shared with communities and policymakers to showcase the tangible impact of waste management efforts, connecting technology-driven improvements with a human-centric narrative of environmental responsibility.</w:t>
      </w:r>
    </w:p>
    <w:p w14:paraId="761687FB"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The Humanized Picture</w:t>
      </w:r>
    </w:p>
    <w:p w14:paraId="596BB1FA" w14:textId="77777777" w:rsidR="007839C0" w:rsidRPr="007839C0" w:rsidRDefault="007839C0" w:rsidP="007839C0">
      <w:pPr>
        <w:numPr>
          <w:ilvl w:val="0"/>
          <w:numId w:val="9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By integrating KNN into IoT-driven smart waste systems, the approach doesn't just enhance efficiency; it reflects a commitment to sustainability, equity, and improved quality of life.</w:t>
      </w:r>
    </w:p>
    <w:p w14:paraId="5D69B865" w14:textId="77777777" w:rsidR="000F2FB8"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p>
    <w:p w14:paraId="4489809D" w14:textId="456206A8" w:rsidR="000F2FB8" w:rsidRPr="000F2FB8"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38</w:t>
      </w:r>
    </w:p>
    <w:p w14:paraId="13979F29" w14:textId="3A68B161" w:rsidR="007839C0" w:rsidRPr="007839C0" w:rsidRDefault="007839C0" w:rsidP="007839C0">
      <w:pPr>
        <w:numPr>
          <w:ilvl w:val="0"/>
          <w:numId w:val="9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lastRenderedPageBreak/>
        <w:t xml:space="preserve">It empowers citizens to contribute to environmental stewardship while ensuring cities stay clean, </w:t>
      </w:r>
      <w:proofErr w:type="spellStart"/>
      <w:r w:rsidRPr="007839C0">
        <w:rPr>
          <w:rFonts w:ascii="Times New Roman" w:eastAsia="Times New Roman" w:hAnsi="Times New Roman" w:cs="Times New Roman"/>
          <w:color w:val="000000"/>
          <w:kern w:val="0"/>
          <w:sz w:val="24"/>
          <w:szCs w:val="24"/>
          <w14:ligatures w14:val="none"/>
        </w:rPr>
        <w:t>livable</w:t>
      </w:r>
      <w:proofErr w:type="spellEnd"/>
      <w:r w:rsidRPr="007839C0">
        <w:rPr>
          <w:rFonts w:ascii="Times New Roman" w:eastAsia="Times New Roman" w:hAnsi="Times New Roman" w:cs="Times New Roman"/>
          <w:color w:val="000000"/>
          <w:kern w:val="0"/>
          <w:sz w:val="24"/>
          <w:szCs w:val="24"/>
          <w14:ligatures w14:val="none"/>
        </w:rPr>
        <w:t>, and future-ready.</w:t>
      </w:r>
    </w:p>
    <w:p w14:paraId="3AC1AB7B" w14:textId="77777777" w:rsidR="007839C0" w:rsidRDefault="007839C0" w:rsidP="007839C0">
      <w:pPr>
        <w:numPr>
          <w:ilvl w:val="0"/>
          <w:numId w:val="9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This synergy between data, technology, and human impact creates a sustainable urban ecosystem that benefits both people and the planet.</w:t>
      </w:r>
    </w:p>
    <w:p w14:paraId="6759B749" w14:textId="77777777" w:rsid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69C1987E" w14:textId="77777777" w:rsid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44D38D45" w14:textId="03523012"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8"/>
          <w:szCs w:val="28"/>
          <w14:ligatures w14:val="none"/>
        </w:rPr>
      </w:pPr>
      <w:r w:rsidRPr="007839C0">
        <w:rPr>
          <w:rFonts w:ascii="Times New Roman" w:eastAsia="Times New Roman" w:hAnsi="Times New Roman" w:cs="Times New Roman"/>
          <w:b/>
          <w:bCs/>
          <w:color w:val="000000"/>
          <w:kern w:val="0"/>
          <w:sz w:val="28"/>
          <w:szCs w:val="28"/>
          <w14:ligatures w14:val="none"/>
        </w:rPr>
        <w:t>Unsupervised Learning:</w:t>
      </w:r>
    </w:p>
    <w:p w14:paraId="6283D617"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5A2308D" w14:textId="77777777"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color w:val="000000"/>
          <w:kern w:val="0"/>
          <w:sz w:val="24"/>
          <w:szCs w:val="24"/>
          <w14:ligatures w14:val="none"/>
        </w:rPr>
        <w:t xml:space="preserve">Unsupervised learning can play a significant role in a </w:t>
      </w:r>
      <w:r w:rsidRPr="007839C0">
        <w:rPr>
          <w:rFonts w:ascii="Times New Roman" w:eastAsia="Times New Roman" w:hAnsi="Times New Roman" w:cs="Times New Roman"/>
          <w:b/>
          <w:bCs/>
          <w:color w:val="000000"/>
          <w:kern w:val="0"/>
          <w:sz w:val="24"/>
          <w:szCs w:val="24"/>
          <w14:ligatures w14:val="none"/>
        </w:rPr>
        <w:t>Smart Waste Management System (SWMS)</w:t>
      </w:r>
      <w:r w:rsidRPr="007839C0">
        <w:rPr>
          <w:rFonts w:ascii="Times New Roman" w:eastAsia="Times New Roman" w:hAnsi="Times New Roman" w:cs="Times New Roman"/>
          <w:color w:val="000000"/>
          <w:kern w:val="0"/>
          <w:sz w:val="24"/>
          <w:szCs w:val="24"/>
          <w14:ligatures w14:val="none"/>
        </w:rPr>
        <w:t xml:space="preserve"> by enabling intelligent decision-making and optimization without relying on </w:t>
      </w:r>
      <w:proofErr w:type="spellStart"/>
      <w:r w:rsidRPr="007839C0">
        <w:rPr>
          <w:rFonts w:ascii="Times New Roman" w:eastAsia="Times New Roman" w:hAnsi="Times New Roman" w:cs="Times New Roman"/>
          <w:color w:val="000000"/>
          <w:kern w:val="0"/>
          <w:sz w:val="24"/>
          <w:szCs w:val="24"/>
          <w14:ligatures w14:val="none"/>
        </w:rPr>
        <w:t>labeled</w:t>
      </w:r>
      <w:proofErr w:type="spellEnd"/>
      <w:r w:rsidRPr="007839C0">
        <w:rPr>
          <w:rFonts w:ascii="Times New Roman" w:eastAsia="Times New Roman" w:hAnsi="Times New Roman" w:cs="Times New Roman"/>
          <w:color w:val="000000"/>
          <w:kern w:val="0"/>
          <w:sz w:val="24"/>
          <w:szCs w:val="24"/>
          <w14:ligatures w14:val="none"/>
        </w:rPr>
        <w:t xml:space="preserve"> data. Here's how unsupervised learning contributes to such a system, particularly in an </w:t>
      </w:r>
      <w:r w:rsidRPr="007839C0">
        <w:rPr>
          <w:rFonts w:ascii="Times New Roman" w:eastAsia="Times New Roman" w:hAnsi="Times New Roman" w:cs="Times New Roman"/>
          <w:b/>
          <w:bCs/>
          <w:color w:val="000000"/>
          <w:kern w:val="0"/>
          <w:sz w:val="24"/>
          <w:szCs w:val="24"/>
          <w14:ligatures w14:val="none"/>
        </w:rPr>
        <w:t>IoT-driven approach for sustainable urban waste collection and processing</w:t>
      </w:r>
      <w:r w:rsidRPr="007839C0">
        <w:rPr>
          <w:rFonts w:ascii="Times New Roman" w:eastAsia="Times New Roman" w:hAnsi="Times New Roman" w:cs="Times New Roman"/>
          <w:color w:val="000000"/>
          <w:kern w:val="0"/>
          <w:sz w:val="24"/>
          <w:szCs w:val="24"/>
          <w14:ligatures w14:val="none"/>
        </w:rPr>
        <w:t>:</w:t>
      </w:r>
    </w:p>
    <w:p w14:paraId="2A2D637F" w14:textId="66379492"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2A4EC38C"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1. Clustering for Waste Collection Route Optimization</w:t>
      </w:r>
    </w:p>
    <w:p w14:paraId="2AB0A57B" w14:textId="77777777" w:rsidR="007839C0" w:rsidRPr="007839C0" w:rsidRDefault="007839C0" w:rsidP="007839C0">
      <w:pPr>
        <w:numPr>
          <w:ilvl w:val="0"/>
          <w:numId w:val="9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Efficient routing is essential to minimize fuel usage, reduce carbon emissions, and ensure timely waste collection.</w:t>
      </w:r>
    </w:p>
    <w:p w14:paraId="55C92E6F" w14:textId="77777777" w:rsidR="007839C0" w:rsidRPr="007839C0" w:rsidRDefault="007839C0" w:rsidP="007839C0">
      <w:pPr>
        <w:numPr>
          <w:ilvl w:val="0"/>
          <w:numId w:val="9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22072E7E" w14:textId="77777777" w:rsidR="007839C0" w:rsidRPr="007839C0" w:rsidRDefault="007839C0" w:rsidP="007839C0">
      <w:pPr>
        <w:numPr>
          <w:ilvl w:val="1"/>
          <w:numId w:val="9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Clustering algorithms (e.g., K-Means, DBSCAN):</w:t>
      </w:r>
      <w:r w:rsidRPr="007839C0">
        <w:rPr>
          <w:rFonts w:ascii="Times New Roman" w:eastAsia="Times New Roman" w:hAnsi="Times New Roman" w:cs="Times New Roman"/>
          <w:color w:val="000000"/>
          <w:kern w:val="0"/>
          <w:sz w:val="24"/>
          <w:szCs w:val="24"/>
          <w14:ligatures w14:val="none"/>
        </w:rPr>
        <w:t xml:space="preserve"> Group waste bins based on their geographical proximity and waste levels (collected through IoT sensors). This helps create optimized collection routes.</w:t>
      </w:r>
    </w:p>
    <w:p w14:paraId="088F6D45" w14:textId="77777777" w:rsidR="007839C0" w:rsidRPr="007839C0" w:rsidRDefault="007839C0" w:rsidP="007839C0">
      <w:pPr>
        <w:numPr>
          <w:ilvl w:val="1"/>
          <w:numId w:val="9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Routes are dynamically adjusted based on sensor data, ensuring resources are used efficiently.</w:t>
      </w:r>
    </w:p>
    <w:p w14:paraId="015FAD36" w14:textId="1970E25C"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4E84AC7C"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2. Anomaly Detection for Waste Patterns</w:t>
      </w:r>
    </w:p>
    <w:p w14:paraId="52D9EFE8" w14:textId="77777777" w:rsidR="007839C0" w:rsidRPr="007839C0" w:rsidRDefault="007839C0" w:rsidP="007839C0">
      <w:pPr>
        <w:numPr>
          <w:ilvl w:val="0"/>
          <w:numId w:val="9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Identifying unusual waste generation or disposal </w:t>
      </w:r>
      <w:proofErr w:type="spellStart"/>
      <w:r w:rsidRPr="007839C0">
        <w:rPr>
          <w:rFonts w:ascii="Times New Roman" w:eastAsia="Times New Roman" w:hAnsi="Times New Roman" w:cs="Times New Roman"/>
          <w:color w:val="000000"/>
          <w:kern w:val="0"/>
          <w:sz w:val="24"/>
          <w:szCs w:val="24"/>
          <w14:ligatures w14:val="none"/>
        </w:rPr>
        <w:t>behaviors</w:t>
      </w:r>
      <w:proofErr w:type="spellEnd"/>
      <w:r w:rsidRPr="007839C0">
        <w:rPr>
          <w:rFonts w:ascii="Times New Roman" w:eastAsia="Times New Roman" w:hAnsi="Times New Roman" w:cs="Times New Roman"/>
          <w:color w:val="000000"/>
          <w:kern w:val="0"/>
          <w:sz w:val="24"/>
          <w:szCs w:val="24"/>
          <w14:ligatures w14:val="none"/>
        </w:rPr>
        <w:t xml:space="preserve"> can help prevent overflows and illegal dumping.</w:t>
      </w:r>
    </w:p>
    <w:p w14:paraId="0DD57AF0" w14:textId="77777777" w:rsidR="007839C0" w:rsidRPr="007839C0" w:rsidRDefault="007839C0" w:rsidP="007839C0">
      <w:pPr>
        <w:numPr>
          <w:ilvl w:val="0"/>
          <w:numId w:val="9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51DA12FE" w14:textId="77777777" w:rsidR="007839C0" w:rsidRPr="007839C0" w:rsidRDefault="007839C0" w:rsidP="007839C0">
      <w:pPr>
        <w:numPr>
          <w:ilvl w:val="1"/>
          <w:numId w:val="9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Anomaly detection algorithms (e.g., Isolation Forest, Autoencoders):</w:t>
      </w:r>
      <w:r w:rsidRPr="007839C0">
        <w:rPr>
          <w:rFonts w:ascii="Times New Roman" w:eastAsia="Times New Roman" w:hAnsi="Times New Roman" w:cs="Times New Roman"/>
          <w:color w:val="000000"/>
          <w:kern w:val="0"/>
          <w:sz w:val="24"/>
          <w:szCs w:val="24"/>
          <w14:ligatures w14:val="none"/>
        </w:rPr>
        <w:t xml:space="preserve"> </w:t>
      </w:r>
      <w:proofErr w:type="spellStart"/>
      <w:r w:rsidRPr="007839C0">
        <w:rPr>
          <w:rFonts w:ascii="Times New Roman" w:eastAsia="Times New Roman" w:hAnsi="Times New Roman" w:cs="Times New Roman"/>
          <w:color w:val="000000"/>
          <w:kern w:val="0"/>
          <w:sz w:val="24"/>
          <w:szCs w:val="24"/>
          <w14:ligatures w14:val="none"/>
        </w:rPr>
        <w:t>Analyze</w:t>
      </w:r>
      <w:proofErr w:type="spellEnd"/>
      <w:r w:rsidRPr="007839C0">
        <w:rPr>
          <w:rFonts w:ascii="Times New Roman" w:eastAsia="Times New Roman" w:hAnsi="Times New Roman" w:cs="Times New Roman"/>
          <w:color w:val="000000"/>
          <w:kern w:val="0"/>
          <w:sz w:val="24"/>
          <w:szCs w:val="24"/>
          <w14:ligatures w14:val="none"/>
        </w:rPr>
        <w:t xml:space="preserve"> IoT sensor data to detect abnormal patterns in waste accumulation or disposal.</w:t>
      </w:r>
    </w:p>
    <w:p w14:paraId="361770E4" w14:textId="77777777" w:rsidR="007839C0" w:rsidRPr="007839C0" w:rsidRDefault="007839C0" w:rsidP="007839C0">
      <w:pPr>
        <w:numPr>
          <w:ilvl w:val="1"/>
          <w:numId w:val="9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Alerts can be sent to waste management teams for rapid intervention.</w:t>
      </w:r>
    </w:p>
    <w:p w14:paraId="3C52B3C5" w14:textId="4DEC231A"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051BD38E" w14:textId="470965C9" w:rsidR="000F2FB8" w:rsidRDefault="000F2FB8"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39</w:t>
      </w:r>
    </w:p>
    <w:p w14:paraId="4BC75758" w14:textId="5CA63D8F"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lastRenderedPageBreak/>
        <w:t>3. Pattern Recognition for Waste Segregation</w:t>
      </w:r>
    </w:p>
    <w:p w14:paraId="396EAF73" w14:textId="77777777" w:rsidR="007839C0" w:rsidRPr="007839C0" w:rsidRDefault="007839C0" w:rsidP="007839C0">
      <w:pPr>
        <w:numPr>
          <w:ilvl w:val="0"/>
          <w:numId w:val="9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Segregating waste efficiently at collection points reduces processing costs and improves recycling rates.</w:t>
      </w:r>
    </w:p>
    <w:p w14:paraId="664D9881" w14:textId="77777777" w:rsidR="007839C0" w:rsidRPr="007839C0" w:rsidRDefault="007839C0" w:rsidP="007839C0">
      <w:pPr>
        <w:numPr>
          <w:ilvl w:val="0"/>
          <w:numId w:val="9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49E082E0" w14:textId="77777777" w:rsidR="007839C0" w:rsidRPr="007839C0" w:rsidRDefault="007839C0" w:rsidP="007839C0">
      <w:pPr>
        <w:numPr>
          <w:ilvl w:val="1"/>
          <w:numId w:val="9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Dimensionality reduction (e.g., PCA, t-SNE):</w:t>
      </w:r>
      <w:r w:rsidRPr="007839C0">
        <w:rPr>
          <w:rFonts w:ascii="Times New Roman" w:eastAsia="Times New Roman" w:hAnsi="Times New Roman" w:cs="Times New Roman"/>
          <w:color w:val="000000"/>
          <w:kern w:val="0"/>
          <w:sz w:val="24"/>
          <w:szCs w:val="24"/>
          <w14:ligatures w14:val="none"/>
        </w:rPr>
        <w:t xml:space="preserve"> Identify patterns in the sensor or image data from IoT-enabled smart bins.</w:t>
      </w:r>
    </w:p>
    <w:p w14:paraId="4509A870" w14:textId="77777777" w:rsidR="007839C0" w:rsidRPr="007839C0" w:rsidRDefault="007839C0" w:rsidP="007839C0">
      <w:pPr>
        <w:numPr>
          <w:ilvl w:val="1"/>
          <w:numId w:val="9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Clustering:</w:t>
      </w:r>
      <w:r w:rsidRPr="007839C0">
        <w:rPr>
          <w:rFonts w:ascii="Times New Roman" w:eastAsia="Times New Roman" w:hAnsi="Times New Roman" w:cs="Times New Roman"/>
          <w:color w:val="000000"/>
          <w:kern w:val="0"/>
          <w:sz w:val="24"/>
          <w:szCs w:val="24"/>
          <w14:ligatures w14:val="none"/>
        </w:rPr>
        <w:t xml:space="preserve"> Classify waste bins based on the types of waste collected (e.g., organic, recyclable, hazardous).</w:t>
      </w:r>
    </w:p>
    <w:p w14:paraId="1E8F9B18" w14:textId="77777777" w:rsidR="007839C0" w:rsidRPr="007839C0" w:rsidRDefault="007839C0" w:rsidP="007839C0">
      <w:pPr>
        <w:numPr>
          <w:ilvl w:val="1"/>
          <w:numId w:val="9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This data can inform automated segregation systems or guide user education campaigns.</w:t>
      </w:r>
    </w:p>
    <w:p w14:paraId="063DA95C" w14:textId="636F4E53"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0696E666"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4. Demand Prediction and Resource Allocation</w:t>
      </w:r>
    </w:p>
    <w:p w14:paraId="66117E77" w14:textId="77777777" w:rsidR="007839C0" w:rsidRPr="007839C0" w:rsidRDefault="007839C0" w:rsidP="007839C0">
      <w:pPr>
        <w:numPr>
          <w:ilvl w:val="0"/>
          <w:numId w:val="9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Estimating future waste generation trends for better resource planning.</w:t>
      </w:r>
    </w:p>
    <w:p w14:paraId="482D89E6" w14:textId="77777777" w:rsidR="007839C0" w:rsidRPr="007839C0" w:rsidRDefault="007839C0" w:rsidP="007839C0">
      <w:pPr>
        <w:numPr>
          <w:ilvl w:val="0"/>
          <w:numId w:val="9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16102143" w14:textId="77777777" w:rsidR="007839C0" w:rsidRPr="007839C0" w:rsidRDefault="007839C0" w:rsidP="007839C0">
      <w:pPr>
        <w:numPr>
          <w:ilvl w:val="1"/>
          <w:numId w:val="9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Clustering:</w:t>
      </w:r>
      <w:r w:rsidRPr="007839C0">
        <w:rPr>
          <w:rFonts w:ascii="Times New Roman" w:eastAsia="Times New Roman" w:hAnsi="Times New Roman" w:cs="Times New Roman"/>
          <w:color w:val="000000"/>
          <w:kern w:val="0"/>
          <w:sz w:val="24"/>
          <w:szCs w:val="24"/>
          <w14:ligatures w14:val="none"/>
        </w:rPr>
        <w:t xml:space="preserve"> Identify </w:t>
      </w:r>
      <w:proofErr w:type="spellStart"/>
      <w:r w:rsidRPr="007839C0">
        <w:rPr>
          <w:rFonts w:ascii="Times New Roman" w:eastAsia="Times New Roman" w:hAnsi="Times New Roman" w:cs="Times New Roman"/>
          <w:color w:val="000000"/>
          <w:kern w:val="0"/>
          <w:sz w:val="24"/>
          <w:szCs w:val="24"/>
          <w14:ligatures w14:val="none"/>
        </w:rPr>
        <w:t>neighborhoods</w:t>
      </w:r>
      <w:proofErr w:type="spellEnd"/>
      <w:r w:rsidRPr="007839C0">
        <w:rPr>
          <w:rFonts w:ascii="Times New Roman" w:eastAsia="Times New Roman" w:hAnsi="Times New Roman" w:cs="Times New Roman"/>
          <w:color w:val="000000"/>
          <w:kern w:val="0"/>
          <w:sz w:val="24"/>
          <w:szCs w:val="24"/>
          <w14:ligatures w14:val="none"/>
        </w:rPr>
        <w:t xml:space="preserve"> or zones with similar waste generation </w:t>
      </w:r>
      <w:proofErr w:type="spellStart"/>
      <w:r w:rsidRPr="007839C0">
        <w:rPr>
          <w:rFonts w:ascii="Times New Roman" w:eastAsia="Times New Roman" w:hAnsi="Times New Roman" w:cs="Times New Roman"/>
          <w:color w:val="000000"/>
          <w:kern w:val="0"/>
          <w:sz w:val="24"/>
          <w:szCs w:val="24"/>
          <w14:ligatures w14:val="none"/>
        </w:rPr>
        <w:t>behaviors</w:t>
      </w:r>
      <w:proofErr w:type="spellEnd"/>
      <w:r w:rsidRPr="007839C0">
        <w:rPr>
          <w:rFonts w:ascii="Times New Roman" w:eastAsia="Times New Roman" w:hAnsi="Times New Roman" w:cs="Times New Roman"/>
          <w:color w:val="000000"/>
          <w:kern w:val="0"/>
          <w:sz w:val="24"/>
          <w:szCs w:val="24"/>
          <w14:ligatures w14:val="none"/>
        </w:rPr>
        <w:t xml:space="preserve"> by </w:t>
      </w:r>
      <w:proofErr w:type="spellStart"/>
      <w:r w:rsidRPr="007839C0">
        <w:rPr>
          <w:rFonts w:ascii="Times New Roman" w:eastAsia="Times New Roman" w:hAnsi="Times New Roman" w:cs="Times New Roman"/>
          <w:color w:val="000000"/>
          <w:kern w:val="0"/>
          <w:sz w:val="24"/>
          <w:szCs w:val="24"/>
          <w14:ligatures w14:val="none"/>
        </w:rPr>
        <w:t>analyzing</w:t>
      </w:r>
      <w:proofErr w:type="spellEnd"/>
      <w:r w:rsidRPr="007839C0">
        <w:rPr>
          <w:rFonts w:ascii="Times New Roman" w:eastAsia="Times New Roman" w:hAnsi="Times New Roman" w:cs="Times New Roman"/>
          <w:color w:val="000000"/>
          <w:kern w:val="0"/>
          <w:sz w:val="24"/>
          <w:szCs w:val="24"/>
          <w14:ligatures w14:val="none"/>
        </w:rPr>
        <w:t xml:space="preserve"> historical IoT sensor data.</w:t>
      </w:r>
    </w:p>
    <w:p w14:paraId="03D8BF9D" w14:textId="77777777" w:rsidR="007839C0" w:rsidRPr="007839C0" w:rsidRDefault="007839C0" w:rsidP="007839C0">
      <w:pPr>
        <w:numPr>
          <w:ilvl w:val="1"/>
          <w:numId w:val="9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Predict future demand for collection services or waste processing capacities.</w:t>
      </w:r>
    </w:p>
    <w:p w14:paraId="2D3BAD52" w14:textId="31B688ED"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657500F9"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5. Identifying Waste Hotspots</w:t>
      </w:r>
    </w:p>
    <w:p w14:paraId="54B336A9" w14:textId="77777777" w:rsidR="007839C0" w:rsidRPr="007839C0" w:rsidRDefault="007839C0" w:rsidP="007839C0">
      <w:pPr>
        <w:numPr>
          <w:ilvl w:val="0"/>
          <w:numId w:val="9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Certain areas may consistently generate more waste or face issues with illegal dumping.</w:t>
      </w:r>
    </w:p>
    <w:p w14:paraId="7A44C1F0" w14:textId="77777777" w:rsidR="007839C0" w:rsidRPr="007839C0" w:rsidRDefault="007839C0" w:rsidP="007839C0">
      <w:pPr>
        <w:numPr>
          <w:ilvl w:val="0"/>
          <w:numId w:val="9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3AD11E81" w14:textId="77777777" w:rsidR="007839C0" w:rsidRPr="007839C0" w:rsidRDefault="007839C0" w:rsidP="007839C0">
      <w:pPr>
        <w:numPr>
          <w:ilvl w:val="1"/>
          <w:numId w:val="9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Clustering:</w:t>
      </w:r>
      <w:r w:rsidRPr="007839C0">
        <w:rPr>
          <w:rFonts w:ascii="Times New Roman" w:eastAsia="Times New Roman" w:hAnsi="Times New Roman" w:cs="Times New Roman"/>
          <w:color w:val="000000"/>
          <w:kern w:val="0"/>
          <w:sz w:val="24"/>
          <w:szCs w:val="24"/>
          <w14:ligatures w14:val="none"/>
        </w:rPr>
        <w:t xml:space="preserve"> Group locations based on waste volume and types of waste collected.</w:t>
      </w:r>
    </w:p>
    <w:p w14:paraId="038C20B2" w14:textId="77777777" w:rsidR="007839C0" w:rsidRPr="007839C0" w:rsidRDefault="007839C0" w:rsidP="007839C0">
      <w:pPr>
        <w:numPr>
          <w:ilvl w:val="1"/>
          <w:numId w:val="9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Enables targeted interventions like increasing bin density or improving awareness programs.</w:t>
      </w:r>
    </w:p>
    <w:p w14:paraId="31CEFA5F" w14:textId="7A79A643"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6C67E0B5"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6. Waste Composition Analysis</w:t>
      </w:r>
    </w:p>
    <w:p w14:paraId="6824638E" w14:textId="77777777" w:rsidR="007839C0" w:rsidRPr="007839C0" w:rsidRDefault="007839C0" w:rsidP="007839C0">
      <w:pPr>
        <w:numPr>
          <w:ilvl w:val="0"/>
          <w:numId w:val="9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Efficient waste processing requires understanding waste composition trends over time.</w:t>
      </w:r>
    </w:p>
    <w:p w14:paraId="570C3CB0" w14:textId="77777777" w:rsidR="007839C0" w:rsidRPr="000F2FB8" w:rsidRDefault="007839C0" w:rsidP="007839C0">
      <w:pPr>
        <w:numPr>
          <w:ilvl w:val="0"/>
          <w:numId w:val="9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6943A8D8" w14:textId="5B940293" w:rsidR="000F2FB8" w:rsidRPr="007839C0"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40</w:t>
      </w:r>
    </w:p>
    <w:p w14:paraId="0B8120AE" w14:textId="77777777" w:rsidR="007839C0" w:rsidRPr="007839C0" w:rsidRDefault="007839C0" w:rsidP="007839C0">
      <w:pPr>
        <w:numPr>
          <w:ilvl w:val="1"/>
          <w:numId w:val="9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lastRenderedPageBreak/>
        <w:t>Clustering and association rule learning:</w:t>
      </w:r>
      <w:r w:rsidRPr="007839C0">
        <w:rPr>
          <w:rFonts w:ascii="Times New Roman" w:eastAsia="Times New Roman" w:hAnsi="Times New Roman" w:cs="Times New Roman"/>
          <w:color w:val="000000"/>
          <w:kern w:val="0"/>
          <w:sz w:val="24"/>
          <w:szCs w:val="24"/>
          <w14:ligatures w14:val="none"/>
        </w:rPr>
        <w:t xml:space="preserve"> </w:t>
      </w:r>
      <w:proofErr w:type="spellStart"/>
      <w:r w:rsidRPr="007839C0">
        <w:rPr>
          <w:rFonts w:ascii="Times New Roman" w:eastAsia="Times New Roman" w:hAnsi="Times New Roman" w:cs="Times New Roman"/>
          <w:color w:val="000000"/>
          <w:kern w:val="0"/>
          <w:sz w:val="24"/>
          <w:szCs w:val="24"/>
          <w14:ligatures w14:val="none"/>
        </w:rPr>
        <w:t>Analyze</w:t>
      </w:r>
      <w:proofErr w:type="spellEnd"/>
      <w:r w:rsidRPr="007839C0">
        <w:rPr>
          <w:rFonts w:ascii="Times New Roman" w:eastAsia="Times New Roman" w:hAnsi="Times New Roman" w:cs="Times New Roman"/>
          <w:color w:val="000000"/>
          <w:kern w:val="0"/>
          <w:sz w:val="24"/>
          <w:szCs w:val="24"/>
          <w14:ligatures w14:val="none"/>
        </w:rPr>
        <w:t xml:space="preserve"> sensor and visual data from waste sorting systems to find correlations in waste types.</w:t>
      </w:r>
    </w:p>
    <w:p w14:paraId="73CF6689" w14:textId="77777777" w:rsidR="007839C0" w:rsidRPr="007839C0" w:rsidRDefault="007839C0" w:rsidP="007839C0">
      <w:pPr>
        <w:numPr>
          <w:ilvl w:val="1"/>
          <w:numId w:val="9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Guides improvements in recycling and composting systems.</w:t>
      </w:r>
    </w:p>
    <w:p w14:paraId="769D7FDD" w14:textId="081295AD"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133F4948"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 xml:space="preserve">7. </w:t>
      </w:r>
      <w:proofErr w:type="spellStart"/>
      <w:r w:rsidRPr="007839C0">
        <w:rPr>
          <w:rFonts w:ascii="Times New Roman" w:eastAsia="Times New Roman" w:hAnsi="Times New Roman" w:cs="Times New Roman"/>
          <w:b/>
          <w:bCs/>
          <w:color w:val="000000"/>
          <w:kern w:val="0"/>
          <w:sz w:val="24"/>
          <w:szCs w:val="24"/>
          <w14:ligatures w14:val="none"/>
        </w:rPr>
        <w:t>Analyzing</w:t>
      </w:r>
      <w:proofErr w:type="spellEnd"/>
      <w:r w:rsidRPr="007839C0">
        <w:rPr>
          <w:rFonts w:ascii="Times New Roman" w:eastAsia="Times New Roman" w:hAnsi="Times New Roman" w:cs="Times New Roman"/>
          <w:b/>
          <w:bCs/>
          <w:color w:val="000000"/>
          <w:kern w:val="0"/>
          <w:sz w:val="24"/>
          <w:szCs w:val="24"/>
          <w14:ligatures w14:val="none"/>
        </w:rPr>
        <w:t xml:space="preserve"> Citizen </w:t>
      </w:r>
      <w:proofErr w:type="spellStart"/>
      <w:r w:rsidRPr="007839C0">
        <w:rPr>
          <w:rFonts w:ascii="Times New Roman" w:eastAsia="Times New Roman" w:hAnsi="Times New Roman" w:cs="Times New Roman"/>
          <w:b/>
          <w:bCs/>
          <w:color w:val="000000"/>
          <w:kern w:val="0"/>
          <w:sz w:val="24"/>
          <w:szCs w:val="24"/>
          <w14:ligatures w14:val="none"/>
        </w:rPr>
        <w:t>Behavior</w:t>
      </w:r>
      <w:proofErr w:type="spellEnd"/>
      <w:r w:rsidRPr="007839C0">
        <w:rPr>
          <w:rFonts w:ascii="Times New Roman" w:eastAsia="Times New Roman" w:hAnsi="Times New Roman" w:cs="Times New Roman"/>
          <w:b/>
          <w:bCs/>
          <w:color w:val="000000"/>
          <w:kern w:val="0"/>
          <w:sz w:val="24"/>
          <w:szCs w:val="24"/>
          <w14:ligatures w14:val="none"/>
        </w:rPr>
        <w:t xml:space="preserve"> and Feedback</w:t>
      </w:r>
    </w:p>
    <w:p w14:paraId="7DEB1CB4" w14:textId="77777777" w:rsidR="007839C0" w:rsidRPr="007839C0" w:rsidRDefault="007839C0" w:rsidP="007839C0">
      <w:pPr>
        <w:numPr>
          <w:ilvl w:val="0"/>
          <w:numId w:val="9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Problem:</w:t>
      </w:r>
      <w:r w:rsidRPr="007839C0">
        <w:rPr>
          <w:rFonts w:ascii="Times New Roman" w:eastAsia="Times New Roman" w:hAnsi="Times New Roman" w:cs="Times New Roman"/>
          <w:color w:val="000000"/>
          <w:kern w:val="0"/>
          <w:sz w:val="24"/>
          <w:szCs w:val="24"/>
          <w14:ligatures w14:val="none"/>
        </w:rPr>
        <w:t xml:space="preserve"> Encouraging citizens to use smart bins and adhere to waste segregation guidelines is challenging.</w:t>
      </w:r>
    </w:p>
    <w:p w14:paraId="3FB92585" w14:textId="77777777" w:rsidR="007839C0" w:rsidRPr="007839C0" w:rsidRDefault="007839C0" w:rsidP="007839C0">
      <w:pPr>
        <w:numPr>
          <w:ilvl w:val="0"/>
          <w:numId w:val="9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Solution:</w:t>
      </w:r>
    </w:p>
    <w:p w14:paraId="3CE12A2C" w14:textId="77777777" w:rsidR="007839C0" w:rsidRPr="007839C0" w:rsidRDefault="007839C0" w:rsidP="007839C0">
      <w:pPr>
        <w:numPr>
          <w:ilvl w:val="1"/>
          <w:numId w:val="9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Clustering:</w:t>
      </w:r>
      <w:r w:rsidRPr="007839C0">
        <w:rPr>
          <w:rFonts w:ascii="Times New Roman" w:eastAsia="Times New Roman" w:hAnsi="Times New Roman" w:cs="Times New Roman"/>
          <w:color w:val="000000"/>
          <w:kern w:val="0"/>
          <w:sz w:val="24"/>
          <w:szCs w:val="24"/>
          <w14:ligatures w14:val="none"/>
        </w:rPr>
        <w:t xml:space="preserve"> Group users based on usage frequency or compliance with segregation norms.</w:t>
      </w:r>
    </w:p>
    <w:p w14:paraId="251B9F12" w14:textId="77777777" w:rsidR="007839C0" w:rsidRPr="007839C0" w:rsidRDefault="007839C0" w:rsidP="007839C0">
      <w:pPr>
        <w:numPr>
          <w:ilvl w:val="1"/>
          <w:numId w:val="9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Outcome:</w:t>
      </w:r>
      <w:r w:rsidRPr="007839C0">
        <w:rPr>
          <w:rFonts w:ascii="Times New Roman" w:eastAsia="Times New Roman" w:hAnsi="Times New Roman" w:cs="Times New Roman"/>
          <w:color w:val="000000"/>
          <w:kern w:val="0"/>
          <w:sz w:val="24"/>
          <w:szCs w:val="24"/>
          <w14:ligatures w14:val="none"/>
        </w:rPr>
        <w:t xml:space="preserve"> Allows for personalized outreach or reward programs.</w:t>
      </w:r>
    </w:p>
    <w:p w14:paraId="2FB23B26" w14:textId="24828F81" w:rsidR="007839C0" w:rsidRPr="007839C0" w:rsidRDefault="007839C0" w:rsidP="007839C0">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6393F0D4" w14:textId="77777777" w:rsidR="007839C0" w:rsidRPr="007839C0" w:rsidRDefault="007839C0" w:rsidP="007839C0">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Challenges and Considerations</w:t>
      </w:r>
    </w:p>
    <w:p w14:paraId="3D8ACE8E" w14:textId="77777777" w:rsidR="007839C0" w:rsidRPr="007839C0" w:rsidRDefault="007839C0" w:rsidP="007839C0">
      <w:pPr>
        <w:numPr>
          <w:ilvl w:val="0"/>
          <w:numId w:val="10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Data Quality:</w:t>
      </w:r>
      <w:r w:rsidRPr="007839C0">
        <w:rPr>
          <w:rFonts w:ascii="Times New Roman" w:eastAsia="Times New Roman" w:hAnsi="Times New Roman" w:cs="Times New Roman"/>
          <w:color w:val="000000"/>
          <w:kern w:val="0"/>
          <w:sz w:val="24"/>
          <w:szCs w:val="24"/>
          <w14:ligatures w14:val="none"/>
        </w:rPr>
        <w:t xml:space="preserve"> IoT sensors must provide reliable and consistent data.</w:t>
      </w:r>
    </w:p>
    <w:p w14:paraId="1122F9C0" w14:textId="77777777" w:rsidR="007839C0" w:rsidRPr="007839C0" w:rsidRDefault="007839C0" w:rsidP="007839C0">
      <w:pPr>
        <w:numPr>
          <w:ilvl w:val="0"/>
          <w:numId w:val="10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Scalability:</w:t>
      </w:r>
      <w:r w:rsidRPr="007839C0">
        <w:rPr>
          <w:rFonts w:ascii="Times New Roman" w:eastAsia="Times New Roman" w:hAnsi="Times New Roman" w:cs="Times New Roman"/>
          <w:color w:val="000000"/>
          <w:kern w:val="0"/>
          <w:sz w:val="24"/>
          <w:szCs w:val="24"/>
          <w14:ligatures w14:val="none"/>
        </w:rPr>
        <w:t xml:space="preserve"> Algorithms need to handle large-scale deployments in urban settings.</w:t>
      </w:r>
    </w:p>
    <w:p w14:paraId="05D3FE44" w14:textId="77777777" w:rsidR="007839C0" w:rsidRPr="007839C0" w:rsidRDefault="007839C0" w:rsidP="007839C0">
      <w:pPr>
        <w:numPr>
          <w:ilvl w:val="0"/>
          <w:numId w:val="10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7839C0">
        <w:rPr>
          <w:rFonts w:ascii="Times New Roman" w:eastAsia="Times New Roman" w:hAnsi="Times New Roman" w:cs="Times New Roman"/>
          <w:b/>
          <w:bCs/>
          <w:color w:val="000000"/>
          <w:kern w:val="0"/>
          <w:sz w:val="24"/>
          <w:szCs w:val="24"/>
          <w14:ligatures w14:val="none"/>
        </w:rPr>
        <w:t>Integration:</w:t>
      </w:r>
      <w:r w:rsidRPr="007839C0">
        <w:rPr>
          <w:rFonts w:ascii="Times New Roman" w:eastAsia="Times New Roman" w:hAnsi="Times New Roman" w:cs="Times New Roman"/>
          <w:color w:val="000000"/>
          <w:kern w:val="0"/>
          <w:sz w:val="24"/>
          <w:szCs w:val="24"/>
          <w14:ligatures w14:val="none"/>
        </w:rPr>
        <w:t xml:space="preserve"> Seamless interaction with IoT devices, cloud platforms, and downstream waste processing systems is critical.</w:t>
      </w:r>
    </w:p>
    <w:p w14:paraId="4E30F55F" w14:textId="77777777" w:rsidR="007839C0" w:rsidRDefault="007839C0"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3DFF0CD"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15FBFF1"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3EDD4F4"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58D5EB5"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7129BCBD" w14:textId="22695B39" w:rsidR="005F26B5" w:rsidRPr="002350EC" w:rsidRDefault="002350EC" w:rsidP="00E45117">
      <w:pPr>
        <w:spacing w:before="59" w:after="0" w:line="241" w:lineRule="atLeast"/>
        <w:ind w:right="-200"/>
        <w:jc w:val="both"/>
        <w:rPr>
          <w:rFonts w:ascii="Times New Roman" w:eastAsia="Times New Roman" w:hAnsi="Times New Roman" w:cs="Times New Roman"/>
          <w:b/>
          <w:bCs/>
          <w:color w:val="000000"/>
          <w:kern w:val="0"/>
          <w:sz w:val="28"/>
          <w:szCs w:val="28"/>
          <w:lang w:val="en-US"/>
          <w14:ligatures w14:val="none"/>
        </w:rPr>
      </w:pPr>
      <w:r w:rsidRPr="002350EC">
        <w:rPr>
          <w:rFonts w:ascii="Times New Roman" w:eastAsia="Times New Roman" w:hAnsi="Times New Roman" w:cs="Times New Roman"/>
          <w:b/>
          <w:bCs/>
          <w:color w:val="000000"/>
          <w:kern w:val="0"/>
          <w:sz w:val="28"/>
          <w:szCs w:val="28"/>
          <w:lang w:val="en-US"/>
          <w14:ligatures w14:val="none"/>
        </w:rPr>
        <w:t>Clustering Technique:</w:t>
      </w:r>
    </w:p>
    <w:p w14:paraId="4BA4E4BC" w14:textId="77777777" w:rsid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1E3F804" w14:textId="6D96C232"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 xml:space="preserve">Clustering techniques play a significant role in optimizing </w:t>
      </w:r>
      <w:r w:rsidRPr="002350EC">
        <w:rPr>
          <w:rFonts w:ascii="Times New Roman" w:eastAsia="Times New Roman" w:hAnsi="Times New Roman" w:cs="Times New Roman"/>
          <w:b/>
          <w:bCs/>
          <w:color w:val="000000"/>
          <w:kern w:val="0"/>
          <w:sz w:val="24"/>
          <w:szCs w:val="24"/>
          <w14:ligatures w14:val="none"/>
        </w:rPr>
        <w:t>Smart Waste Management Systems (SWMS)</w:t>
      </w:r>
      <w:r w:rsidRPr="002350EC">
        <w:rPr>
          <w:rFonts w:ascii="Times New Roman" w:eastAsia="Times New Roman" w:hAnsi="Times New Roman" w:cs="Times New Roman"/>
          <w:color w:val="000000"/>
          <w:kern w:val="0"/>
          <w:sz w:val="24"/>
          <w:szCs w:val="24"/>
          <w14:ligatures w14:val="none"/>
        </w:rPr>
        <w:t>, particularly in IoT-driven approaches to sustainable urban waste collection and processing. Here’s how clustering is utilized:</w:t>
      </w:r>
    </w:p>
    <w:p w14:paraId="51AEB8A0" w14:textId="49C78A69"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36EDAB37"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1. Waste Bin Data Clustering</w:t>
      </w:r>
    </w:p>
    <w:p w14:paraId="56CE35B2"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IoT-enabled smart bins equipped with sensors collect real-time data, such as fill levels, waste types, and location coordinates. Clustering is used to group bins with similar characteristics to:</w:t>
      </w:r>
    </w:p>
    <w:p w14:paraId="52AE7EF7" w14:textId="77777777" w:rsidR="000F2FB8" w:rsidRDefault="002350EC" w:rsidP="002350EC">
      <w:pPr>
        <w:numPr>
          <w:ilvl w:val="0"/>
          <w:numId w:val="10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Optimize collection routes:</w:t>
      </w:r>
      <w:r w:rsidRPr="002350EC">
        <w:rPr>
          <w:rFonts w:ascii="Times New Roman" w:eastAsia="Times New Roman" w:hAnsi="Times New Roman" w:cs="Times New Roman"/>
          <w:color w:val="000000"/>
          <w:kern w:val="0"/>
          <w:sz w:val="24"/>
          <w:szCs w:val="24"/>
          <w14:ligatures w14:val="none"/>
        </w:rPr>
        <w:t xml:space="preserve"> Bins with similar fill levels or in </w:t>
      </w:r>
      <w:proofErr w:type="gramStart"/>
      <w:r w:rsidRPr="002350EC">
        <w:rPr>
          <w:rFonts w:ascii="Times New Roman" w:eastAsia="Times New Roman" w:hAnsi="Times New Roman" w:cs="Times New Roman"/>
          <w:color w:val="000000"/>
          <w:kern w:val="0"/>
          <w:sz w:val="24"/>
          <w:szCs w:val="24"/>
          <w14:ligatures w14:val="none"/>
        </w:rPr>
        <w:t>close proximity</w:t>
      </w:r>
      <w:proofErr w:type="gramEnd"/>
      <w:r w:rsidRPr="002350EC">
        <w:rPr>
          <w:rFonts w:ascii="Times New Roman" w:eastAsia="Times New Roman" w:hAnsi="Times New Roman" w:cs="Times New Roman"/>
          <w:color w:val="000000"/>
          <w:kern w:val="0"/>
          <w:sz w:val="24"/>
          <w:szCs w:val="24"/>
          <w14:ligatures w14:val="none"/>
        </w:rPr>
        <w:t xml:space="preserve"> are clustered </w:t>
      </w:r>
    </w:p>
    <w:p w14:paraId="65E59767" w14:textId="5A2B99B6" w:rsidR="000F2FB8" w:rsidRDefault="000F2FB8" w:rsidP="000F2FB8">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41</w:t>
      </w:r>
    </w:p>
    <w:p w14:paraId="3FEEC9E7" w14:textId="5833B4DE" w:rsidR="002350EC" w:rsidRPr="002350EC" w:rsidRDefault="002350EC" w:rsidP="002350EC">
      <w:pPr>
        <w:numPr>
          <w:ilvl w:val="0"/>
          <w:numId w:val="10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lastRenderedPageBreak/>
        <w:t>together to design efficient collection routes, reducing fuel consumption and operational costs.</w:t>
      </w:r>
    </w:p>
    <w:p w14:paraId="46C46D66" w14:textId="77777777" w:rsidR="002350EC" w:rsidRPr="002350EC" w:rsidRDefault="002350EC" w:rsidP="002350EC">
      <w:pPr>
        <w:numPr>
          <w:ilvl w:val="0"/>
          <w:numId w:val="10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Prioritize high-fill clusters:</w:t>
      </w:r>
      <w:r w:rsidRPr="002350EC">
        <w:rPr>
          <w:rFonts w:ascii="Times New Roman" w:eastAsia="Times New Roman" w:hAnsi="Times New Roman" w:cs="Times New Roman"/>
          <w:color w:val="000000"/>
          <w:kern w:val="0"/>
          <w:sz w:val="24"/>
          <w:szCs w:val="24"/>
          <w14:ligatures w14:val="none"/>
        </w:rPr>
        <w:t xml:space="preserve"> Bins that are nearing capacity can be grouped and prioritized for collection, preventing overflow.</w:t>
      </w:r>
    </w:p>
    <w:p w14:paraId="78A5AAA8"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Techniques Used:</w:t>
      </w:r>
    </w:p>
    <w:p w14:paraId="0690EF9D" w14:textId="77777777" w:rsidR="002350EC" w:rsidRPr="002350EC" w:rsidRDefault="002350EC" w:rsidP="002350EC">
      <w:pPr>
        <w:numPr>
          <w:ilvl w:val="0"/>
          <w:numId w:val="10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K-Means Clustering:</w:t>
      </w:r>
      <w:r w:rsidRPr="002350EC">
        <w:rPr>
          <w:rFonts w:ascii="Times New Roman" w:eastAsia="Times New Roman" w:hAnsi="Times New Roman" w:cs="Times New Roman"/>
          <w:color w:val="000000"/>
          <w:kern w:val="0"/>
          <w:sz w:val="24"/>
          <w:szCs w:val="24"/>
          <w14:ligatures w14:val="none"/>
        </w:rPr>
        <w:t xml:space="preserve"> Groups bins based on proximity and fill levels for route planning.</w:t>
      </w:r>
    </w:p>
    <w:p w14:paraId="014501D4" w14:textId="77777777" w:rsidR="002350EC" w:rsidRPr="002350EC" w:rsidRDefault="002350EC" w:rsidP="002350EC">
      <w:pPr>
        <w:numPr>
          <w:ilvl w:val="0"/>
          <w:numId w:val="10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Density-Based Clustering (DBSCAN):</w:t>
      </w:r>
      <w:r w:rsidRPr="002350EC">
        <w:rPr>
          <w:rFonts w:ascii="Times New Roman" w:eastAsia="Times New Roman" w:hAnsi="Times New Roman" w:cs="Times New Roman"/>
          <w:color w:val="000000"/>
          <w:kern w:val="0"/>
          <w:sz w:val="24"/>
          <w:szCs w:val="24"/>
          <w14:ligatures w14:val="none"/>
        </w:rPr>
        <w:t xml:space="preserve"> Identifies dense regions of waste bins, e.g., urban areas with high waste production, for targeted scheduling.</w:t>
      </w:r>
    </w:p>
    <w:p w14:paraId="4F63C070" w14:textId="6E5C429B"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40DA58CA"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2. Urban Area Segmentation</w:t>
      </w:r>
    </w:p>
    <w:p w14:paraId="138D02FF"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Urban regions are segmented into clusters based on waste generation patterns, population density, or socioeconomic factors. This helps in:</w:t>
      </w:r>
    </w:p>
    <w:p w14:paraId="23B89A4D" w14:textId="77777777" w:rsidR="002350EC" w:rsidRPr="002350EC" w:rsidRDefault="002350EC" w:rsidP="002350EC">
      <w:pPr>
        <w:numPr>
          <w:ilvl w:val="0"/>
          <w:numId w:val="103"/>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Resource allocation:</w:t>
      </w:r>
      <w:r w:rsidRPr="002350EC">
        <w:rPr>
          <w:rFonts w:ascii="Times New Roman" w:eastAsia="Times New Roman" w:hAnsi="Times New Roman" w:cs="Times New Roman"/>
          <w:color w:val="000000"/>
          <w:kern w:val="0"/>
          <w:sz w:val="24"/>
          <w:szCs w:val="24"/>
          <w14:ligatures w14:val="none"/>
        </w:rPr>
        <w:t xml:space="preserve"> Deploying more waste collection vehicles and resources in high-density areas.</w:t>
      </w:r>
    </w:p>
    <w:p w14:paraId="7C042F25" w14:textId="77777777" w:rsidR="002350EC" w:rsidRPr="002350EC" w:rsidRDefault="002350EC" w:rsidP="002350EC">
      <w:pPr>
        <w:numPr>
          <w:ilvl w:val="0"/>
          <w:numId w:val="103"/>
        </w:numPr>
        <w:spacing w:before="59" w:after="0" w:line="360" w:lineRule="auto"/>
        <w:ind w:right="-200"/>
        <w:jc w:val="both"/>
        <w:rPr>
          <w:rFonts w:ascii="Times New Roman" w:eastAsia="Times New Roman" w:hAnsi="Times New Roman" w:cs="Times New Roman"/>
          <w:color w:val="000000"/>
          <w:kern w:val="0"/>
          <w:sz w:val="24"/>
          <w:szCs w:val="24"/>
          <w14:ligatures w14:val="none"/>
        </w:rPr>
      </w:pPr>
      <w:proofErr w:type="gramStart"/>
      <w:r w:rsidRPr="002350EC">
        <w:rPr>
          <w:rFonts w:ascii="Times New Roman" w:eastAsia="Times New Roman" w:hAnsi="Times New Roman" w:cs="Times New Roman"/>
          <w:b/>
          <w:bCs/>
          <w:color w:val="000000"/>
          <w:kern w:val="0"/>
          <w:sz w:val="24"/>
          <w:szCs w:val="24"/>
          <w14:ligatures w14:val="none"/>
        </w:rPr>
        <w:t>Policy-making</w:t>
      </w:r>
      <w:proofErr w:type="gramEnd"/>
      <w:r w:rsidRPr="002350EC">
        <w:rPr>
          <w:rFonts w:ascii="Times New Roman" w:eastAsia="Times New Roman" w:hAnsi="Times New Roman" w:cs="Times New Roman"/>
          <w:b/>
          <w:bCs/>
          <w:color w:val="000000"/>
          <w:kern w:val="0"/>
          <w:sz w:val="24"/>
          <w:szCs w:val="24"/>
          <w14:ligatures w14:val="none"/>
        </w:rPr>
        <w:t>:</w:t>
      </w:r>
      <w:r w:rsidRPr="002350EC">
        <w:rPr>
          <w:rFonts w:ascii="Times New Roman" w:eastAsia="Times New Roman" w:hAnsi="Times New Roman" w:cs="Times New Roman"/>
          <w:color w:val="000000"/>
          <w:kern w:val="0"/>
          <w:sz w:val="24"/>
          <w:szCs w:val="24"/>
          <w14:ligatures w14:val="none"/>
        </w:rPr>
        <w:t xml:space="preserve"> Understanding area-specific waste patterns to create targeted recycling or awareness campaigns.</w:t>
      </w:r>
    </w:p>
    <w:p w14:paraId="4791A0F7"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Techniques Used:</w:t>
      </w:r>
    </w:p>
    <w:p w14:paraId="38D90DC1" w14:textId="77777777" w:rsidR="002350EC" w:rsidRPr="002350EC" w:rsidRDefault="002350EC" w:rsidP="002350EC">
      <w:pPr>
        <w:numPr>
          <w:ilvl w:val="0"/>
          <w:numId w:val="10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Hierarchical Clustering:</w:t>
      </w:r>
      <w:r w:rsidRPr="002350EC">
        <w:rPr>
          <w:rFonts w:ascii="Times New Roman" w:eastAsia="Times New Roman" w:hAnsi="Times New Roman" w:cs="Times New Roman"/>
          <w:color w:val="000000"/>
          <w:kern w:val="0"/>
          <w:sz w:val="24"/>
          <w:szCs w:val="24"/>
          <w14:ligatures w14:val="none"/>
        </w:rPr>
        <w:t xml:space="preserve"> Useful for generating nested clusters (e.g., </w:t>
      </w:r>
      <w:proofErr w:type="spellStart"/>
      <w:r w:rsidRPr="002350EC">
        <w:rPr>
          <w:rFonts w:ascii="Times New Roman" w:eastAsia="Times New Roman" w:hAnsi="Times New Roman" w:cs="Times New Roman"/>
          <w:color w:val="000000"/>
          <w:kern w:val="0"/>
          <w:sz w:val="24"/>
          <w:szCs w:val="24"/>
          <w14:ligatures w14:val="none"/>
        </w:rPr>
        <w:t>neighborhoods</w:t>
      </w:r>
      <w:proofErr w:type="spellEnd"/>
      <w:r w:rsidRPr="002350EC">
        <w:rPr>
          <w:rFonts w:ascii="Times New Roman" w:eastAsia="Times New Roman" w:hAnsi="Times New Roman" w:cs="Times New Roman"/>
          <w:color w:val="000000"/>
          <w:kern w:val="0"/>
          <w:sz w:val="24"/>
          <w:szCs w:val="24"/>
          <w14:ligatures w14:val="none"/>
        </w:rPr>
        <w:t xml:space="preserve"> within cities).</w:t>
      </w:r>
    </w:p>
    <w:p w14:paraId="79F17FC6" w14:textId="77777777" w:rsidR="002350EC" w:rsidRPr="002350EC" w:rsidRDefault="002350EC" w:rsidP="002350EC">
      <w:pPr>
        <w:numPr>
          <w:ilvl w:val="0"/>
          <w:numId w:val="104"/>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Spatial Clustering:</w:t>
      </w:r>
      <w:r w:rsidRPr="002350EC">
        <w:rPr>
          <w:rFonts w:ascii="Times New Roman" w:eastAsia="Times New Roman" w:hAnsi="Times New Roman" w:cs="Times New Roman"/>
          <w:color w:val="000000"/>
          <w:kern w:val="0"/>
          <w:sz w:val="24"/>
          <w:szCs w:val="24"/>
          <w14:ligatures w14:val="none"/>
        </w:rPr>
        <w:t xml:space="preserve"> Considers geographic coordinates and population data for segmentation.</w:t>
      </w:r>
    </w:p>
    <w:p w14:paraId="40BFC6E4" w14:textId="64742CB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183DEB54"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3. Waste Type Classification and Segregation</w:t>
      </w:r>
    </w:p>
    <w:p w14:paraId="1A79A878"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IoT devices or image sensors classify waste types (e.g., organic, recyclable, hazardous). Clustering helps group similar waste types for efficient processing and recycling.</w:t>
      </w:r>
    </w:p>
    <w:p w14:paraId="4840CADA" w14:textId="77777777" w:rsidR="002350EC" w:rsidRPr="002350EC" w:rsidRDefault="002350EC" w:rsidP="002350EC">
      <w:pPr>
        <w:numPr>
          <w:ilvl w:val="0"/>
          <w:numId w:val="10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Waste processing plants:</w:t>
      </w:r>
      <w:r w:rsidRPr="002350EC">
        <w:rPr>
          <w:rFonts w:ascii="Times New Roman" w:eastAsia="Times New Roman" w:hAnsi="Times New Roman" w:cs="Times New Roman"/>
          <w:color w:val="000000"/>
          <w:kern w:val="0"/>
          <w:sz w:val="24"/>
          <w:szCs w:val="24"/>
          <w14:ligatures w14:val="none"/>
        </w:rPr>
        <w:t xml:space="preserve"> Clusters of similar waste types streamline recycling processes.</w:t>
      </w:r>
    </w:p>
    <w:p w14:paraId="78B2DD11" w14:textId="77777777" w:rsidR="002350EC" w:rsidRPr="002350EC" w:rsidRDefault="002350EC" w:rsidP="002350EC">
      <w:pPr>
        <w:numPr>
          <w:ilvl w:val="0"/>
          <w:numId w:val="105"/>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Reduction in contamination:</w:t>
      </w:r>
      <w:r w:rsidRPr="002350EC">
        <w:rPr>
          <w:rFonts w:ascii="Times New Roman" w:eastAsia="Times New Roman" w:hAnsi="Times New Roman" w:cs="Times New Roman"/>
          <w:color w:val="000000"/>
          <w:kern w:val="0"/>
          <w:sz w:val="24"/>
          <w:szCs w:val="24"/>
          <w14:ligatures w14:val="none"/>
        </w:rPr>
        <w:t xml:space="preserve"> By identifying clusters of improperly sorted waste, authorities can educate communities or implement stricter policies.</w:t>
      </w:r>
    </w:p>
    <w:p w14:paraId="00D7C725"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Techniques Used:</w:t>
      </w:r>
    </w:p>
    <w:p w14:paraId="3C2D6AC8" w14:textId="77777777" w:rsidR="000F2FB8"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p>
    <w:p w14:paraId="7D94D435" w14:textId="77777777" w:rsidR="000F2FB8"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p>
    <w:p w14:paraId="3279EB4A" w14:textId="7769A211" w:rsidR="000F2FB8" w:rsidRPr="000F2FB8" w:rsidRDefault="000F2FB8" w:rsidP="000F2FB8">
      <w:pPr>
        <w:spacing w:before="59" w:after="0" w:line="360" w:lineRule="auto"/>
        <w:ind w:left="720"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42</w:t>
      </w:r>
    </w:p>
    <w:p w14:paraId="70FF948E" w14:textId="6BA1E079" w:rsidR="002350EC" w:rsidRPr="002350EC" w:rsidRDefault="002350EC" w:rsidP="002350EC">
      <w:pPr>
        <w:numPr>
          <w:ilvl w:val="0"/>
          <w:numId w:val="10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lastRenderedPageBreak/>
        <w:t>Fuzzy C-Means (FCM):</w:t>
      </w:r>
      <w:r w:rsidRPr="002350EC">
        <w:rPr>
          <w:rFonts w:ascii="Times New Roman" w:eastAsia="Times New Roman" w:hAnsi="Times New Roman" w:cs="Times New Roman"/>
          <w:color w:val="000000"/>
          <w:kern w:val="0"/>
          <w:sz w:val="24"/>
          <w:szCs w:val="24"/>
          <w14:ligatures w14:val="none"/>
        </w:rPr>
        <w:t xml:space="preserve"> Helps handle overlapping waste categories when classification is not clear-cut.</w:t>
      </w:r>
    </w:p>
    <w:p w14:paraId="17F2FBAF" w14:textId="77777777" w:rsidR="002350EC" w:rsidRPr="002350EC" w:rsidRDefault="002350EC" w:rsidP="002350EC">
      <w:pPr>
        <w:numPr>
          <w:ilvl w:val="0"/>
          <w:numId w:val="106"/>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Self-Organizing Maps (SOM):</w:t>
      </w:r>
      <w:r w:rsidRPr="002350EC">
        <w:rPr>
          <w:rFonts w:ascii="Times New Roman" w:eastAsia="Times New Roman" w:hAnsi="Times New Roman" w:cs="Times New Roman"/>
          <w:color w:val="000000"/>
          <w:kern w:val="0"/>
          <w:sz w:val="24"/>
          <w:szCs w:val="24"/>
          <w14:ligatures w14:val="none"/>
        </w:rPr>
        <w:t xml:space="preserve"> Used for visualizing and clustering multi-dimensional waste data.</w:t>
      </w:r>
    </w:p>
    <w:p w14:paraId="5FAE1D66" w14:textId="0DDC0763"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35AAAE11"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4. Dynamic Route Optimization</w:t>
      </w:r>
    </w:p>
    <w:p w14:paraId="6FE49E1C"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Clustering dynamically updates as real-time data from IoT sensors changes (e.g., bins get full faster than predicted). Dynamic clustering enables:</w:t>
      </w:r>
    </w:p>
    <w:p w14:paraId="30929381" w14:textId="77777777" w:rsidR="002350EC" w:rsidRPr="002350EC" w:rsidRDefault="002350EC" w:rsidP="002350EC">
      <w:pPr>
        <w:numPr>
          <w:ilvl w:val="0"/>
          <w:numId w:val="10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Adaptive collection:</w:t>
      </w:r>
      <w:r w:rsidRPr="002350EC">
        <w:rPr>
          <w:rFonts w:ascii="Times New Roman" w:eastAsia="Times New Roman" w:hAnsi="Times New Roman" w:cs="Times New Roman"/>
          <w:color w:val="000000"/>
          <w:kern w:val="0"/>
          <w:sz w:val="24"/>
          <w:szCs w:val="24"/>
          <w14:ligatures w14:val="none"/>
        </w:rPr>
        <w:t xml:space="preserve"> Adjusting routes based on current conditions.</w:t>
      </w:r>
    </w:p>
    <w:p w14:paraId="0231951B" w14:textId="77777777" w:rsidR="002350EC" w:rsidRPr="002350EC" w:rsidRDefault="002350EC" w:rsidP="002350EC">
      <w:pPr>
        <w:numPr>
          <w:ilvl w:val="0"/>
          <w:numId w:val="107"/>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Reduced costs:</w:t>
      </w:r>
      <w:r w:rsidRPr="002350EC">
        <w:rPr>
          <w:rFonts w:ascii="Times New Roman" w:eastAsia="Times New Roman" w:hAnsi="Times New Roman" w:cs="Times New Roman"/>
          <w:color w:val="000000"/>
          <w:kern w:val="0"/>
          <w:sz w:val="24"/>
          <w:szCs w:val="24"/>
          <w14:ligatures w14:val="none"/>
        </w:rPr>
        <w:t xml:space="preserve"> Minimizing the number of trips and fuel consumption.</w:t>
      </w:r>
    </w:p>
    <w:p w14:paraId="4331ED19"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Techniques Used:</w:t>
      </w:r>
    </w:p>
    <w:p w14:paraId="6D61AC14" w14:textId="77777777" w:rsidR="002350EC" w:rsidRPr="002350EC" w:rsidRDefault="002350EC" w:rsidP="002350EC">
      <w:pPr>
        <w:numPr>
          <w:ilvl w:val="0"/>
          <w:numId w:val="108"/>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 xml:space="preserve">Streaming Clustering Algorithms (e.g., </w:t>
      </w:r>
      <w:proofErr w:type="spellStart"/>
      <w:r w:rsidRPr="002350EC">
        <w:rPr>
          <w:rFonts w:ascii="Times New Roman" w:eastAsia="Times New Roman" w:hAnsi="Times New Roman" w:cs="Times New Roman"/>
          <w:b/>
          <w:bCs/>
          <w:color w:val="000000"/>
          <w:kern w:val="0"/>
          <w:sz w:val="24"/>
          <w:szCs w:val="24"/>
          <w14:ligatures w14:val="none"/>
        </w:rPr>
        <w:t>CluStream</w:t>
      </w:r>
      <w:proofErr w:type="spellEnd"/>
      <w:r w:rsidRPr="002350EC">
        <w:rPr>
          <w:rFonts w:ascii="Times New Roman" w:eastAsia="Times New Roman" w:hAnsi="Times New Roman" w:cs="Times New Roman"/>
          <w:b/>
          <w:bCs/>
          <w:color w:val="000000"/>
          <w:kern w:val="0"/>
          <w:sz w:val="24"/>
          <w:szCs w:val="24"/>
          <w14:ligatures w14:val="none"/>
        </w:rPr>
        <w:t>):</w:t>
      </w:r>
      <w:r w:rsidRPr="002350EC">
        <w:rPr>
          <w:rFonts w:ascii="Times New Roman" w:eastAsia="Times New Roman" w:hAnsi="Times New Roman" w:cs="Times New Roman"/>
          <w:color w:val="000000"/>
          <w:kern w:val="0"/>
          <w:sz w:val="24"/>
          <w:szCs w:val="24"/>
          <w14:ligatures w14:val="none"/>
        </w:rPr>
        <w:t xml:space="preserve"> For real-time updates and dynamic route recalculations.</w:t>
      </w:r>
    </w:p>
    <w:p w14:paraId="57135D7F" w14:textId="6888CE32"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1CF6B013"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5. Predictive Analytics for Waste Generation</w:t>
      </w:r>
    </w:p>
    <w:p w14:paraId="3ECD81B3"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Historical waste data is clustered to identify trends and patterns, enabling predictive analytics. This allows:</w:t>
      </w:r>
    </w:p>
    <w:p w14:paraId="6CF57DBA" w14:textId="77777777" w:rsidR="002350EC" w:rsidRPr="002350EC" w:rsidRDefault="002350EC" w:rsidP="002350EC">
      <w:pPr>
        <w:numPr>
          <w:ilvl w:val="0"/>
          <w:numId w:val="10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Forecasting demand:</w:t>
      </w:r>
      <w:r w:rsidRPr="002350EC">
        <w:rPr>
          <w:rFonts w:ascii="Times New Roman" w:eastAsia="Times New Roman" w:hAnsi="Times New Roman" w:cs="Times New Roman"/>
          <w:color w:val="000000"/>
          <w:kern w:val="0"/>
          <w:sz w:val="24"/>
          <w:szCs w:val="24"/>
          <w14:ligatures w14:val="none"/>
        </w:rPr>
        <w:t xml:space="preserve"> Anticipating periods of high waste generation (e.g., holidays, festivals).</w:t>
      </w:r>
    </w:p>
    <w:p w14:paraId="20E53046" w14:textId="77777777" w:rsidR="002350EC" w:rsidRPr="002350EC" w:rsidRDefault="002350EC" w:rsidP="002350EC">
      <w:pPr>
        <w:numPr>
          <w:ilvl w:val="0"/>
          <w:numId w:val="109"/>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Infrastructure planning:</w:t>
      </w:r>
      <w:r w:rsidRPr="002350EC">
        <w:rPr>
          <w:rFonts w:ascii="Times New Roman" w:eastAsia="Times New Roman" w:hAnsi="Times New Roman" w:cs="Times New Roman"/>
          <w:color w:val="000000"/>
          <w:kern w:val="0"/>
          <w:sz w:val="24"/>
          <w:szCs w:val="24"/>
          <w14:ligatures w14:val="none"/>
        </w:rPr>
        <w:t xml:space="preserve"> Planning waste processing facilities based on clustered data from past trends.</w:t>
      </w:r>
    </w:p>
    <w:p w14:paraId="1379AFE5"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Techniques Used:</w:t>
      </w:r>
    </w:p>
    <w:p w14:paraId="3E5D9C17" w14:textId="77777777" w:rsidR="002350EC" w:rsidRPr="002350EC" w:rsidRDefault="002350EC" w:rsidP="002350EC">
      <w:pPr>
        <w:numPr>
          <w:ilvl w:val="0"/>
          <w:numId w:val="11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Time-Series Clustering:</w:t>
      </w:r>
      <w:r w:rsidRPr="002350EC">
        <w:rPr>
          <w:rFonts w:ascii="Times New Roman" w:eastAsia="Times New Roman" w:hAnsi="Times New Roman" w:cs="Times New Roman"/>
          <w:color w:val="000000"/>
          <w:kern w:val="0"/>
          <w:sz w:val="24"/>
          <w:szCs w:val="24"/>
          <w14:ligatures w14:val="none"/>
        </w:rPr>
        <w:t xml:space="preserve"> For </w:t>
      </w:r>
      <w:proofErr w:type="spellStart"/>
      <w:r w:rsidRPr="002350EC">
        <w:rPr>
          <w:rFonts w:ascii="Times New Roman" w:eastAsia="Times New Roman" w:hAnsi="Times New Roman" w:cs="Times New Roman"/>
          <w:color w:val="000000"/>
          <w:kern w:val="0"/>
          <w:sz w:val="24"/>
          <w:szCs w:val="24"/>
          <w14:ligatures w14:val="none"/>
        </w:rPr>
        <w:t>analyzing</w:t>
      </w:r>
      <w:proofErr w:type="spellEnd"/>
      <w:r w:rsidRPr="002350EC">
        <w:rPr>
          <w:rFonts w:ascii="Times New Roman" w:eastAsia="Times New Roman" w:hAnsi="Times New Roman" w:cs="Times New Roman"/>
          <w:color w:val="000000"/>
          <w:kern w:val="0"/>
          <w:sz w:val="24"/>
          <w:szCs w:val="24"/>
          <w14:ligatures w14:val="none"/>
        </w:rPr>
        <w:t xml:space="preserve"> temporal patterns in waste generation.</w:t>
      </w:r>
    </w:p>
    <w:p w14:paraId="2839E52A" w14:textId="77777777" w:rsidR="002350EC" w:rsidRPr="002350EC" w:rsidRDefault="002350EC" w:rsidP="002350EC">
      <w:pPr>
        <w:numPr>
          <w:ilvl w:val="0"/>
          <w:numId w:val="110"/>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K-Medoids:</w:t>
      </w:r>
      <w:r w:rsidRPr="002350EC">
        <w:rPr>
          <w:rFonts w:ascii="Times New Roman" w:eastAsia="Times New Roman" w:hAnsi="Times New Roman" w:cs="Times New Roman"/>
          <w:color w:val="000000"/>
          <w:kern w:val="0"/>
          <w:sz w:val="24"/>
          <w:szCs w:val="24"/>
          <w14:ligatures w14:val="none"/>
        </w:rPr>
        <w:t xml:space="preserve"> Used when the clusters need to be more robust to outliers.</w:t>
      </w:r>
    </w:p>
    <w:p w14:paraId="501948AF" w14:textId="17968FFC"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750645E6"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6. Environmental Impact Assessment</w:t>
      </w:r>
    </w:p>
    <w:p w14:paraId="0CB49114"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Clustering waste data helps assess environmental impacts, such as CO2 emissions from collection vehicles or landfill usage. Clustering can pinpoint areas with:</w:t>
      </w:r>
    </w:p>
    <w:p w14:paraId="062E5DF2" w14:textId="77777777" w:rsidR="002350EC" w:rsidRPr="002350EC" w:rsidRDefault="002350EC" w:rsidP="002350EC">
      <w:pPr>
        <w:numPr>
          <w:ilvl w:val="0"/>
          <w:numId w:val="11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High waste production.</w:t>
      </w:r>
    </w:p>
    <w:p w14:paraId="3BD6D0CD" w14:textId="77777777" w:rsidR="002350EC" w:rsidRPr="002350EC" w:rsidRDefault="002350EC" w:rsidP="002350EC">
      <w:pPr>
        <w:numPr>
          <w:ilvl w:val="0"/>
          <w:numId w:val="11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Poor recycling rates.</w:t>
      </w:r>
    </w:p>
    <w:p w14:paraId="3B1511AE" w14:textId="77777777" w:rsidR="002350EC" w:rsidRPr="002350EC" w:rsidRDefault="002350EC" w:rsidP="002350EC">
      <w:pPr>
        <w:numPr>
          <w:ilvl w:val="0"/>
          <w:numId w:val="111"/>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Over-reliance on landfills.</w:t>
      </w:r>
    </w:p>
    <w:p w14:paraId="5C275C92" w14:textId="72BA5910" w:rsidR="000F2FB8" w:rsidRDefault="000F2FB8"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43</w:t>
      </w:r>
    </w:p>
    <w:p w14:paraId="32540572" w14:textId="2A7B6D93"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lastRenderedPageBreak/>
        <w:t xml:space="preserve">This insight supports </w:t>
      </w:r>
      <w:r w:rsidRPr="002350EC">
        <w:rPr>
          <w:rFonts w:ascii="Times New Roman" w:eastAsia="Times New Roman" w:hAnsi="Times New Roman" w:cs="Times New Roman"/>
          <w:b/>
          <w:bCs/>
          <w:color w:val="000000"/>
          <w:kern w:val="0"/>
          <w:sz w:val="24"/>
          <w:szCs w:val="24"/>
          <w14:ligatures w14:val="none"/>
        </w:rPr>
        <w:t>policy adjustments</w:t>
      </w:r>
      <w:r w:rsidRPr="002350EC">
        <w:rPr>
          <w:rFonts w:ascii="Times New Roman" w:eastAsia="Times New Roman" w:hAnsi="Times New Roman" w:cs="Times New Roman"/>
          <w:color w:val="000000"/>
          <w:kern w:val="0"/>
          <w:sz w:val="24"/>
          <w:szCs w:val="24"/>
          <w14:ligatures w14:val="none"/>
        </w:rPr>
        <w:t xml:space="preserve"> and </w:t>
      </w:r>
      <w:r w:rsidRPr="002350EC">
        <w:rPr>
          <w:rFonts w:ascii="Times New Roman" w:eastAsia="Times New Roman" w:hAnsi="Times New Roman" w:cs="Times New Roman"/>
          <w:b/>
          <w:bCs/>
          <w:color w:val="000000"/>
          <w:kern w:val="0"/>
          <w:sz w:val="24"/>
          <w:szCs w:val="24"/>
          <w14:ligatures w14:val="none"/>
        </w:rPr>
        <w:t>sustainability goals</w:t>
      </w:r>
      <w:r w:rsidRPr="002350EC">
        <w:rPr>
          <w:rFonts w:ascii="Times New Roman" w:eastAsia="Times New Roman" w:hAnsi="Times New Roman" w:cs="Times New Roman"/>
          <w:color w:val="000000"/>
          <w:kern w:val="0"/>
          <w:sz w:val="24"/>
          <w:szCs w:val="24"/>
          <w14:ligatures w14:val="none"/>
        </w:rPr>
        <w:t>.</w:t>
      </w:r>
    </w:p>
    <w:p w14:paraId="5C61B9F5" w14:textId="6417F524"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p>
    <w:p w14:paraId="2C27DA26" w14:textId="77777777" w:rsidR="002350EC" w:rsidRPr="002350EC" w:rsidRDefault="002350EC" w:rsidP="002350EC">
      <w:pPr>
        <w:spacing w:before="59" w:after="0" w:line="360" w:lineRule="auto"/>
        <w:ind w:right="-200"/>
        <w:jc w:val="both"/>
        <w:rPr>
          <w:rFonts w:ascii="Times New Roman" w:eastAsia="Times New Roman" w:hAnsi="Times New Roman" w:cs="Times New Roman"/>
          <w:b/>
          <w:bCs/>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Key Benefits of Clustering in Smart Waste Management</w:t>
      </w:r>
    </w:p>
    <w:p w14:paraId="0FE8BE19" w14:textId="77777777" w:rsidR="002350EC" w:rsidRPr="002350EC" w:rsidRDefault="002350EC" w:rsidP="002350EC">
      <w:pPr>
        <w:numPr>
          <w:ilvl w:val="0"/>
          <w:numId w:val="11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Efficiency:</w:t>
      </w:r>
      <w:r w:rsidRPr="002350EC">
        <w:rPr>
          <w:rFonts w:ascii="Times New Roman" w:eastAsia="Times New Roman" w:hAnsi="Times New Roman" w:cs="Times New Roman"/>
          <w:color w:val="000000"/>
          <w:kern w:val="0"/>
          <w:sz w:val="24"/>
          <w:szCs w:val="24"/>
          <w14:ligatures w14:val="none"/>
        </w:rPr>
        <w:t xml:space="preserve"> Reduces time, fuel, and costs associated with waste collection.</w:t>
      </w:r>
    </w:p>
    <w:p w14:paraId="6ED173D6" w14:textId="77777777" w:rsidR="002350EC" w:rsidRPr="002350EC" w:rsidRDefault="002350EC" w:rsidP="002350EC">
      <w:pPr>
        <w:numPr>
          <w:ilvl w:val="0"/>
          <w:numId w:val="11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Sustainability:</w:t>
      </w:r>
      <w:r w:rsidRPr="002350EC">
        <w:rPr>
          <w:rFonts w:ascii="Times New Roman" w:eastAsia="Times New Roman" w:hAnsi="Times New Roman" w:cs="Times New Roman"/>
          <w:color w:val="000000"/>
          <w:kern w:val="0"/>
          <w:sz w:val="24"/>
          <w:szCs w:val="24"/>
          <w14:ligatures w14:val="none"/>
        </w:rPr>
        <w:t xml:space="preserve"> Enhances recycling and waste processing efforts.</w:t>
      </w:r>
    </w:p>
    <w:p w14:paraId="7455BFC4" w14:textId="77777777" w:rsidR="002350EC" w:rsidRPr="002350EC" w:rsidRDefault="002350EC" w:rsidP="002350EC">
      <w:pPr>
        <w:numPr>
          <w:ilvl w:val="0"/>
          <w:numId w:val="11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Scalability:</w:t>
      </w:r>
      <w:r w:rsidRPr="002350EC">
        <w:rPr>
          <w:rFonts w:ascii="Times New Roman" w:eastAsia="Times New Roman" w:hAnsi="Times New Roman" w:cs="Times New Roman"/>
          <w:color w:val="000000"/>
          <w:kern w:val="0"/>
          <w:sz w:val="24"/>
          <w:szCs w:val="24"/>
          <w14:ligatures w14:val="none"/>
        </w:rPr>
        <w:t xml:space="preserve"> Supports growing urban areas by adapting to increasing waste data.</w:t>
      </w:r>
    </w:p>
    <w:p w14:paraId="18AAB91E" w14:textId="77777777" w:rsidR="002350EC" w:rsidRPr="002350EC" w:rsidRDefault="002350EC" w:rsidP="002350EC">
      <w:pPr>
        <w:numPr>
          <w:ilvl w:val="0"/>
          <w:numId w:val="112"/>
        </w:num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b/>
          <w:bCs/>
          <w:color w:val="000000"/>
          <w:kern w:val="0"/>
          <w:sz w:val="24"/>
          <w:szCs w:val="24"/>
          <w14:ligatures w14:val="none"/>
        </w:rPr>
        <w:t>Customization:</w:t>
      </w:r>
      <w:r w:rsidRPr="002350EC">
        <w:rPr>
          <w:rFonts w:ascii="Times New Roman" w:eastAsia="Times New Roman" w:hAnsi="Times New Roman" w:cs="Times New Roman"/>
          <w:color w:val="000000"/>
          <w:kern w:val="0"/>
          <w:sz w:val="24"/>
          <w:szCs w:val="24"/>
          <w14:ligatures w14:val="none"/>
        </w:rPr>
        <w:t xml:space="preserve"> Allows area-specific strategies for effective waste management.</w:t>
      </w:r>
    </w:p>
    <w:p w14:paraId="688C7190" w14:textId="77777777" w:rsidR="002350EC" w:rsidRPr="002350EC" w:rsidRDefault="002350EC" w:rsidP="002350EC">
      <w:pPr>
        <w:spacing w:before="59" w:after="0" w:line="360" w:lineRule="auto"/>
        <w:ind w:right="-200"/>
        <w:jc w:val="both"/>
        <w:rPr>
          <w:rFonts w:ascii="Times New Roman" w:eastAsia="Times New Roman" w:hAnsi="Times New Roman" w:cs="Times New Roman"/>
          <w:color w:val="000000"/>
          <w:kern w:val="0"/>
          <w:sz w:val="24"/>
          <w:szCs w:val="24"/>
          <w14:ligatures w14:val="none"/>
        </w:rPr>
      </w:pPr>
      <w:r w:rsidRPr="002350EC">
        <w:rPr>
          <w:rFonts w:ascii="Times New Roman" w:eastAsia="Times New Roman" w:hAnsi="Times New Roman" w:cs="Times New Roman"/>
          <w:color w:val="000000"/>
          <w:kern w:val="0"/>
          <w:sz w:val="24"/>
          <w:szCs w:val="24"/>
          <w14:ligatures w14:val="none"/>
        </w:rPr>
        <w:t xml:space="preserve">By integrating IoT data and clustering techniques, smart waste management systems ensure a more </w:t>
      </w:r>
      <w:r w:rsidRPr="002350EC">
        <w:rPr>
          <w:rFonts w:ascii="Times New Roman" w:eastAsia="Times New Roman" w:hAnsi="Times New Roman" w:cs="Times New Roman"/>
          <w:b/>
          <w:bCs/>
          <w:color w:val="000000"/>
          <w:kern w:val="0"/>
          <w:sz w:val="24"/>
          <w:szCs w:val="24"/>
          <w14:ligatures w14:val="none"/>
        </w:rPr>
        <w:t>sustainable, efficient, and adaptive approach</w:t>
      </w:r>
      <w:r w:rsidRPr="002350EC">
        <w:rPr>
          <w:rFonts w:ascii="Times New Roman" w:eastAsia="Times New Roman" w:hAnsi="Times New Roman" w:cs="Times New Roman"/>
          <w:color w:val="000000"/>
          <w:kern w:val="0"/>
          <w:sz w:val="24"/>
          <w:szCs w:val="24"/>
          <w14:ligatures w14:val="none"/>
        </w:rPr>
        <w:t xml:space="preserve"> to urban waste collection and processing.</w:t>
      </w:r>
    </w:p>
    <w:p w14:paraId="04C00625"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1FF7DC61"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E88F1C7"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E92F84C"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47B8DFF7" w14:textId="21845D9E" w:rsidR="005F26B5" w:rsidRDefault="002350EC"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r>
        <w:rPr>
          <w:noProof/>
        </w:rPr>
        <w:drawing>
          <wp:inline distT="0" distB="0" distL="0" distR="0" wp14:anchorId="5FCF6266" wp14:editId="70D70C88">
            <wp:extent cx="5821045" cy="3046095"/>
            <wp:effectExtent l="0" t="0" r="8255" b="1905"/>
            <wp:docPr id="970409541" name="Picture 8" descr="Clustering Algorithms: K-Means, EMC and Affinity Propagation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lustering Algorithms: K-Means, EMC and Affinity Propagation | Topt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1045" cy="3046095"/>
                    </a:xfrm>
                    <a:prstGeom prst="rect">
                      <a:avLst/>
                    </a:prstGeom>
                    <a:noFill/>
                    <a:ln>
                      <a:noFill/>
                    </a:ln>
                  </pic:spPr>
                </pic:pic>
              </a:graphicData>
            </a:graphic>
          </wp:inline>
        </w:drawing>
      </w:r>
    </w:p>
    <w:p w14:paraId="109E954D"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58476A65"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DB9DA0A"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649A24EB" w14:textId="77777777" w:rsidR="005F26B5" w:rsidRDefault="005F26B5" w:rsidP="00E45117">
      <w:pPr>
        <w:spacing w:before="59" w:after="0" w:line="241" w:lineRule="atLeast"/>
        <w:ind w:right="-200"/>
        <w:jc w:val="both"/>
        <w:rPr>
          <w:rFonts w:ascii="Times New Roman" w:eastAsia="Times New Roman" w:hAnsi="Times New Roman" w:cs="Times New Roman"/>
          <w:color w:val="000000"/>
          <w:kern w:val="0"/>
          <w:lang w:val="en-US"/>
          <w14:ligatures w14:val="none"/>
        </w:rPr>
      </w:pPr>
    </w:p>
    <w:p w14:paraId="309F8766" w14:textId="77777777" w:rsidR="002350EC" w:rsidRDefault="002350EC" w:rsidP="002350EC">
      <w:pPr>
        <w:spacing w:before="818" w:after="0" w:line="240" w:lineRule="auto"/>
        <w:ind w:right="-200"/>
        <w:jc w:val="both"/>
      </w:pPr>
    </w:p>
    <w:p w14:paraId="26463E94" w14:textId="687A39CF" w:rsidR="000F2FB8" w:rsidRDefault="000F2FB8" w:rsidP="002350EC">
      <w:pPr>
        <w:spacing w:before="818" w:after="0" w:line="240" w:lineRule="auto"/>
        <w:ind w:right="-200"/>
        <w:jc w:val="both"/>
        <w:rPr>
          <w:rFonts w:ascii="Times New Roman" w:hAnsi="Times New Roman" w:cs="Times New Roman"/>
          <w:b/>
          <w:bCs/>
          <w:sz w:val="28"/>
          <w:szCs w:val="28"/>
        </w:rPr>
      </w:pPr>
      <w:r>
        <w:rPr>
          <w:rFonts w:ascii="Times New Roman" w:hAnsi="Times New Roman" w:cs="Times New Roman"/>
          <w:b/>
          <w:bCs/>
          <w:sz w:val="28"/>
          <w:szCs w:val="28"/>
        </w:rPr>
        <w:t xml:space="preserve">                                                                     44</w:t>
      </w:r>
    </w:p>
    <w:p w14:paraId="4D90852D" w14:textId="71F7BADD" w:rsidR="002350EC" w:rsidRPr="002350EC" w:rsidRDefault="002350EC" w:rsidP="002350EC">
      <w:pPr>
        <w:spacing w:before="818" w:after="0" w:line="240" w:lineRule="auto"/>
        <w:ind w:right="-200"/>
        <w:jc w:val="both"/>
        <w:rPr>
          <w:rFonts w:ascii="Times New Roman" w:hAnsi="Times New Roman" w:cs="Times New Roman"/>
          <w:b/>
          <w:bCs/>
          <w:sz w:val="28"/>
          <w:szCs w:val="28"/>
        </w:rPr>
      </w:pPr>
      <w:r w:rsidRPr="002350EC">
        <w:rPr>
          <w:rFonts w:ascii="Times New Roman" w:hAnsi="Times New Roman" w:cs="Times New Roman"/>
          <w:b/>
          <w:bCs/>
          <w:sz w:val="28"/>
          <w:szCs w:val="28"/>
        </w:rPr>
        <w:lastRenderedPageBreak/>
        <w:t>Code and Implementation:</w:t>
      </w:r>
    </w:p>
    <w:p w14:paraId="2227BE31" w14:textId="731A287F" w:rsidR="006C5F9C" w:rsidRDefault="007C014A" w:rsidP="002350EC">
      <w:pPr>
        <w:spacing w:before="818" w:after="0" w:line="240" w:lineRule="auto"/>
        <w:ind w:right="-200"/>
        <w:jc w:val="both"/>
        <w:rPr>
          <w:rFonts w:ascii="Times New Roman" w:eastAsia="Times New Roman" w:hAnsi="Times New Roman" w:cs="Times New Roman"/>
          <w:kern w:val="0"/>
          <w:sz w:val="24"/>
          <w:szCs w:val="24"/>
          <w:lang w:val="en-US"/>
          <w14:ligatures w14:val="none"/>
        </w:rPr>
      </w:pPr>
      <w:r>
        <w:pict w14:anchorId="51B8C74B">
          <v:shape id="_x0000_i1204" type="#_x0000_t75" style="width:384.6pt;height:234pt" o:allowincell="f">
            <v:imagedata r:id="rId32" o:title=""/>
          </v:shape>
        </w:pict>
      </w:r>
    </w:p>
    <w:p w14:paraId="69B81EFC" w14:textId="77777777" w:rsidR="006C5F9C" w:rsidRDefault="00000000">
      <w:pPr>
        <w:spacing w:before="276" w:after="0" w:line="264" w:lineRule="atLeast"/>
        <w:ind w:left="3832"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6.1:</w:t>
      </w:r>
      <w:bookmarkStart w:id="3" w:name="_page23_x308.61_y355.63"/>
      <w:bookmarkEnd w:id="3"/>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spacing w:val="1"/>
          <w:kern w:val="0"/>
          <w:sz w:val="24"/>
          <w:szCs w:val="24"/>
          <w:lang w:val="en-US"/>
          <w14:ligatures w14:val="none"/>
        </w:rPr>
        <w:t>Module</w:t>
      </w:r>
    </w:p>
    <w:p w14:paraId="5789AACC" w14:textId="77777777" w:rsidR="006C5F9C" w:rsidRDefault="007C014A">
      <w:pPr>
        <w:spacing w:before="553" w:after="0" w:line="240" w:lineRule="auto"/>
        <w:ind w:left="1446" w:right="-200"/>
        <w:jc w:val="both"/>
        <w:rPr>
          <w:rFonts w:ascii="Times New Roman" w:eastAsia="Times New Roman" w:hAnsi="Times New Roman" w:cs="Times New Roman"/>
          <w:kern w:val="0"/>
          <w:sz w:val="24"/>
          <w:szCs w:val="24"/>
          <w:lang w:val="en-US"/>
          <w14:ligatures w14:val="none"/>
        </w:rPr>
      </w:pPr>
      <w:r>
        <w:pict w14:anchorId="38C26CBA">
          <v:shape id="_x0000_i1027" type="#_x0000_t75" style="width:336.6pt;height:218.4pt" o:allowincell="f">
            <v:imagedata r:id="rId33" o:title=""/>
          </v:shape>
        </w:pict>
      </w:r>
    </w:p>
    <w:p w14:paraId="576A3A9C" w14:textId="77777777" w:rsidR="006C5F9C" w:rsidRDefault="00000000">
      <w:pPr>
        <w:spacing w:before="276" w:after="0" w:line="264" w:lineRule="atLeast"/>
        <w:ind w:left="3518"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6.2:</w:t>
      </w:r>
      <w:bookmarkStart w:id="4" w:name="_page23_x292.89_y628.55"/>
      <w:bookmarkEnd w:id="4"/>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Digital</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values</w:t>
      </w:r>
    </w:p>
    <w:p w14:paraId="27D3216A" w14:textId="77777777" w:rsidR="000F2FB8" w:rsidRPr="000F2FB8" w:rsidRDefault="00000000" w:rsidP="000F2FB8">
      <w:pPr>
        <w:pStyle w:val="ListParagraph"/>
        <w:numPr>
          <w:ilvl w:val="0"/>
          <w:numId w:val="41"/>
        </w:numPr>
        <w:spacing w:before="487" w:after="0" w:line="241" w:lineRule="atLeast"/>
        <w:ind w:right="-200"/>
        <w:jc w:val="both"/>
        <w:rPr>
          <w:rFonts w:ascii="Times New Roman" w:eastAsia="Times New Roman" w:hAnsi="Times New Roman" w:cs="Times New Roman"/>
          <w:kern w:val="0"/>
          <w:lang w:val="en-US"/>
          <w14:ligatures w14:val="none"/>
        </w:rPr>
      </w:pPr>
      <w:proofErr w:type="spellStart"/>
      <w:r w:rsidRPr="001B1FC4">
        <w:rPr>
          <w:rFonts w:ascii="Times New Roman" w:eastAsia="Times New Roman" w:hAnsi="Times New Roman" w:cs="Times New Roman"/>
          <w:color w:val="000000"/>
          <w:kern w:val="0"/>
          <w:lang w:val="en-US"/>
          <w14:ligatures w14:val="none"/>
        </w:rPr>
        <w:t>ThingSPEAK.</w:t>
      </w:r>
      <w:proofErr w:type="spellEnd"/>
    </w:p>
    <w:p w14:paraId="4A51BC37" w14:textId="28322C1D" w:rsidR="000F2FB8" w:rsidRDefault="00000000"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r w:rsidRPr="000F2FB8">
        <w:rPr>
          <w:rFonts w:ascii="Times New Roman" w:eastAsia="Times New Roman" w:hAnsi="Times New Roman" w:cs="Times New Roman"/>
          <w:color w:val="000000"/>
          <w:kern w:val="0"/>
          <w:lang w:val="en-US"/>
          <w14:ligatures w14:val="none"/>
        </w:rPr>
        <w:t>All</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sensor</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data</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transferred</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to</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the</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cloud</w:t>
      </w:r>
      <w:r w:rsidRPr="000F2FB8">
        <w:rPr>
          <w:rFonts w:ascii="Times New Roman" w:eastAsia="Times New Roman" w:hAnsi="Times New Roman" w:cs="Times New Roman"/>
          <w:color w:val="000000"/>
          <w:spacing w:val="15"/>
          <w:kern w:val="0"/>
          <w:lang w:val="en-US"/>
          <w14:ligatures w14:val="none"/>
        </w:rPr>
        <w:t xml:space="preserve"> </w:t>
      </w:r>
      <w:proofErr w:type="gramStart"/>
      <w:r w:rsidRPr="000F2FB8">
        <w:rPr>
          <w:rFonts w:ascii="Times New Roman" w:eastAsia="Times New Roman" w:hAnsi="Times New Roman" w:cs="Times New Roman"/>
          <w:color w:val="000000"/>
          <w:kern w:val="0"/>
          <w:lang w:val="en-US"/>
          <w14:ligatures w14:val="none"/>
        </w:rPr>
        <w:t>server,</w:t>
      </w:r>
      <w:proofErr w:type="gramEnd"/>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it</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will</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show</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the</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statistics</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of</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the</w:t>
      </w:r>
      <w:r w:rsidRPr="000F2FB8">
        <w:rPr>
          <w:rFonts w:ascii="Times New Roman" w:eastAsia="Times New Roman" w:hAnsi="Times New Roman" w:cs="Times New Roman"/>
          <w:color w:val="000000"/>
          <w:spacing w:val="15"/>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bin</w:t>
      </w:r>
      <w:r w:rsidRPr="000F2FB8">
        <w:rPr>
          <w:rFonts w:ascii="Times New Roman" w:eastAsia="Times New Roman" w:hAnsi="Times New Roman" w:cs="Times New Roman"/>
          <w:color w:val="000000"/>
          <w:spacing w:val="16"/>
          <w:kern w:val="0"/>
          <w:lang w:val="en-US"/>
          <w14:ligatures w14:val="none"/>
        </w:rPr>
        <w:t xml:space="preserve"> </w:t>
      </w:r>
      <w:r w:rsidRPr="000F2FB8">
        <w:rPr>
          <w:rFonts w:ascii="Times New Roman" w:eastAsia="Times New Roman" w:hAnsi="Times New Roman" w:cs="Times New Roman"/>
          <w:color w:val="000000"/>
          <w:kern w:val="0"/>
          <w:lang w:val="en-US"/>
          <w14:ligatures w14:val="none"/>
        </w:rPr>
        <w:t>graphically.</w:t>
      </w:r>
    </w:p>
    <w:p w14:paraId="77EB4729" w14:textId="77777777" w:rsidR="000F2FB8" w:rsidRDefault="000F2FB8"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p>
    <w:p w14:paraId="1CB44050" w14:textId="77777777" w:rsidR="000F2FB8" w:rsidRDefault="000F2FB8"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p>
    <w:p w14:paraId="7E411EC9" w14:textId="77777777" w:rsidR="000F2FB8" w:rsidRDefault="000F2FB8"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p>
    <w:p w14:paraId="78357B24" w14:textId="77777777" w:rsidR="000F2FB8" w:rsidRDefault="000F2FB8"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p>
    <w:p w14:paraId="4DA80A74" w14:textId="77777777" w:rsidR="000F2FB8" w:rsidRDefault="000F2FB8" w:rsidP="000F2FB8">
      <w:pPr>
        <w:pStyle w:val="ListParagraph"/>
        <w:spacing w:before="487" w:after="0" w:line="241" w:lineRule="atLeast"/>
        <w:ind w:left="626" w:right="-200"/>
        <w:jc w:val="both"/>
        <w:rPr>
          <w:rFonts w:ascii="Times New Roman" w:eastAsia="Times New Roman" w:hAnsi="Times New Roman" w:cs="Times New Roman"/>
          <w:color w:val="000000"/>
          <w:kern w:val="0"/>
          <w:lang w:val="en-US"/>
          <w14:ligatures w14:val="none"/>
        </w:rPr>
      </w:pPr>
    </w:p>
    <w:p w14:paraId="4BC41EFA" w14:textId="07E61DFF" w:rsidR="000F2FB8" w:rsidRPr="000F2FB8" w:rsidRDefault="000F2FB8" w:rsidP="000F2FB8">
      <w:pPr>
        <w:pStyle w:val="ListParagraph"/>
        <w:spacing w:before="487" w:after="0" w:line="241" w:lineRule="atLeast"/>
        <w:ind w:left="626"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 xml:space="preserve">                                                                     45</w:t>
      </w:r>
    </w:p>
    <w:p w14:paraId="6FCFEB9C" w14:textId="77777777" w:rsidR="006C5F9C" w:rsidRDefault="007C014A">
      <w:pPr>
        <w:spacing w:before="1160" w:after="0" w:line="240" w:lineRule="auto"/>
        <w:ind w:left="1446" w:right="-200"/>
        <w:jc w:val="both"/>
        <w:rPr>
          <w:rFonts w:ascii="Times New Roman" w:eastAsia="Times New Roman" w:hAnsi="Times New Roman" w:cs="Times New Roman"/>
          <w:kern w:val="0"/>
          <w:sz w:val="24"/>
          <w:szCs w:val="24"/>
          <w:lang w:val="en-US"/>
          <w14:ligatures w14:val="none"/>
        </w:rPr>
      </w:pPr>
      <w:r>
        <w:lastRenderedPageBreak/>
        <w:pict w14:anchorId="15D1E54D">
          <v:shape id="_x0000_i1028" type="#_x0000_t75" style="width:336.6pt;height:211.2pt" o:allowincell="f">
            <v:imagedata r:id="rId34" o:title=""/>
          </v:shape>
        </w:pict>
      </w:r>
    </w:p>
    <w:p w14:paraId="168EC473" w14:textId="77777777" w:rsidR="006C5F9C" w:rsidRDefault="00000000">
      <w:pPr>
        <w:spacing w:before="275" w:after="0" w:line="264" w:lineRule="atLeast"/>
        <w:ind w:left="3715"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6.3:</w:t>
      </w:r>
      <w:bookmarkStart w:id="5" w:name="_page24_x302.76_y335.15"/>
      <w:bookmarkEnd w:id="5"/>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Web</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page</w:t>
      </w:r>
    </w:p>
    <w:p w14:paraId="7E131E28" w14:textId="77777777" w:rsidR="006C5F9C" w:rsidRDefault="007C014A">
      <w:pPr>
        <w:spacing w:before="2488" w:after="0" w:line="240" w:lineRule="auto"/>
        <w:ind w:left="1446" w:right="-200"/>
        <w:jc w:val="both"/>
        <w:rPr>
          <w:rFonts w:ascii="Times New Roman" w:eastAsia="Times New Roman" w:hAnsi="Times New Roman" w:cs="Times New Roman"/>
          <w:kern w:val="0"/>
          <w:sz w:val="24"/>
          <w:szCs w:val="24"/>
          <w:lang w:val="en-US"/>
          <w14:ligatures w14:val="none"/>
        </w:rPr>
      </w:pPr>
      <w:r>
        <w:pict w14:anchorId="30568A9F">
          <v:shape id="_x0000_i1029" type="#_x0000_t75" style="width:337.8pt;height:224.4pt" o:allowincell="f">
            <v:imagedata r:id="rId35" o:title=""/>
          </v:shape>
        </w:pict>
      </w:r>
    </w:p>
    <w:p w14:paraId="3E78CF14" w14:textId="77777777" w:rsidR="006C5F9C" w:rsidRDefault="00000000">
      <w:pPr>
        <w:spacing w:before="276" w:after="0" w:line="264" w:lineRule="atLeast"/>
        <w:ind w:left="3757" w:right="-20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6.4:</w:t>
      </w:r>
      <w:bookmarkStart w:id="6" w:name="_page24_x304.87_y711.10"/>
      <w:bookmarkEnd w:id="6"/>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Api</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page</w:t>
      </w:r>
    </w:p>
    <w:p w14:paraId="42F50D24" w14:textId="77777777" w:rsidR="000F2FB8" w:rsidRDefault="000F2FB8">
      <w:pPr>
        <w:spacing w:before="276" w:after="0" w:line="264" w:lineRule="atLeast"/>
        <w:ind w:left="3757" w:right="-200"/>
        <w:jc w:val="both"/>
        <w:rPr>
          <w:rFonts w:ascii="Times New Roman" w:eastAsia="Times New Roman" w:hAnsi="Times New Roman" w:cs="Times New Roman"/>
          <w:color w:val="000000"/>
          <w:kern w:val="0"/>
          <w:sz w:val="24"/>
          <w:szCs w:val="24"/>
          <w:lang w:val="en-US"/>
          <w14:ligatures w14:val="none"/>
        </w:rPr>
      </w:pPr>
    </w:p>
    <w:p w14:paraId="571E775E" w14:textId="77777777" w:rsidR="000F2FB8" w:rsidRDefault="000F2FB8">
      <w:pPr>
        <w:spacing w:before="276" w:after="0" w:line="264" w:lineRule="atLeast"/>
        <w:ind w:left="3757" w:right="-200"/>
        <w:jc w:val="both"/>
        <w:rPr>
          <w:rFonts w:ascii="Times New Roman" w:eastAsia="Times New Roman" w:hAnsi="Times New Roman" w:cs="Times New Roman"/>
          <w:color w:val="000000"/>
          <w:kern w:val="0"/>
          <w:sz w:val="24"/>
          <w:szCs w:val="24"/>
          <w:lang w:val="en-US"/>
          <w14:ligatures w14:val="none"/>
        </w:rPr>
      </w:pPr>
    </w:p>
    <w:p w14:paraId="5ED2AA65" w14:textId="56E1A9FB" w:rsidR="000F2FB8" w:rsidRDefault="000F2FB8">
      <w:pPr>
        <w:spacing w:before="276" w:after="0" w:line="264" w:lineRule="atLeast"/>
        <w:ind w:left="3757"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                 46</w:t>
      </w:r>
    </w:p>
    <w:p w14:paraId="3BAD177F" w14:textId="77777777" w:rsidR="006C5F9C" w:rsidRDefault="007C014A">
      <w:pPr>
        <w:spacing w:before="389" w:after="0" w:line="240" w:lineRule="auto"/>
        <w:ind w:left="1446" w:right="-200"/>
        <w:jc w:val="both"/>
        <w:rPr>
          <w:rFonts w:ascii="Times New Roman" w:eastAsia="Times New Roman" w:hAnsi="Times New Roman" w:cs="Times New Roman"/>
          <w:kern w:val="0"/>
          <w:sz w:val="24"/>
          <w:szCs w:val="24"/>
          <w:lang w:val="en-US"/>
          <w14:ligatures w14:val="none"/>
        </w:rPr>
      </w:pPr>
      <w:r>
        <w:lastRenderedPageBreak/>
        <w:pict w14:anchorId="0310D2D4">
          <v:shape id="_x0000_i1030" type="#_x0000_t75" style="width:337.2pt;height:212.4pt" o:allowincell="f">
            <v:imagedata r:id="rId36" o:title=""/>
          </v:shape>
        </w:pict>
      </w:r>
    </w:p>
    <w:p w14:paraId="7A6B25D2" w14:textId="77777777" w:rsidR="006C5F9C" w:rsidRDefault="00000000">
      <w:pPr>
        <w:spacing w:before="275" w:after="0" w:line="264" w:lineRule="atLeast"/>
        <w:ind w:left="3411"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6.5:</w:t>
      </w:r>
      <w:bookmarkStart w:id="7" w:name="_page25_x287.57_y297.80"/>
      <w:bookmarkEnd w:id="7"/>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Statistics</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of</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bin</w:t>
      </w:r>
    </w:p>
    <w:p w14:paraId="7B96DC73" w14:textId="77777777" w:rsidR="006C5F9C" w:rsidRDefault="007C014A">
      <w:pPr>
        <w:spacing w:before="944" w:after="0" w:line="240" w:lineRule="auto"/>
        <w:ind w:left="1446" w:right="-200"/>
        <w:jc w:val="both"/>
        <w:rPr>
          <w:rFonts w:ascii="Times New Roman" w:eastAsia="Times New Roman" w:hAnsi="Times New Roman" w:cs="Times New Roman"/>
          <w:kern w:val="0"/>
          <w:sz w:val="24"/>
          <w:szCs w:val="24"/>
          <w:lang w:val="en-US"/>
          <w14:ligatures w14:val="none"/>
        </w:rPr>
      </w:pPr>
      <w:r>
        <w:pict w14:anchorId="3774B30F">
          <v:shape id="_x0000_i1031" type="#_x0000_t75" style="width:337.8pt;height:377.4pt" o:allowincell="f">
            <v:imagedata r:id="rId37" o:title=""/>
          </v:shape>
        </w:pict>
      </w:r>
    </w:p>
    <w:p w14:paraId="65942F05" w14:textId="77777777" w:rsidR="006C5F9C" w:rsidRDefault="00000000">
      <w:pPr>
        <w:spacing w:before="276" w:after="0" w:line="264" w:lineRule="atLeast"/>
        <w:ind w:left="3665" w:right="-20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Figure</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6.6:</w:t>
      </w:r>
      <w:bookmarkStart w:id="8" w:name="_page25_x300.24_y749.68"/>
      <w:bookmarkEnd w:id="8"/>
      <w:r>
        <w:rPr>
          <w:rFonts w:ascii="Times New Roman" w:eastAsia="Times New Roman" w:hAnsi="Times New Roman" w:cs="Times New Roman"/>
          <w:color w:val="000000"/>
          <w:spacing w:val="44"/>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Flow</w:t>
      </w:r>
      <w:r>
        <w:rPr>
          <w:rFonts w:ascii="Times New Roman" w:eastAsia="Times New Roman" w:hAnsi="Times New Roman" w:cs="Times New Roman"/>
          <w:color w:val="000000"/>
          <w:spacing w:val="18"/>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chart</w:t>
      </w:r>
    </w:p>
    <w:p w14:paraId="613C2CA5" w14:textId="50B61FE7" w:rsidR="000F2FB8" w:rsidRDefault="000F2FB8">
      <w:pPr>
        <w:spacing w:before="276" w:after="0" w:line="264" w:lineRule="atLeast"/>
        <w:ind w:left="3665"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                      47</w:t>
      </w:r>
    </w:p>
    <w:p w14:paraId="00DCCDC7" w14:textId="77777777" w:rsidR="00D44A96" w:rsidRPr="00D44A96" w:rsidRDefault="00D44A96" w:rsidP="00D44A96">
      <w:pPr>
        <w:spacing w:before="59" w:after="0" w:line="241" w:lineRule="atLeast"/>
        <w:ind w:right="-200"/>
        <w:jc w:val="both"/>
        <w:rPr>
          <w:rFonts w:ascii="Times New Roman" w:eastAsia="Times New Roman" w:hAnsi="Times New Roman" w:cs="Times New Roman"/>
          <w:kern w:val="0"/>
          <w:lang w:val="en-US"/>
          <w14:ligatures w14:val="none"/>
        </w:rPr>
      </w:pPr>
    </w:p>
    <w:p w14:paraId="31CF018B" w14:textId="77777777" w:rsidR="00D44A96" w:rsidRDefault="00D44A96" w:rsidP="00D44A96">
      <w:pPr>
        <w:spacing w:before="59" w:after="0" w:line="241" w:lineRule="atLeast"/>
        <w:ind w:left="351" w:right="-200"/>
        <w:jc w:val="both"/>
        <w:rPr>
          <w:rFonts w:ascii="Times New Roman" w:eastAsia="Times New Roman" w:hAnsi="Times New Roman" w:cs="Times New Roman"/>
          <w:color w:val="000000"/>
          <w:kern w:val="0"/>
          <w:lang w:val="en-US"/>
          <w14:ligatures w14:val="none"/>
        </w:rPr>
      </w:pPr>
    </w:p>
    <w:p w14:paraId="6D7AF874" w14:textId="77777777" w:rsidR="006C5F9C" w:rsidRDefault="00000000" w:rsidP="00D44A96">
      <w:pPr>
        <w:spacing w:before="59" w:after="0" w:line="241" w:lineRule="atLeast"/>
        <w:ind w:left="351"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#include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ThingSpeak.h</w:t>
      </w:r>
      <w:proofErr w:type="spellEnd"/>
      <w:r>
        <w:rPr>
          <w:rFonts w:ascii="Times New Roman" w:eastAsia="Times New Roman" w:hAnsi="Times New Roman" w:cs="Times New Roman"/>
          <w:color w:val="000000"/>
          <w:kern w:val="0"/>
          <w:lang w:val="en-US"/>
          <w14:ligatures w14:val="none"/>
        </w:rPr>
        <w:t>"</w:t>
      </w:r>
    </w:p>
    <w:p w14:paraId="219A6002" w14:textId="77777777" w:rsidR="006C5F9C" w:rsidRDefault="00000000">
      <w:pPr>
        <w:numPr>
          <w:ilvl w:val="0"/>
          <w:numId w:val="50"/>
        </w:num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include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&lt;ESP8266WiFi.h&gt;</w:t>
      </w:r>
    </w:p>
    <w:p w14:paraId="3A61F123"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w:t>
      </w:r>
      <w:proofErr w:type="gramStart"/>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Enter</w:t>
      </w:r>
      <w:proofErr w:type="gram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you</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Wi-Fi</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Details|||//</w:t>
      </w:r>
    </w:p>
    <w:p w14:paraId="5A6C9F55"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char</w:t>
      </w:r>
      <w:r>
        <w:rPr>
          <w:rFonts w:ascii="Times New Roman" w:eastAsia="Times New Roman" w:hAnsi="Times New Roman" w:cs="Times New Roman"/>
          <w:color w:val="000000"/>
          <w:spacing w:val="18"/>
          <w:kern w:val="0"/>
          <w:lang w:val="en-US"/>
          <w14:ligatures w14:val="none"/>
        </w:rPr>
        <w:t xml:space="preserve"> </w:t>
      </w:r>
      <w:proofErr w:type="spellStart"/>
      <w:proofErr w:type="gramStart"/>
      <w:r>
        <w:rPr>
          <w:rFonts w:ascii="Times New Roman" w:eastAsia="Times New Roman" w:hAnsi="Times New Roman" w:cs="Times New Roman"/>
          <w:color w:val="000000"/>
          <w:kern w:val="0"/>
          <w:lang w:val="en-US"/>
          <w14:ligatures w14:val="none"/>
        </w:rPr>
        <w:t>ssid</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"POCO";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//SSID</w:t>
      </w:r>
    </w:p>
    <w:p w14:paraId="142974FF" w14:textId="1C35F859"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char</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pass[</w:t>
      </w:r>
      <w:proofErr w:type="gram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spellStart"/>
      <w:r w:rsidR="00727180">
        <w:rPr>
          <w:rFonts w:ascii="Times New Roman" w:eastAsia="Times New Roman" w:hAnsi="Times New Roman" w:cs="Times New Roman"/>
          <w:color w:val="000000"/>
          <w:kern w:val="0"/>
          <w:lang w:val="en-US"/>
          <w14:ligatures w14:val="none"/>
        </w:rPr>
        <w:t>navyasree</w:t>
      </w:r>
      <w:proofErr w:type="spell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Password</w:t>
      </w:r>
    </w:p>
    <w:p w14:paraId="157A0A72"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w:t>
      </w:r>
    </w:p>
    <w:p w14:paraId="05EF668C"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const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trigger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16;</w:t>
      </w:r>
      <w:proofErr w:type="gramEnd"/>
    </w:p>
    <w:p w14:paraId="4C3DC600"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const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echo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5;</w:t>
      </w:r>
      <w:proofErr w:type="gramEnd"/>
    </w:p>
    <w:p w14:paraId="78E1D03A"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long</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T;</w:t>
      </w:r>
      <w:proofErr w:type="gramEnd"/>
    </w:p>
    <w:p w14:paraId="09FE464C"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oat</w:t>
      </w:r>
      <w:r>
        <w:rPr>
          <w:rFonts w:ascii="Times New Roman" w:eastAsia="Times New Roman" w:hAnsi="Times New Roman" w:cs="Times New Roman"/>
          <w:color w:val="000000"/>
          <w:spacing w:val="188"/>
          <w:kern w:val="0"/>
          <w:lang w:val="en-US"/>
          <w14:ligatures w14:val="none"/>
        </w:rPr>
        <w:t xml:space="preserve"> </w:t>
      </w:r>
      <w:proofErr w:type="spellStart"/>
      <w:proofErr w:type="gramStart"/>
      <w:r>
        <w:rPr>
          <w:rFonts w:ascii="Times New Roman" w:eastAsia="Times New Roman" w:hAnsi="Times New Roman" w:cs="Times New Roman"/>
          <w:color w:val="000000"/>
          <w:kern w:val="0"/>
          <w:lang w:val="en-US"/>
          <w14:ligatures w14:val="none"/>
        </w:rPr>
        <w:t>distanceCM</w:t>
      </w:r>
      <w:proofErr w:type="spellEnd"/>
      <w:r>
        <w:rPr>
          <w:rFonts w:ascii="Times New Roman" w:eastAsia="Times New Roman" w:hAnsi="Times New Roman" w:cs="Times New Roman"/>
          <w:color w:val="000000"/>
          <w:kern w:val="0"/>
          <w:lang w:val="en-US"/>
          <w14:ligatures w14:val="none"/>
        </w:rPr>
        <w:t>;</w:t>
      </w:r>
      <w:proofErr w:type="gramEnd"/>
    </w:p>
    <w:p w14:paraId="7ADB8395"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WiFiClient</w:t>
      </w:r>
      <w:proofErr w:type="spellEnd"/>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client;</w:t>
      </w:r>
      <w:proofErr w:type="gramEnd"/>
    </w:p>
    <w:p w14:paraId="5253F140"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unsigned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long</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myChannelField</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985327;</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Channel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ID</w:t>
      </w:r>
    </w:p>
    <w:p w14:paraId="795B037B"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const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ChannelField</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1;</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Which</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channel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write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data</w:t>
      </w:r>
    </w:p>
    <w:p w14:paraId="33A180B8" w14:textId="77777777" w:rsidR="006C5F9C" w:rsidRDefault="00000000">
      <w:pPr>
        <w:spacing w:before="1" w:after="0" w:line="406" w:lineRule="atLeast"/>
        <w:ind w:right="1497"/>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const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char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myWriteAPIKey</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"CU3LH9GYEPAMPKK7";</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Your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write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API</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Key void</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setup(</w:t>
      </w:r>
      <w:proofErr w:type="gramEnd"/>
      <w:r>
        <w:rPr>
          <w:rFonts w:ascii="Times New Roman" w:eastAsia="Times New Roman" w:hAnsi="Times New Roman" w:cs="Times New Roman"/>
          <w:color w:val="000000"/>
          <w:kern w:val="0"/>
          <w:lang w:val="en-US"/>
          <w14:ligatures w14:val="none"/>
        </w:rPr>
        <w:t>)</w:t>
      </w:r>
    </w:p>
    <w:p w14:paraId="55D3D036" w14:textId="77777777" w:rsidR="006C5F9C" w:rsidRDefault="00000000">
      <w:pPr>
        <w:spacing w:before="407" w:after="0" w:line="406" w:lineRule="atLeast"/>
        <w:ind w:right="6397"/>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Serial.begin</w:t>
      </w:r>
      <w:proofErr w:type="spellEnd"/>
      <w:r>
        <w:rPr>
          <w:rFonts w:ascii="Times New Roman" w:eastAsia="Times New Roman" w:hAnsi="Times New Roman" w:cs="Times New Roman"/>
          <w:color w:val="000000"/>
          <w:kern w:val="0"/>
          <w:lang w:val="en-US"/>
          <w14:ligatures w14:val="none"/>
        </w:rPr>
        <w:t xml:space="preserve">(115200); </w:t>
      </w:r>
      <w:proofErr w:type="spellStart"/>
      <w:proofErr w:type="gramStart"/>
      <w:r>
        <w:rPr>
          <w:rFonts w:ascii="Times New Roman" w:eastAsia="Times New Roman" w:hAnsi="Times New Roman" w:cs="Times New Roman"/>
          <w:color w:val="000000"/>
          <w:kern w:val="0"/>
          <w:lang w:val="en-US"/>
          <w14:ligatures w14:val="none"/>
        </w:rPr>
        <w:t>pinMode</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trigger,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OUTPUT); </w:t>
      </w:r>
      <w:proofErr w:type="spellStart"/>
      <w:r>
        <w:rPr>
          <w:rFonts w:ascii="Times New Roman" w:eastAsia="Times New Roman" w:hAnsi="Times New Roman" w:cs="Times New Roman"/>
          <w:color w:val="000000"/>
          <w:kern w:val="0"/>
          <w:lang w:val="en-US"/>
          <w14:ligatures w14:val="none"/>
        </w:rPr>
        <w:t>pinMode</w:t>
      </w:r>
      <w:proofErr w:type="spellEnd"/>
      <w:r>
        <w:rPr>
          <w:rFonts w:ascii="Times New Roman" w:eastAsia="Times New Roman" w:hAnsi="Times New Roman" w:cs="Times New Roman"/>
          <w:color w:val="000000"/>
          <w:kern w:val="0"/>
          <w:lang w:val="en-US"/>
          <w14:ligatures w14:val="none"/>
        </w:rPr>
        <w:t>(echo,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INPUT); </w:t>
      </w:r>
      <w:proofErr w:type="spellStart"/>
      <w:r>
        <w:rPr>
          <w:rFonts w:ascii="Times New Roman" w:eastAsia="Times New Roman" w:hAnsi="Times New Roman" w:cs="Times New Roman"/>
          <w:color w:val="000000"/>
          <w:kern w:val="0"/>
          <w:lang w:val="en-US"/>
          <w14:ligatures w14:val="none"/>
        </w:rPr>
        <w:t>WiFi.mode</w:t>
      </w:r>
      <w:proofErr w:type="spellEnd"/>
      <w:r>
        <w:rPr>
          <w:rFonts w:ascii="Times New Roman" w:eastAsia="Times New Roman" w:hAnsi="Times New Roman" w:cs="Times New Roman"/>
          <w:color w:val="000000"/>
          <w:kern w:val="0"/>
          <w:lang w:val="en-US"/>
          <w14:ligatures w14:val="none"/>
        </w:rPr>
        <w:t>(WIFI</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STA); </w:t>
      </w:r>
      <w:proofErr w:type="spellStart"/>
      <w:r>
        <w:rPr>
          <w:rFonts w:ascii="Times New Roman" w:eastAsia="Times New Roman" w:hAnsi="Times New Roman" w:cs="Times New Roman"/>
          <w:color w:val="000000"/>
          <w:kern w:val="0"/>
          <w:lang w:val="en-US"/>
          <w14:ligatures w14:val="none"/>
        </w:rPr>
        <w:t>ThingSpeak.begin</w:t>
      </w:r>
      <w:proofErr w:type="spellEnd"/>
      <w:r>
        <w:rPr>
          <w:rFonts w:ascii="Times New Roman" w:eastAsia="Times New Roman" w:hAnsi="Times New Roman" w:cs="Times New Roman"/>
          <w:color w:val="000000"/>
          <w:kern w:val="0"/>
          <w:lang w:val="en-US"/>
          <w14:ligatures w14:val="none"/>
        </w:rPr>
        <w:t>(client);</w:t>
      </w:r>
    </w:p>
    <w:p w14:paraId="39E77864" w14:textId="77777777" w:rsidR="006C5F9C" w:rsidRDefault="00000000">
      <w:pPr>
        <w:spacing w:before="572"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void</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spacing w:val="1"/>
          <w:kern w:val="0"/>
          <w:lang w:val="en-US"/>
          <w14:ligatures w14:val="none"/>
        </w:rPr>
        <w:t>loop(</w:t>
      </w:r>
      <w:proofErr w:type="gramEnd"/>
      <w:r>
        <w:rPr>
          <w:rFonts w:ascii="Times New Roman" w:eastAsia="Times New Roman" w:hAnsi="Times New Roman" w:cs="Times New Roman"/>
          <w:color w:val="000000"/>
          <w:spacing w:val="1"/>
          <w:kern w:val="0"/>
          <w:lang w:val="en-US"/>
          <w14:ligatures w14:val="none"/>
        </w:rPr>
        <w:t>)</w:t>
      </w:r>
    </w:p>
    <w:p w14:paraId="000266D4" w14:textId="77777777" w:rsidR="006C5F9C" w:rsidRDefault="00000000">
      <w:pPr>
        <w:spacing w:before="572"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if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WiFi.status</w:t>
      </w:r>
      <w:proofErr w:type="spellEnd"/>
      <w:r>
        <w:rPr>
          <w:rFonts w:ascii="Times New Roman" w:eastAsia="Times New Roman" w:hAnsi="Times New Roman" w:cs="Times New Roman"/>
          <w:color w:val="000000"/>
          <w:kern w:val="0"/>
          <w:lang w:val="en-US"/>
          <w14:ligatures w14:val="none"/>
        </w:rPr>
        <w:t>(</w:t>
      </w:r>
      <w:proofErr w:type="gramStart"/>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CONNECTED)</w:t>
      </w:r>
    </w:p>
    <w:p w14:paraId="772F85F7" w14:textId="77777777" w:rsidR="006C5F9C" w:rsidRDefault="00000000">
      <w:pPr>
        <w:spacing w:before="407" w:after="0" w:line="406" w:lineRule="atLeast"/>
        <w:ind w:right="4710"/>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Serial.print</w:t>
      </w:r>
      <w:proofErr w:type="spellEnd"/>
      <w:r>
        <w:rPr>
          <w:rFonts w:ascii="Times New Roman" w:eastAsia="Times New Roman" w:hAnsi="Times New Roman" w:cs="Times New Roman"/>
          <w:color w:val="000000"/>
          <w:kern w:val="0"/>
          <w:lang w:val="en-US"/>
          <w14:ligatures w14:val="none"/>
        </w:rPr>
        <w:t>("Attempting</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connect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SSID: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Serial.println</w:t>
      </w:r>
      <w:proofErr w:type="spellEnd"/>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ssid</w:t>
      </w:r>
      <w:proofErr w:type="spellEnd"/>
      <w:proofErr w:type="gramStart"/>
      <w:r>
        <w:rPr>
          <w:rFonts w:ascii="Times New Roman" w:eastAsia="Times New Roman" w:hAnsi="Times New Roman" w:cs="Times New Roman"/>
          <w:color w:val="000000"/>
          <w:kern w:val="0"/>
          <w:lang w:val="en-US"/>
          <w14:ligatures w14:val="none"/>
        </w:rPr>
        <w:t>);</w:t>
      </w:r>
      <w:proofErr w:type="gramEnd"/>
    </w:p>
    <w:p w14:paraId="75334259"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while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WiFi.status</w:t>
      </w:r>
      <w:proofErr w:type="spellEnd"/>
      <w:r>
        <w:rPr>
          <w:rFonts w:ascii="Times New Roman" w:eastAsia="Times New Roman" w:hAnsi="Times New Roman" w:cs="Times New Roman"/>
          <w:color w:val="000000"/>
          <w:kern w:val="0"/>
          <w:lang w:val="en-US"/>
          <w14:ligatures w14:val="none"/>
        </w:rPr>
        <w:t>(</w:t>
      </w:r>
      <w:proofErr w:type="gramStart"/>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CONNECTED)</w:t>
      </w:r>
    </w:p>
    <w:p w14:paraId="1379F6FD" w14:textId="77777777" w:rsidR="000F2FB8" w:rsidRDefault="00000000">
      <w:pPr>
        <w:spacing w:before="407" w:after="0" w:line="406" w:lineRule="atLeast"/>
        <w:ind w:right="6924"/>
        <w:rPr>
          <w:rFonts w:ascii="Times New Roman" w:eastAsia="Times New Roman" w:hAnsi="Times New Roman" w:cs="Times New Roman"/>
          <w:color w:val="000000"/>
          <w:kern w:val="0"/>
          <w:lang w:val="en-US"/>
          <w14:ligatures w14:val="none"/>
        </w:rPr>
      </w:pPr>
      <w:proofErr w:type="spellStart"/>
      <w:r>
        <w:rPr>
          <w:rFonts w:ascii="Times New Roman" w:eastAsia="Times New Roman" w:hAnsi="Times New Roman" w:cs="Times New Roman"/>
          <w:color w:val="000000"/>
          <w:kern w:val="0"/>
          <w:lang w:val="en-US"/>
          <w14:ligatures w14:val="none"/>
        </w:rPr>
        <w:t>WiFi.begin</w:t>
      </w:r>
      <w:proofErr w:type="spellEnd"/>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ssid</w:t>
      </w:r>
      <w:proofErr w:type="spell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pass</w:t>
      </w:r>
      <w:proofErr w:type="gramStart"/>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 xml:space="preserve"> </w:t>
      </w:r>
    </w:p>
    <w:p w14:paraId="0637C579" w14:textId="50A5D8DD" w:rsidR="000F2FB8" w:rsidRDefault="000F2FB8">
      <w:pPr>
        <w:spacing w:before="407" w:after="0" w:line="406" w:lineRule="atLeast"/>
        <w:ind w:right="6924"/>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w:t>
      </w:r>
    </w:p>
    <w:p w14:paraId="140A1711" w14:textId="49050247" w:rsidR="000F2FB8" w:rsidRDefault="00000000">
      <w:pPr>
        <w:spacing w:before="407" w:after="0" w:line="406" w:lineRule="atLeast"/>
        <w:ind w:right="6924"/>
        <w:rPr>
          <w:rFonts w:ascii="Times New Roman" w:eastAsia="Times New Roman" w:hAnsi="Times New Roman" w:cs="Times New Roman"/>
          <w:color w:val="000000"/>
          <w:kern w:val="0"/>
          <w:lang w:val="en-US"/>
          <w14:ligatures w14:val="none"/>
        </w:rPr>
      </w:pPr>
      <w:proofErr w:type="spellStart"/>
      <w:r>
        <w:rPr>
          <w:rFonts w:ascii="Times New Roman" w:eastAsia="Times New Roman" w:hAnsi="Times New Roman" w:cs="Times New Roman"/>
          <w:color w:val="000000"/>
          <w:kern w:val="0"/>
          <w:lang w:val="en-US"/>
          <w14:ligatures w14:val="none"/>
        </w:rPr>
        <w:lastRenderedPageBreak/>
        <w:t>Serial.print</w:t>
      </w:r>
      <w:proofErr w:type="spellEnd"/>
      <w:r>
        <w:rPr>
          <w:rFonts w:ascii="Times New Roman" w:eastAsia="Times New Roman" w:hAnsi="Times New Roman" w:cs="Times New Roman"/>
          <w:color w:val="000000"/>
          <w:kern w:val="0"/>
          <w:lang w:val="en-US"/>
          <w14:ligatures w14:val="none"/>
        </w:rPr>
        <w:t>("."</w:t>
      </w:r>
      <w:proofErr w:type="gramStart"/>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 xml:space="preserve"> </w:t>
      </w:r>
    </w:p>
    <w:p w14:paraId="0DE1E876" w14:textId="33E67450" w:rsidR="000F2FB8" w:rsidRDefault="000F2FB8">
      <w:pPr>
        <w:spacing w:before="407" w:after="0" w:line="406" w:lineRule="atLeast"/>
        <w:ind w:right="6924"/>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w:t>
      </w:r>
    </w:p>
    <w:p w14:paraId="7C43F286" w14:textId="6223AE48" w:rsidR="000F2FB8" w:rsidRPr="000F2FB8" w:rsidRDefault="00000000">
      <w:pPr>
        <w:spacing w:before="407" w:after="0" w:line="406" w:lineRule="atLeast"/>
        <w:ind w:right="6924"/>
        <w:rPr>
          <w:rFonts w:ascii="Times New Roman" w:eastAsia="Times New Roman" w:hAnsi="Times New Roman" w:cs="Times New Roman"/>
          <w:color w:val="000000"/>
          <w:kern w:val="0"/>
          <w:lang w:val="en-US"/>
          <w14:ligatures w14:val="none"/>
        </w:rPr>
      </w:pPr>
      <w:proofErr w:type="gramStart"/>
      <w:r>
        <w:rPr>
          <w:rFonts w:ascii="Times New Roman" w:eastAsia="Times New Roman" w:hAnsi="Times New Roman" w:cs="Times New Roman"/>
          <w:color w:val="000000"/>
          <w:kern w:val="0"/>
          <w:lang w:val="en-US"/>
          <w14:ligatures w14:val="none"/>
        </w:rPr>
        <w:t>delay(</w:t>
      </w:r>
      <w:proofErr w:type="gramEnd"/>
      <w:r>
        <w:rPr>
          <w:rFonts w:ascii="Times New Roman" w:eastAsia="Times New Roman" w:hAnsi="Times New Roman" w:cs="Times New Roman"/>
          <w:color w:val="000000"/>
          <w:kern w:val="0"/>
          <w:lang w:val="en-US"/>
          <w14:ligatures w14:val="none"/>
        </w:rPr>
        <w:t>5000);</w:t>
      </w:r>
    </w:p>
    <w:p w14:paraId="7804E2CA" w14:textId="77777777" w:rsidR="006C5F9C" w:rsidRDefault="00000000">
      <w:pPr>
        <w:spacing w:before="572"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Serial.println</w:t>
      </w:r>
      <w:proofErr w:type="spellEnd"/>
      <w:r>
        <w:rPr>
          <w:rFonts w:ascii="Times New Roman" w:eastAsia="Times New Roman" w:hAnsi="Times New Roman" w:cs="Times New Roman"/>
          <w:color w:val="000000"/>
          <w:kern w:val="0"/>
          <w:lang w:val="en-US"/>
          <w14:ligatures w14:val="none"/>
        </w:rPr>
        <w:t>(Connected."</w:t>
      </w:r>
      <w:proofErr w:type="gramStart"/>
      <w:r>
        <w:rPr>
          <w:rFonts w:ascii="Times New Roman" w:eastAsia="Times New Roman" w:hAnsi="Times New Roman" w:cs="Times New Roman"/>
          <w:color w:val="000000"/>
          <w:kern w:val="0"/>
          <w:lang w:val="en-US"/>
          <w14:ligatures w14:val="none"/>
        </w:rPr>
        <w:t>);</w:t>
      </w:r>
      <w:proofErr w:type="gramEnd"/>
    </w:p>
    <w:p w14:paraId="6E7D4F9F" w14:textId="77777777" w:rsidR="006C5F9C" w:rsidRDefault="00000000">
      <w:pPr>
        <w:spacing w:before="59" w:after="0" w:line="241" w:lineRule="atLeast"/>
        <w:ind w:right="-200"/>
        <w:jc w:val="both"/>
        <w:rPr>
          <w:rFonts w:ascii="Times New Roman" w:eastAsia="Times New Roman" w:hAnsi="Times New Roman" w:cs="Times New Roman"/>
          <w:kern w:val="0"/>
          <w:lang w:val="en-US"/>
          <w14:ligatures w14:val="none"/>
        </w:rPr>
      </w:pPr>
      <w:proofErr w:type="spellStart"/>
      <w:proofErr w:type="gramStart"/>
      <w:r>
        <w:rPr>
          <w:rFonts w:ascii="Times New Roman" w:eastAsia="Times New Roman" w:hAnsi="Times New Roman" w:cs="Times New Roman"/>
          <w:color w:val="000000"/>
          <w:kern w:val="0"/>
          <w:lang w:val="en-US"/>
          <w14:ligatures w14:val="none"/>
        </w:rPr>
        <w:t>digitalWrite</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trigger,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LOW);</w:t>
      </w:r>
    </w:p>
    <w:p w14:paraId="58648ADC"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gramStart"/>
      <w:r>
        <w:rPr>
          <w:rFonts w:ascii="Times New Roman" w:eastAsia="Times New Roman" w:hAnsi="Times New Roman" w:cs="Times New Roman"/>
          <w:color w:val="000000"/>
          <w:kern w:val="0"/>
          <w:lang w:val="en-US"/>
          <w14:ligatures w14:val="none"/>
        </w:rPr>
        <w:t>delay(</w:t>
      </w:r>
      <w:proofErr w:type="gramEnd"/>
      <w:r>
        <w:rPr>
          <w:rFonts w:ascii="Times New Roman" w:eastAsia="Times New Roman" w:hAnsi="Times New Roman" w:cs="Times New Roman"/>
          <w:color w:val="000000"/>
          <w:kern w:val="0"/>
          <w:lang w:val="en-US"/>
          <w14:ligatures w14:val="none"/>
        </w:rPr>
        <w:t>1);</w:t>
      </w:r>
    </w:p>
    <w:p w14:paraId="242FFCC1"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proofErr w:type="gramStart"/>
      <w:r>
        <w:rPr>
          <w:rFonts w:ascii="Times New Roman" w:eastAsia="Times New Roman" w:hAnsi="Times New Roman" w:cs="Times New Roman"/>
          <w:color w:val="000000"/>
          <w:kern w:val="0"/>
          <w:lang w:val="en-US"/>
          <w14:ligatures w14:val="none"/>
        </w:rPr>
        <w:t>digitalWrite</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trigger,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HIGH);</w:t>
      </w:r>
    </w:p>
    <w:p w14:paraId="600041FE"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proofErr w:type="gramStart"/>
      <w:r>
        <w:rPr>
          <w:rFonts w:ascii="Times New Roman" w:eastAsia="Times New Roman" w:hAnsi="Times New Roman" w:cs="Times New Roman"/>
          <w:color w:val="000000"/>
          <w:kern w:val="0"/>
          <w:lang w:val="en-US"/>
          <w14:ligatures w14:val="none"/>
        </w:rPr>
        <w:t>delayMicroseconds</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10);</w:t>
      </w:r>
    </w:p>
    <w:p w14:paraId="04F08ADD"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proofErr w:type="gramStart"/>
      <w:r>
        <w:rPr>
          <w:rFonts w:ascii="Times New Roman" w:eastAsia="Times New Roman" w:hAnsi="Times New Roman" w:cs="Times New Roman"/>
          <w:color w:val="000000"/>
          <w:kern w:val="0"/>
          <w:lang w:val="en-US"/>
          <w14:ligatures w14:val="none"/>
        </w:rPr>
        <w:t>digitalWrite</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trigger,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LOW);</w:t>
      </w:r>
    </w:p>
    <w:p w14:paraId="1B0BEEBE"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proofErr w:type="gramStart"/>
      <w:r>
        <w:rPr>
          <w:rFonts w:ascii="Times New Roman" w:eastAsia="Times New Roman" w:hAnsi="Times New Roman" w:cs="Times New Roman"/>
          <w:color w:val="000000"/>
          <w:kern w:val="0"/>
          <w:lang w:val="en-US"/>
          <w14:ligatures w14:val="none"/>
        </w:rPr>
        <w:t>pulseIn</w:t>
      </w:r>
      <w:proofErr w:type="spellEnd"/>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kern w:val="0"/>
          <w:lang w:val="en-US"/>
          <w14:ligatures w14:val="none"/>
        </w:rPr>
        <w:t>echo,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HIGH);</w:t>
      </w:r>
    </w:p>
    <w:p w14:paraId="33D2BA2D"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distanceCM</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0.034;</w:t>
      </w:r>
      <w:proofErr w:type="gramEnd"/>
    </w:p>
    <w:p w14:paraId="363D314E"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distanceCM</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distanceCM</w:t>
      </w:r>
      <w:proofErr w:type="spellEnd"/>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2;</w:t>
      </w:r>
      <w:proofErr w:type="gramEnd"/>
    </w:p>
    <w:p w14:paraId="649958D2"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Serial.print</w:t>
      </w:r>
      <w:proofErr w:type="spellEnd"/>
      <w:r>
        <w:rPr>
          <w:rFonts w:ascii="Times New Roman" w:eastAsia="Times New Roman" w:hAnsi="Times New Roman" w:cs="Times New Roman"/>
          <w:color w:val="000000"/>
          <w:kern w:val="0"/>
          <w:lang w:val="en-US"/>
          <w14:ligatures w14:val="none"/>
        </w:rPr>
        <w:t>("Distance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cm:</w:t>
      </w:r>
      <w:r>
        <w:rPr>
          <w:rFonts w:ascii="Times New Roman" w:eastAsia="Times New Roman" w:hAnsi="Times New Roman" w:cs="Times New Roman"/>
          <w:color w:val="000000"/>
          <w:spacing w:val="42"/>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Start"/>
      <w:r>
        <w:rPr>
          <w:rFonts w:ascii="Times New Roman" w:eastAsia="Times New Roman" w:hAnsi="Times New Roman" w:cs="Times New Roman"/>
          <w:color w:val="000000"/>
          <w:kern w:val="0"/>
          <w:lang w:val="en-US"/>
          <w14:ligatures w14:val="none"/>
        </w:rPr>
        <w:t>);</w:t>
      </w:r>
      <w:proofErr w:type="gramEnd"/>
    </w:p>
    <w:p w14:paraId="69F1682C" w14:textId="77777777" w:rsidR="006C5F9C" w:rsidRDefault="00000000">
      <w:pPr>
        <w:spacing w:before="165" w:after="0" w:line="241" w:lineRule="atLeast"/>
        <w:ind w:right="-200"/>
        <w:jc w:val="both"/>
        <w:rPr>
          <w:rFonts w:ascii="Times New Roman" w:eastAsia="Times New Roman" w:hAnsi="Times New Roman" w:cs="Times New Roman"/>
          <w:kern w:val="0"/>
          <w:lang w:val="en-US"/>
          <w14:ligatures w14:val="none"/>
        </w:rPr>
      </w:pPr>
      <w:proofErr w:type="spellStart"/>
      <w:r>
        <w:rPr>
          <w:rFonts w:ascii="Times New Roman" w:eastAsia="Times New Roman" w:hAnsi="Times New Roman" w:cs="Times New Roman"/>
          <w:color w:val="000000"/>
          <w:kern w:val="0"/>
          <w:lang w:val="en-US"/>
          <w14:ligatures w14:val="none"/>
        </w:rPr>
        <w:t>Serial.println</w:t>
      </w:r>
      <w:proofErr w:type="spellEnd"/>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distanceCM</w:t>
      </w:r>
      <w:proofErr w:type="spellEnd"/>
      <w:proofErr w:type="gramStart"/>
      <w:r>
        <w:rPr>
          <w:rFonts w:ascii="Times New Roman" w:eastAsia="Times New Roman" w:hAnsi="Times New Roman" w:cs="Times New Roman"/>
          <w:color w:val="000000"/>
          <w:kern w:val="0"/>
          <w:lang w:val="en-US"/>
          <w14:ligatures w14:val="none"/>
        </w:rPr>
        <w:t>);</w:t>
      </w:r>
      <w:proofErr w:type="gramEnd"/>
    </w:p>
    <w:p w14:paraId="3A7F5390" w14:textId="77777777" w:rsidR="006C5F9C" w:rsidRDefault="00000000" w:rsidP="000E49D8">
      <w:pPr>
        <w:spacing w:before="1" w:after="0" w:line="406" w:lineRule="atLeast"/>
        <w:ind w:right="1223"/>
        <w:rPr>
          <w:rFonts w:ascii="Times New Roman" w:eastAsia="Times New Roman" w:hAnsi="Times New Roman" w:cs="Times New Roman"/>
          <w:color w:val="000000"/>
          <w:kern w:val="0"/>
          <w:lang w:val="en-US"/>
          <w14:ligatures w14:val="none"/>
        </w:rPr>
      </w:pPr>
      <w:proofErr w:type="spellStart"/>
      <w:r>
        <w:rPr>
          <w:rFonts w:ascii="Times New Roman" w:eastAsia="Times New Roman" w:hAnsi="Times New Roman" w:cs="Times New Roman"/>
          <w:color w:val="000000"/>
          <w:kern w:val="0"/>
          <w:lang w:val="en-US"/>
          <w14:ligatures w14:val="none"/>
        </w:rPr>
        <w:t>ThingSpeak.writeField</w:t>
      </w:r>
      <w:proofErr w:type="spellEnd"/>
      <w:r>
        <w:rPr>
          <w:rFonts w:ascii="Times New Roman" w:eastAsia="Times New Roman" w:hAnsi="Times New Roman" w:cs="Times New Roman"/>
          <w:color w:val="000000"/>
          <w:kern w:val="0"/>
          <w:lang w:val="en-US"/>
          <w14:ligatures w14:val="none"/>
        </w:rPr>
        <w:t>(</w:t>
      </w:r>
      <w:proofErr w:type="spellStart"/>
      <w:r>
        <w:rPr>
          <w:rFonts w:ascii="Times New Roman" w:eastAsia="Times New Roman" w:hAnsi="Times New Roman" w:cs="Times New Roman"/>
          <w:color w:val="000000"/>
          <w:kern w:val="0"/>
          <w:lang w:val="en-US"/>
          <w14:ligatures w14:val="none"/>
        </w:rPr>
        <w:t>myChannelField</w:t>
      </w:r>
      <w:proofErr w:type="spell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ChannelField</w:t>
      </w:r>
      <w:proofErr w:type="spell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distanceCM</w:t>
      </w:r>
      <w:proofErr w:type="spellEnd"/>
      <w:r>
        <w:rPr>
          <w:rFonts w:ascii="Times New Roman" w:eastAsia="Times New Roman" w:hAnsi="Times New Roman" w:cs="Times New Roman"/>
          <w:color w:val="000000"/>
          <w:kern w:val="0"/>
          <w:lang w:val="en-US"/>
          <w14:ligatures w14:val="none"/>
        </w:rPr>
        <w:t>,</w:t>
      </w:r>
      <w:r>
        <w:rPr>
          <w:rFonts w:ascii="Times New Roman" w:eastAsia="Times New Roman" w:hAnsi="Times New Roman" w:cs="Times New Roman"/>
          <w:color w:val="000000"/>
          <w:spacing w:val="18"/>
          <w:kern w:val="0"/>
          <w:lang w:val="en-US"/>
          <w14:ligatures w14:val="none"/>
        </w:rPr>
        <w:t xml:space="preserve"> </w:t>
      </w:r>
      <w:proofErr w:type="spellStart"/>
      <w:r>
        <w:rPr>
          <w:rFonts w:ascii="Times New Roman" w:eastAsia="Times New Roman" w:hAnsi="Times New Roman" w:cs="Times New Roman"/>
          <w:color w:val="000000"/>
          <w:kern w:val="0"/>
          <w:lang w:val="en-US"/>
          <w14:ligatures w14:val="none"/>
        </w:rPr>
        <w:t>myWriteAPIKey</w:t>
      </w:r>
      <w:proofErr w:type="spellEnd"/>
      <w:r>
        <w:rPr>
          <w:rFonts w:ascii="Times New Roman" w:eastAsia="Times New Roman" w:hAnsi="Times New Roman" w:cs="Times New Roman"/>
          <w:color w:val="000000"/>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delay(</w:t>
      </w:r>
      <w:proofErr w:type="gramEnd"/>
      <w:r>
        <w:rPr>
          <w:rFonts w:ascii="Times New Roman" w:eastAsia="Times New Roman" w:hAnsi="Times New Roman" w:cs="Times New Roman"/>
          <w:color w:val="000000"/>
          <w:kern w:val="0"/>
          <w:lang w:val="en-US"/>
          <w14:ligatures w14:val="none"/>
        </w:rPr>
        <w:t>100</w:t>
      </w:r>
      <w:r w:rsidR="001B1FC4">
        <w:rPr>
          <w:rFonts w:ascii="Times New Roman" w:eastAsia="Times New Roman" w:hAnsi="Times New Roman" w:cs="Times New Roman"/>
          <w:color w:val="000000"/>
          <w:kern w:val="0"/>
          <w:lang w:val="en-US"/>
          <w14:ligatures w14:val="none"/>
        </w:rPr>
        <w:t>)</w:t>
      </w:r>
    </w:p>
    <w:p w14:paraId="6BEBC493"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2E12452A"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68907F82"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4D6EB5A5"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1F91DE6C"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5F14AC72"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269E77A8"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317FEF5B"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01A0B8D0"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32913E49"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270E4EC3"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207E8465"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7E83D0DB"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1DFA468E"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0CA167ED" w14:textId="77777777"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p>
    <w:p w14:paraId="100E9928" w14:textId="7B81962D" w:rsidR="000F2FB8" w:rsidRDefault="000F2FB8" w:rsidP="000E49D8">
      <w:pPr>
        <w:spacing w:before="1" w:after="0" w:line="406" w:lineRule="atLeast"/>
        <w:ind w:right="1223"/>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49</w:t>
      </w:r>
    </w:p>
    <w:p w14:paraId="6D3651CC" w14:textId="51166A47" w:rsidR="000F2FB8" w:rsidRPr="000E49D8" w:rsidRDefault="000F2FB8" w:rsidP="000E49D8">
      <w:pPr>
        <w:spacing w:before="1" w:after="0" w:line="406" w:lineRule="atLeast"/>
        <w:ind w:right="1223"/>
        <w:rPr>
          <w:rFonts w:ascii="Times New Roman" w:eastAsia="Times New Roman" w:hAnsi="Times New Roman" w:cs="Times New Roman"/>
          <w:kern w:val="0"/>
          <w:lang w:val="en-US"/>
          <w14:ligatures w14:val="none"/>
        </w:rPr>
        <w:sectPr w:rsidR="000F2FB8" w:rsidRPr="000E49D8" w:rsidSect="004E16B5">
          <w:headerReference w:type="even" r:id="rId38"/>
          <w:headerReference w:type="default" r:id="rId39"/>
          <w:footerReference w:type="even" r:id="rId40"/>
          <w:footerReference w:type="default" r:id="rId41"/>
          <w:pgSz w:w="11906" w:h="16838"/>
          <w:pgMar w:top="1120" w:right="1605" w:bottom="1220" w:left="1134" w:header="720" w:footer="480" w:gutter="0"/>
          <w:pgBorders w:offsetFrom="page">
            <w:top w:val="single" w:sz="4" w:space="24" w:color="auto"/>
            <w:left w:val="single" w:sz="4" w:space="24" w:color="auto"/>
            <w:bottom w:val="single" w:sz="4" w:space="24" w:color="auto"/>
            <w:right w:val="single" w:sz="4" w:space="24" w:color="auto"/>
          </w:pgBorders>
          <w:pgNumType w:start="16"/>
          <w:cols w:space="720"/>
          <w15:footnoteColumns w:val="1"/>
        </w:sectPr>
      </w:pPr>
      <w:r>
        <w:rPr>
          <w:rFonts w:ascii="Times New Roman" w:eastAsia="Times New Roman" w:hAnsi="Times New Roman" w:cs="Times New Roman"/>
          <w:color w:val="000000"/>
          <w:kern w:val="0"/>
          <w:lang w:val="en-US"/>
          <w14:ligatures w14:val="none"/>
        </w:rPr>
        <w:lastRenderedPageBreak/>
        <w:t xml:space="preserve">    </w:t>
      </w:r>
    </w:p>
    <w:p w14:paraId="57ECFBF0" w14:textId="3EA61E0A" w:rsidR="006C5F9C" w:rsidRDefault="000F2FB8">
      <w:pPr>
        <w:spacing w:before="520" w:after="0" w:line="548" w:lineRule="atLeast"/>
        <w:ind w:right="-200"/>
        <w:jc w:val="both"/>
        <w:rPr>
          <w:rFonts w:ascii="Times New Roman" w:eastAsia="Times New Roman" w:hAnsi="Times New Roman" w:cs="Times New Roman"/>
          <w:kern w:val="0"/>
          <w:sz w:val="50"/>
          <w:szCs w:val="50"/>
          <w:lang w:val="en-US"/>
          <w14:ligatures w14:val="none"/>
        </w:rPr>
      </w:pPr>
      <w:r>
        <w:rPr>
          <w:rFonts w:ascii="Times New Roman" w:eastAsia="Times New Roman" w:hAnsi="Times New Roman" w:cs="Times New Roman"/>
          <w:color w:val="000000"/>
          <w:kern w:val="0"/>
          <w:sz w:val="50"/>
          <w:szCs w:val="50"/>
          <w:lang w:val="en-US"/>
          <w14:ligatures w14:val="none"/>
        </w:rPr>
        <w:lastRenderedPageBreak/>
        <w:t>Ad</w:t>
      </w:r>
      <w:r w:rsidR="00000000">
        <w:rPr>
          <w:rFonts w:ascii="Times New Roman" w:eastAsia="Times New Roman" w:hAnsi="Times New Roman" w:cs="Times New Roman"/>
          <w:color w:val="000000"/>
          <w:kern w:val="0"/>
          <w:sz w:val="50"/>
          <w:szCs w:val="50"/>
          <w:lang w:val="en-US"/>
          <w14:ligatures w14:val="none"/>
        </w:rPr>
        <w:t>vantages</w:t>
      </w:r>
      <w:bookmarkStart w:id="9" w:name="_page28_x56.69_y56.69"/>
      <w:bookmarkEnd w:id="9"/>
      <w:r w:rsidR="00000000">
        <w:rPr>
          <w:rFonts w:ascii="Times New Roman" w:eastAsia="Times New Roman" w:hAnsi="Times New Roman" w:cs="Times New Roman"/>
          <w:color w:val="000000"/>
          <w:spacing w:val="62"/>
          <w:kern w:val="0"/>
          <w:sz w:val="50"/>
          <w:szCs w:val="50"/>
          <w:lang w:val="en-US"/>
          <w14:ligatures w14:val="none"/>
        </w:rPr>
        <w:t xml:space="preserve"> </w:t>
      </w:r>
      <w:r w:rsidR="00000000">
        <w:rPr>
          <w:rFonts w:ascii="Times New Roman" w:eastAsia="Times New Roman" w:hAnsi="Times New Roman" w:cs="Times New Roman"/>
          <w:color w:val="000000"/>
          <w:kern w:val="0"/>
          <w:sz w:val="50"/>
          <w:szCs w:val="50"/>
          <w:lang w:val="en-US"/>
          <w14:ligatures w14:val="none"/>
        </w:rPr>
        <w:t>&amp;</w:t>
      </w:r>
      <w:r w:rsidR="00000000">
        <w:rPr>
          <w:rFonts w:ascii="Times New Roman" w:eastAsia="Times New Roman" w:hAnsi="Times New Roman" w:cs="Times New Roman"/>
          <w:color w:val="000000"/>
          <w:spacing w:val="62"/>
          <w:kern w:val="0"/>
          <w:sz w:val="50"/>
          <w:szCs w:val="50"/>
          <w:lang w:val="en-US"/>
          <w14:ligatures w14:val="none"/>
        </w:rPr>
        <w:t xml:space="preserve"> </w:t>
      </w:r>
      <w:r w:rsidR="00000000">
        <w:rPr>
          <w:rFonts w:ascii="Times New Roman" w:eastAsia="Times New Roman" w:hAnsi="Times New Roman" w:cs="Times New Roman"/>
          <w:color w:val="000000"/>
          <w:kern w:val="0"/>
          <w:sz w:val="50"/>
          <w:szCs w:val="50"/>
          <w:lang w:val="en-US"/>
          <w14:ligatures w14:val="none"/>
        </w:rPr>
        <w:t>Disadvantages</w:t>
      </w:r>
    </w:p>
    <w:p w14:paraId="398A17B4" w14:textId="77777777" w:rsidR="006C5F9C" w:rsidRDefault="00000000">
      <w:pPr>
        <w:numPr>
          <w:ilvl w:val="0"/>
          <w:numId w:val="51"/>
        </w:numPr>
        <w:spacing w:before="1041" w:after="0" w:line="381" w:lineRule="atLeast"/>
        <w:ind w:right="-200"/>
        <w:jc w:val="both"/>
        <w:rPr>
          <w:rFonts w:ascii="Times New Roman" w:eastAsia="Times New Roman" w:hAnsi="Times New Roman" w:cs="Times New Roman"/>
          <w:kern w:val="0"/>
          <w:sz w:val="34"/>
          <w:szCs w:val="34"/>
          <w:lang w:val="en-US"/>
          <w14:ligatures w14:val="none"/>
        </w:rPr>
      </w:pPr>
      <w:r>
        <w:rPr>
          <w:rFonts w:ascii="Times New Roman" w:eastAsia="Times New Roman" w:hAnsi="Times New Roman" w:cs="Times New Roman"/>
          <w:color w:val="000000"/>
          <w:kern w:val="0"/>
          <w:sz w:val="34"/>
          <w:szCs w:val="34"/>
          <w:lang w:val="en-US"/>
          <w14:ligatures w14:val="none"/>
        </w:rPr>
        <w:t>Advantages</w:t>
      </w:r>
      <w:bookmarkStart w:id="10" w:name="_page28_x56.69_y272.72"/>
      <w:bookmarkEnd w:id="10"/>
    </w:p>
    <w:p w14:paraId="01BC355A" w14:textId="77777777" w:rsidR="006C5F9C" w:rsidRDefault="00000000">
      <w:pPr>
        <w:numPr>
          <w:ilvl w:val="0"/>
          <w:numId w:val="52"/>
        </w:numPr>
        <w:spacing w:before="189" w:after="0" w:line="406" w:lineRule="atLeast"/>
        <w:ind w:right="-159"/>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A</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reduction</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number</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ofwastecollections</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needed</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by</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up</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80%,</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resulting</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manpower, emissions,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fuel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use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trac</w:t>
      </w:r>
      <w:r>
        <w:rPr>
          <w:rFonts w:ascii="Times New Roman" w:eastAsia="Times New Roman" w:hAnsi="Times New Roman" w:cs="Times New Roman"/>
          <w:color w:val="000000"/>
          <w:spacing w:val="188"/>
          <w:kern w:val="0"/>
          <w:lang w:val="en-US"/>
          <w14:ligatures w14:val="none"/>
        </w:rPr>
        <w:t xml:space="preserve"> </w:t>
      </w:r>
      <w:r>
        <w:rPr>
          <w:rFonts w:ascii="Times New Roman" w:eastAsia="Times New Roman" w:hAnsi="Times New Roman" w:cs="Times New Roman"/>
          <w:color w:val="000000"/>
          <w:kern w:val="0"/>
          <w:lang w:val="en-US"/>
          <w14:ligatures w14:val="none"/>
        </w:rPr>
        <w:t>congestion.</w:t>
      </w:r>
    </w:p>
    <w:p w14:paraId="2C5772D2" w14:textId="77777777" w:rsidR="006C5F9C" w:rsidRDefault="00000000">
      <w:pPr>
        <w:numPr>
          <w:ilvl w:val="0"/>
          <w:numId w:val="52"/>
        </w:numPr>
        <w:spacing w:before="586" w:after="0" w:line="406" w:lineRule="atLeast"/>
        <w:ind w:right="-99"/>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Cost</w:t>
      </w:r>
      <w:r>
        <w:rPr>
          <w:rFonts w:ascii="Times New Roman" w:eastAsia="Times New Roman" w:hAnsi="Times New Roman" w:cs="Times New Roman"/>
          <w:color w:val="000000"/>
          <w:spacing w:val="14"/>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reduction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spacing w:val="15"/>
          <w:kern w:val="0"/>
          <w:lang w:val="en-US"/>
          <w14:ligatures w14:val="none"/>
        </w:rPr>
        <w:t xml:space="preserve"> </w:t>
      </w:r>
      <w:r>
        <w:rPr>
          <w:rFonts w:ascii="Times New Roman" w:eastAsia="Times New Roman" w:hAnsi="Times New Roman" w:cs="Times New Roman"/>
          <w:color w:val="000000"/>
          <w:kern w:val="0"/>
          <w:lang w:val="en-US"/>
          <w14:ligatures w14:val="none"/>
        </w:rPr>
        <w:t>Our</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smart</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logistics</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solution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reduces</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collection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frequency</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dramati- cally,</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which</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enables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you</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save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fuel,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labor,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eet</w:t>
      </w:r>
      <w:r>
        <w:rPr>
          <w:rFonts w:ascii="Times New Roman" w:eastAsia="Times New Roman" w:hAnsi="Times New Roman" w:cs="Times New Roman"/>
          <w:color w:val="000000"/>
          <w:spacing w:val="188"/>
          <w:kern w:val="0"/>
          <w:lang w:val="en-US"/>
          <w14:ligatures w14:val="none"/>
        </w:rPr>
        <w:t xml:space="preserve"> </w:t>
      </w:r>
      <w:r>
        <w:rPr>
          <w:rFonts w:ascii="Times New Roman" w:eastAsia="Times New Roman" w:hAnsi="Times New Roman" w:cs="Times New Roman"/>
          <w:color w:val="000000"/>
          <w:kern w:val="0"/>
          <w:lang w:val="en-US"/>
          <w14:ligatures w14:val="none"/>
        </w:rPr>
        <w:t>maintenance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costs.</w:t>
      </w:r>
    </w:p>
    <w:p w14:paraId="31DCB3D1" w14:textId="77777777" w:rsidR="006C5F9C" w:rsidRDefault="00000000">
      <w:pPr>
        <w:numPr>
          <w:ilvl w:val="0"/>
          <w:numId w:val="52"/>
        </w:numPr>
        <w:spacing w:before="586" w:after="0" w:line="406" w:lineRule="atLeast"/>
        <w:ind w:right="-113"/>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Improved</w:t>
      </w:r>
      <w:r>
        <w:rPr>
          <w:rFonts w:ascii="Times New Roman" w:eastAsia="Times New Roman" w:hAnsi="Times New Roman" w:cs="Times New Roman"/>
          <w:color w:val="000000"/>
          <w:spacing w:val="14"/>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cleanliness</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spacing w:val="15"/>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densely</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populated</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areas,</w:t>
      </w:r>
      <w:r>
        <w:rPr>
          <w:rFonts w:ascii="Times New Roman" w:eastAsia="Times New Roman" w:hAnsi="Times New Roman" w:cs="Times New Roman"/>
          <w:color w:val="000000"/>
          <w:spacing w:val="15"/>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a</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rapid</w:t>
      </w:r>
      <w:proofErr w:type="gramEnd"/>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generation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often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leads</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over- owing</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bins</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unsightly</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streets.</w:t>
      </w:r>
      <w:r>
        <w:rPr>
          <w:rFonts w:ascii="Times New Roman" w:eastAsia="Times New Roman" w:hAnsi="Times New Roman" w:cs="Times New Roman"/>
          <w:color w:val="000000"/>
          <w:spacing w:val="41"/>
          <w:kern w:val="0"/>
          <w:lang w:val="en-US"/>
          <w14:ligatures w14:val="none"/>
        </w:rPr>
        <w:t xml:space="preserve"> </w:t>
      </w:r>
      <w:r>
        <w:rPr>
          <w:rFonts w:ascii="Times New Roman" w:eastAsia="Times New Roman" w:hAnsi="Times New Roman" w:cs="Times New Roman"/>
          <w:color w:val="000000"/>
          <w:kern w:val="0"/>
          <w:lang w:val="en-US"/>
          <w14:ligatures w14:val="none"/>
        </w:rPr>
        <w:t>Our</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solution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enables</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collection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sta</w:t>
      </w:r>
      <w:r>
        <w:rPr>
          <w:rFonts w:ascii="Times New Roman" w:eastAsia="Times New Roman" w:hAnsi="Times New Roman" w:cs="Times New Roman"/>
          <w:color w:val="000000"/>
          <w:spacing w:val="183"/>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read</w:t>
      </w:r>
      <w:r>
        <w:rPr>
          <w:rFonts w:ascii="Times New Roman" w:eastAsia="Times New Roman" w:hAnsi="Times New Roman" w:cs="Times New Roman"/>
          <w:color w:val="000000"/>
          <w:spacing w:val="13"/>
          <w:kern w:val="0"/>
          <w:lang w:val="en-US"/>
          <w14:ligatures w14:val="none"/>
        </w:rPr>
        <w:t xml:space="preserve"> </w:t>
      </w:r>
      <w:r>
        <w:rPr>
          <w:rFonts w:ascii="Times New Roman" w:eastAsia="Times New Roman" w:hAnsi="Times New Roman" w:cs="Times New Roman"/>
          <w:color w:val="000000"/>
          <w:kern w:val="0"/>
          <w:lang w:val="en-US"/>
          <w14:ligatures w14:val="none"/>
        </w:rPr>
        <w:t>ll- levels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real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time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receive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notications</w:t>
      </w:r>
      <w:r>
        <w:rPr>
          <w:rFonts w:ascii="Times New Roman" w:eastAsia="Times New Roman" w:hAnsi="Times New Roman" w:cs="Times New Roman"/>
          <w:color w:val="000000"/>
          <w:spacing w:val="188"/>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overows.</w:t>
      </w:r>
    </w:p>
    <w:p w14:paraId="7AEB1504" w14:textId="77777777" w:rsidR="006C5F9C" w:rsidRPr="000F2FB8" w:rsidRDefault="00000000">
      <w:pPr>
        <w:numPr>
          <w:ilvl w:val="0"/>
          <w:numId w:val="52"/>
        </w:numPr>
        <w:spacing w:before="586" w:after="0" w:line="406"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CO2</w:t>
      </w:r>
      <w:r>
        <w:rPr>
          <w:rFonts w:ascii="Times New Roman" w:eastAsia="Times New Roman" w:hAnsi="Times New Roman" w:cs="Times New Roman"/>
          <w:color w:val="000000"/>
          <w:spacing w:val="27"/>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reduction</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w:t>
      </w:r>
      <w:proofErr w:type="gramEnd"/>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Collecting</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garbage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a</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very</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pollutant</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heavy</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proposition.</w:t>
      </w:r>
      <w:r>
        <w:rPr>
          <w:rFonts w:ascii="Times New Roman" w:eastAsia="Times New Roman" w:hAnsi="Times New Roman" w:cs="Times New Roman"/>
          <w:color w:val="000000"/>
          <w:spacing w:val="69"/>
          <w:kern w:val="0"/>
          <w:lang w:val="en-US"/>
          <w14:ligatures w14:val="none"/>
        </w:rPr>
        <w:t xml:space="preserve"> </w:t>
      </w:r>
      <w:r>
        <w:rPr>
          <w:rFonts w:ascii="Times New Roman" w:eastAsia="Times New Roman" w:hAnsi="Times New Roman" w:cs="Times New Roman"/>
          <w:color w:val="000000"/>
          <w:kern w:val="0"/>
          <w:lang w:val="en-US"/>
          <w14:ligatures w14:val="none"/>
        </w:rPr>
        <w:t>Our</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solution</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oers you</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means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have</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trucks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on</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road</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for</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time,</w:t>
      </w:r>
      <w:r>
        <w:rPr>
          <w:rFonts w:ascii="Times New Roman" w:eastAsia="Times New Roman" w:hAnsi="Times New Roman" w:cs="Times New Roman"/>
          <w:color w:val="000000"/>
          <w:spacing w:val="31"/>
          <w:kern w:val="0"/>
          <w:lang w:val="en-US"/>
          <w14:ligatures w14:val="none"/>
        </w:rPr>
        <w:t xml:space="preserve"> </w:t>
      </w:r>
      <w:r>
        <w:rPr>
          <w:rFonts w:ascii="Times New Roman" w:eastAsia="Times New Roman" w:hAnsi="Times New Roman" w:cs="Times New Roman"/>
          <w:color w:val="000000"/>
          <w:kern w:val="0"/>
          <w:lang w:val="en-US"/>
          <w14:ligatures w14:val="none"/>
        </w:rPr>
        <w:t>which</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means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greenhouse</w:t>
      </w:r>
      <w:r>
        <w:rPr>
          <w:rFonts w:ascii="Times New Roman" w:eastAsia="Times New Roman" w:hAnsi="Times New Roman" w:cs="Times New Roman"/>
          <w:color w:val="000000"/>
          <w:spacing w:val="29"/>
          <w:kern w:val="0"/>
          <w:lang w:val="en-US"/>
          <w14:ligatures w14:val="none"/>
        </w:rPr>
        <w:t xml:space="preserve"> </w:t>
      </w:r>
      <w:r>
        <w:rPr>
          <w:rFonts w:ascii="Times New Roman" w:eastAsia="Times New Roman" w:hAnsi="Times New Roman" w:cs="Times New Roman"/>
          <w:color w:val="000000"/>
          <w:kern w:val="0"/>
          <w:lang w:val="en-US"/>
          <w14:ligatures w14:val="none"/>
        </w:rPr>
        <w:t>gas emissions,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noise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pollution,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less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road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wear.</w:t>
      </w:r>
    </w:p>
    <w:p w14:paraId="443937FF" w14:textId="77777777" w:rsidR="000F2FB8" w:rsidRDefault="000F2FB8" w:rsidP="000F2FB8">
      <w:pPr>
        <w:spacing w:before="586" w:after="0" w:line="406" w:lineRule="atLeast"/>
        <w:ind w:right="-200"/>
        <w:jc w:val="both"/>
        <w:rPr>
          <w:rFonts w:ascii="Times New Roman" w:eastAsia="Times New Roman" w:hAnsi="Times New Roman" w:cs="Times New Roman"/>
          <w:color w:val="000000"/>
          <w:kern w:val="0"/>
          <w:lang w:val="en-US"/>
          <w14:ligatures w14:val="none"/>
        </w:rPr>
      </w:pPr>
    </w:p>
    <w:p w14:paraId="66DE2CA6" w14:textId="77777777" w:rsidR="000F2FB8" w:rsidRDefault="000F2FB8" w:rsidP="000F2FB8">
      <w:pPr>
        <w:spacing w:before="586" w:after="0" w:line="406" w:lineRule="atLeast"/>
        <w:ind w:right="-200"/>
        <w:jc w:val="both"/>
        <w:rPr>
          <w:rFonts w:ascii="Times New Roman" w:eastAsia="Times New Roman" w:hAnsi="Times New Roman" w:cs="Times New Roman"/>
          <w:color w:val="000000"/>
          <w:kern w:val="0"/>
          <w:lang w:val="en-US"/>
          <w14:ligatures w14:val="none"/>
        </w:rPr>
      </w:pPr>
    </w:p>
    <w:p w14:paraId="7536732B" w14:textId="5AEAAFF7" w:rsidR="000F2FB8" w:rsidRPr="00A22BB6" w:rsidRDefault="000F2FB8" w:rsidP="000F2FB8">
      <w:pPr>
        <w:spacing w:before="586" w:after="0" w:line="406" w:lineRule="atLeast"/>
        <w:ind w:right="-200"/>
        <w:jc w:val="both"/>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                                                                                    50</w:t>
      </w:r>
    </w:p>
    <w:p w14:paraId="27922E38" w14:textId="77777777" w:rsidR="006C5F9C" w:rsidRDefault="006C5F9C">
      <w:pPr>
        <w:spacing w:after="0" w:line="240" w:lineRule="auto"/>
        <w:rPr>
          <w:rFonts w:ascii="Times New Roman" w:eastAsia="Times New Roman" w:hAnsi="Times New Roman" w:cs="Times New Roman"/>
          <w:kern w:val="0"/>
          <w:sz w:val="24"/>
          <w:szCs w:val="24"/>
          <w:lang w:val="en-US"/>
          <w14:ligatures w14:val="none"/>
        </w:rPr>
        <w:sectPr w:rsidR="006C5F9C" w:rsidSect="004E16B5">
          <w:headerReference w:type="even" r:id="rId42"/>
          <w:headerReference w:type="default" r:id="rId43"/>
          <w:footerReference w:type="even" r:id="rId44"/>
          <w:footerReference w:type="default" r:id="rId45"/>
          <w:pgSz w:w="11906" w:h="16838"/>
          <w:pgMar w:top="3600" w:right="1606" w:bottom="980" w:left="1134" w:header="2820" w:footer="480" w:gutter="0"/>
          <w:pgBorders w:offsetFrom="page">
            <w:top w:val="single" w:sz="4" w:space="24" w:color="auto"/>
            <w:left w:val="single" w:sz="4" w:space="24" w:color="auto"/>
            <w:bottom w:val="single" w:sz="4" w:space="24" w:color="auto"/>
            <w:right w:val="single" w:sz="4" w:space="24" w:color="auto"/>
          </w:pgBorders>
          <w:cols w:space="720"/>
          <w15:footnoteColumns w:val="1"/>
        </w:sectPr>
      </w:pPr>
    </w:p>
    <w:p w14:paraId="2E03E63F" w14:textId="77777777" w:rsidR="006C5F9C" w:rsidRDefault="00000000">
      <w:pPr>
        <w:numPr>
          <w:ilvl w:val="0"/>
          <w:numId w:val="53"/>
        </w:numPr>
        <w:spacing w:before="427" w:after="0" w:line="381" w:lineRule="atLeast"/>
        <w:ind w:right="-200"/>
        <w:jc w:val="both"/>
        <w:rPr>
          <w:rFonts w:ascii="Times New Roman" w:eastAsia="Times New Roman" w:hAnsi="Times New Roman" w:cs="Times New Roman"/>
          <w:kern w:val="0"/>
          <w:sz w:val="34"/>
          <w:szCs w:val="34"/>
          <w:lang w:val="en-US"/>
          <w14:ligatures w14:val="none"/>
        </w:rPr>
      </w:pPr>
      <w:r>
        <w:rPr>
          <w:rFonts w:ascii="Times New Roman" w:eastAsia="Times New Roman" w:hAnsi="Times New Roman" w:cs="Times New Roman"/>
          <w:color w:val="000000"/>
          <w:kern w:val="0"/>
          <w:sz w:val="34"/>
          <w:szCs w:val="34"/>
          <w:lang w:val="en-US"/>
          <w14:ligatures w14:val="none"/>
        </w:rPr>
        <w:lastRenderedPageBreak/>
        <w:t>Disadvantages</w:t>
      </w:r>
      <w:bookmarkStart w:id="11" w:name="_page29_x56.69_y56.69"/>
      <w:bookmarkEnd w:id="11"/>
    </w:p>
    <w:p w14:paraId="66A4D8CC" w14:textId="77777777" w:rsidR="006C5F9C" w:rsidRDefault="00000000">
      <w:pPr>
        <w:numPr>
          <w:ilvl w:val="0"/>
          <w:numId w:val="54"/>
        </w:numPr>
        <w:spacing w:before="189" w:after="0" w:line="406" w:lineRule="atLeast"/>
        <w:ind w:right="-200"/>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System</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requires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more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number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ofwastebins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separatewaste. collectionas</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spacing w:val="2"/>
          <w:kern w:val="0"/>
          <w:lang w:val="en-US"/>
          <w14:ligatures w14:val="none"/>
        </w:rPr>
        <w:t>per</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population</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city.</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This</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results</w:t>
      </w:r>
      <w:r>
        <w:rPr>
          <w:rFonts w:ascii="Times New Roman" w:eastAsia="Times New Roman" w:hAnsi="Times New Roman" w:cs="Times New Roman"/>
          <w:color w:val="000000"/>
          <w:spacing w:val="9"/>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into</w:t>
      </w:r>
      <w:proofErr w:type="gramEnd"/>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high</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initial</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cost</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due</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9"/>
          <w:kern w:val="0"/>
          <w:lang w:val="en-US"/>
          <w14:ligatures w14:val="none"/>
        </w:rPr>
        <w:t xml:space="preserve"> </w:t>
      </w:r>
      <w:r>
        <w:rPr>
          <w:rFonts w:ascii="Times New Roman" w:eastAsia="Times New Roman" w:hAnsi="Times New Roman" w:cs="Times New Roman"/>
          <w:color w:val="000000"/>
          <w:kern w:val="0"/>
          <w:lang w:val="en-US"/>
          <w14:ligatures w14:val="none"/>
        </w:rPr>
        <w:t>expensivesmart- dustbins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compare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other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methods.</w:t>
      </w:r>
    </w:p>
    <w:p w14:paraId="5D1E091D" w14:textId="77777777" w:rsidR="006C5F9C" w:rsidRDefault="00000000">
      <w:pPr>
        <w:numPr>
          <w:ilvl w:val="0"/>
          <w:numId w:val="54"/>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Sensor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nodes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used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dustbins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have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limited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memory</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size.</w:t>
      </w:r>
    </w:p>
    <w:p w14:paraId="645072CD" w14:textId="77777777" w:rsidR="006C5F9C" w:rsidRDefault="00000000">
      <w:pPr>
        <w:numPr>
          <w:ilvl w:val="0"/>
          <w:numId w:val="54"/>
        </w:numPr>
        <w:spacing w:before="751" w:after="0" w:line="241" w:lineRule="atLeast"/>
        <w:ind w:right="-200"/>
        <w:jc w:val="both"/>
        <w:rPr>
          <w:rFonts w:ascii="Times New Roman" w:eastAsia="Times New Roman" w:hAnsi="Times New Roman" w:cs="Times New Roman"/>
          <w:kern w:val="0"/>
          <w:lang w:val="en-US"/>
          <w14:ligatures w14:val="none"/>
        </w:rPr>
      </w:pPr>
      <w:proofErr w:type="gramStart"/>
      <w:r>
        <w:rPr>
          <w:rFonts w:ascii="Times New Roman" w:eastAsia="Times New Roman" w:hAnsi="Times New Roman" w:cs="Times New Roman"/>
          <w:color w:val="000000"/>
          <w:kern w:val="0"/>
          <w:lang w:val="en-US"/>
          <w14:ligatures w14:val="none"/>
        </w:rPr>
        <w:t>The trainining</w:t>
      </w:r>
      <w:proofErr w:type="gramEnd"/>
      <w:r>
        <w:rPr>
          <w:rFonts w:ascii="Times New Roman" w:eastAsia="Times New Roman" w:hAnsi="Times New Roman" w:cs="Times New Roman"/>
          <w:color w:val="000000"/>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has to</w:t>
      </w:r>
      <w:proofErr w:type="gramEnd"/>
      <w:r>
        <w:rPr>
          <w:rFonts w:ascii="Times New Roman" w:eastAsia="Times New Roman" w:hAnsi="Times New Roman" w:cs="Times New Roman"/>
          <w:color w:val="000000"/>
          <w:kern w:val="0"/>
          <w:lang w:val="en-US"/>
          <w14:ligatures w14:val="none"/>
        </w:rPr>
        <w:t xml:space="preserve"> </w:t>
      </w:r>
      <w:r>
        <w:rPr>
          <w:rFonts w:ascii="Times New Roman" w:eastAsia="Times New Roman" w:hAnsi="Times New Roman" w:cs="Times New Roman"/>
          <w:color w:val="000000"/>
          <w:spacing w:val="6"/>
          <w:kern w:val="0"/>
          <w:lang w:val="en-US"/>
          <w14:ligatures w14:val="none"/>
        </w:rPr>
        <w:t>be</w:t>
      </w:r>
      <w:r>
        <w:rPr>
          <w:rFonts w:ascii="Times New Roman" w:eastAsia="Times New Roman" w:hAnsi="Times New Roman" w:cs="Times New Roman"/>
          <w:color w:val="000000"/>
          <w:kern w:val="0"/>
          <w:lang w:val="en-US"/>
          <w14:ligatures w14:val="none"/>
        </w:rPr>
        <w:t xml:space="preserve"> provided to the </w:t>
      </w:r>
      <w:r>
        <w:rPr>
          <w:rFonts w:ascii="Times New Roman" w:eastAsia="Times New Roman" w:hAnsi="Times New Roman" w:cs="Times New Roman"/>
          <w:color w:val="000000"/>
          <w:spacing w:val="1"/>
          <w:kern w:val="0"/>
          <w:lang w:val="en-US"/>
          <w14:ligatures w14:val="none"/>
        </w:rPr>
        <w:t>people</w:t>
      </w:r>
      <w:r>
        <w:rPr>
          <w:rFonts w:ascii="Times New Roman" w:eastAsia="Times New Roman" w:hAnsi="Times New Roman" w:cs="Times New Roman"/>
          <w:color w:val="000000"/>
          <w:kern w:val="0"/>
          <w:lang w:val="en-US"/>
          <w14:ligatures w14:val="none"/>
        </w:rPr>
        <w:t xml:space="preserve"> involved in the smart waste management system.</w:t>
      </w:r>
    </w:p>
    <w:p w14:paraId="47B7F9E7" w14:textId="77777777" w:rsidR="006C5F9C" w:rsidRDefault="006C5F9C">
      <w:pPr>
        <w:spacing w:after="0" w:line="240" w:lineRule="auto"/>
        <w:rPr>
          <w:rFonts w:ascii="Times New Roman" w:eastAsia="Times New Roman" w:hAnsi="Times New Roman" w:cs="Times New Roman"/>
          <w:kern w:val="0"/>
          <w:sz w:val="24"/>
          <w:szCs w:val="24"/>
          <w:lang w:val="en-US"/>
          <w14:ligatures w14:val="none"/>
        </w:rPr>
      </w:pPr>
    </w:p>
    <w:p w14:paraId="6F45AC90"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65917BE"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2E98FE3"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0521FBE3"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ED48BC3"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F6751AE"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EAE067D"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F768EAA"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06A654BD"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108EBEC"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1C1CF06D"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4199CBB"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C3D156F"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26E7F89"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19AA955A"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1898774E"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D4FA072"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39C1C35"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1A50967"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2C8118C9"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FAE3C1F"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33BC9B5"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77432C0"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8605342"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32F45A1D"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092D69EB"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28C8DD2A"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8737404"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CB54332"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FF63D2B"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1A41C3C0"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9AFA77E"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B945E60"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5344214" w14:textId="146EAE7A" w:rsidR="000F2FB8" w:rsidRDefault="000F2FB8">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p>
    <w:p w14:paraId="238F3F53" w14:textId="497D195C" w:rsidR="000F2FB8" w:rsidRDefault="000F2FB8">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p>
    <w:p w14:paraId="764572FF" w14:textId="77777777" w:rsidR="00A22BB6" w:rsidRDefault="000F2FB8">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p>
    <w:p w14:paraId="1EC606F4" w14:textId="72E82845" w:rsidR="000F2FB8" w:rsidRDefault="00A22BB6">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0F2FB8">
        <w:rPr>
          <w:rFonts w:ascii="Times New Roman" w:eastAsia="Times New Roman" w:hAnsi="Times New Roman" w:cs="Times New Roman"/>
          <w:kern w:val="0"/>
          <w:sz w:val="24"/>
          <w:szCs w:val="24"/>
          <w:lang w:val="en-US"/>
          <w14:ligatures w14:val="none"/>
        </w:rPr>
        <w:t>51</w:t>
      </w:r>
    </w:p>
    <w:p w14:paraId="7FD36F6D"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1843BCC1"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BCAFB05"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4DEF50E8" w14:textId="77777777" w:rsidR="000F2FB8" w:rsidRDefault="000F2FB8">
      <w:pPr>
        <w:spacing w:after="0" w:line="240" w:lineRule="auto"/>
        <w:rPr>
          <w:rFonts w:ascii="Times New Roman" w:eastAsia="Times New Roman" w:hAnsi="Times New Roman" w:cs="Times New Roman"/>
          <w:kern w:val="0"/>
          <w:sz w:val="24"/>
          <w:szCs w:val="24"/>
          <w:lang w:val="en-US"/>
          <w14:ligatures w14:val="none"/>
        </w:rPr>
      </w:pPr>
    </w:p>
    <w:p w14:paraId="7D51176F" w14:textId="0FBA99BA" w:rsidR="000F2FB8" w:rsidRDefault="000F2FB8">
      <w:pPr>
        <w:spacing w:after="0" w:line="240" w:lineRule="auto"/>
        <w:rPr>
          <w:rFonts w:ascii="Times New Roman" w:eastAsia="Times New Roman" w:hAnsi="Times New Roman" w:cs="Times New Roman"/>
          <w:kern w:val="0"/>
          <w:sz w:val="24"/>
          <w:szCs w:val="24"/>
          <w:lang w:val="en-US"/>
          <w14:ligatures w14:val="none"/>
        </w:rPr>
        <w:sectPr w:rsidR="000F2FB8" w:rsidSect="004E16B5">
          <w:headerReference w:type="even" r:id="rId46"/>
          <w:headerReference w:type="default" r:id="rId47"/>
          <w:footerReference w:type="even" r:id="rId48"/>
          <w:footerReference w:type="default" r:id="rId49"/>
          <w:pgSz w:w="11906" w:h="16838"/>
          <w:pgMar w:top="640" w:right="1752" w:bottom="980" w:left="1134" w:header="720" w:footer="480" w:gutter="0"/>
          <w:pgBorders w:offsetFrom="page">
            <w:top w:val="single" w:sz="4" w:space="24" w:color="auto"/>
            <w:left w:val="single" w:sz="4" w:space="24" w:color="auto"/>
            <w:bottom w:val="single" w:sz="4" w:space="24" w:color="auto"/>
            <w:right w:val="single" w:sz="4" w:space="24" w:color="auto"/>
          </w:pgBorders>
          <w:cols w:space="720"/>
          <w15:footnoteColumns w:val="1"/>
        </w:sectPr>
      </w:pPr>
      <w:r>
        <w:rPr>
          <w:rFonts w:ascii="Times New Roman" w:eastAsia="Times New Roman" w:hAnsi="Times New Roman" w:cs="Times New Roman"/>
          <w:kern w:val="0"/>
          <w:sz w:val="24"/>
          <w:szCs w:val="24"/>
          <w:lang w:val="en-US"/>
          <w14:ligatures w14:val="none"/>
        </w:rPr>
        <w:t xml:space="preserve">   </w:t>
      </w:r>
    </w:p>
    <w:p w14:paraId="2AFCEBEC" w14:textId="77777777" w:rsidR="006C5F9C" w:rsidRDefault="00000000">
      <w:pPr>
        <w:spacing w:before="280" w:after="903" w:line="548" w:lineRule="atLeast"/>
        <w:ind w:right="-200"/>
        <w:jc w:val="both"/>
        <w:rPr>
          <w:rFonts w:ascii="Times New Roman" w:eastAsia="Times New Roman" w:hAnsi="Times New Roman" w:cs="Times New Roman"/>
          <w:kern w:val="0"/>
          <w:sz w:val="50"/>
          <w:szCs w:val="50"/>
          <w:lang w:val="en-US"/>
          <w14:ligatures w14:val="none"/>
        </w:rPr>
      </w:pPr>
      <w:r>
        <w:rPr>
          <w:rFonts w:ascii="Times New Roman" w:eastAsia="Times New Roman" w:hAnsi="Times New Roman" w:cs="Times New Roman"/>
          <w:color w:val="000000"/>
          <w:kern w:val="0"/>
          <w:sz w:val="50"/>
          <w:szCs w:val="50"/>
          <w:lang w:val="en-US"/>
          <w14:ligatures w14:val="none"/>
        </w:rPr>
        <w:lastRenderedPageBreak/>
        <w:t>Conclusion</w:t>
      </w:r>
      <w:bookmarkStart w:id="12" w:name="_page30_x56.69_y56.69"/>
      <w:bookmarkEnd w:id="12"/>
    </w:p>
    <w:p w14:paraId="43F3741B" w14:textId="77777777" w:rsidR="006C5F9C" w:rsidRDefault="00000000">
      <w:pPr>
        <w:numPr>
          <w:ilvl w:val="0"/>
          <w:numId w:val="55"/>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structure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depends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upon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IoT</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recognizing</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spacing w:val="1"/>
          <w:kern w:val="0"/>
          <w:lang w:val="en-US"/>
          <w14:ligatures w14:val="none"/>
        </w:rPr>
        <w:t>model.</w:t>
      </w:r>
    </w:p>
    <w:p w14:paraId="6DBA1290" w14:textId="77777777" w:rsidR="006C5F9C" w:rsidRDefault="00000000">
      <w:pPr>
        <w:numPr>
          <w:ilvl w:val="0"/>
          <w:numId w:val="55"/>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status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bin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has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recorded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graphically</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cloud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server</w:t>
      </w:r>
    </w:p>
    <w:p w14:paraId="16670797" w14:textId="77777777" w:rsidR="006C5F9C" w:rsidRDefault="00000000">
      <w:pPr>
        <w:numPr>
          <w:ilvl w:val="0"/>
          <w:numId w:val="55"/>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information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bin(full</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or</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empty)</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given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drivers</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from</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main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oce</w:t>
      </w:r>
      <w:r>
        <w:rPr>
          <w:rFonts w:ascii="Times New Roman" w:eastAsia="Times New Roman" w:hAnsi="Times New Roman" w:cs="Times New Roman"/>
          <w:color w:val="000000"/>
          <w:spacing w:val="184"/>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4"/>
          <w:kern w:val="0"/>
          <w:lang w:val="en-US"/>
          <w14:ligatures w14:val="none"/>
        </w:rPr>
        <w:t xml:space="preserve"> </w:t>
      </w:r>
      <w:r>
        <w:rPr>
          <w:rFonts w:ascii="Times New Roman" w:eastAsia="Times New Roman" w:hAnsi="Times New Roman" w:cs="Times New Roman"/>
          <w:color w:val="000000"/>
          <w:kern w:val="0"/>
          <w:lang w:val="en-US"/>
          <w14:ligatures w14:val="none"/>
        </w:rPr>
        <w:t>town.</w:t>
      </w:r>
    </w:p>
    <w:p w14:paraId="099AE747" w14:textId="77777777" w:rsidR="006C5F9C" w:rsidRDefault="00000000">
      <w:pPr>
        <w:numPr>
          <w:ilvl w:val="0"/>
          <w:numId w:val="55"/>
        </w:numPr>
        <w:spacing w:before="180" w:after="0" w:line="406" w:lineRule="atLeast"/>
        <w:ind w:right="-123"/>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execution</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waste</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association</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framework</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by</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utilizing</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sharp</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dustbins</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check</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6"/>
          <w:kern w:val="0"/>
          <w:lang w:val="en-US"/>
          <w14:ligatures w14:val="none"/>
        </w:rPr>
        <w:t xml:space="preserve"> </w:t>
      </w:r>
      <w:r>
        <w:rPr>
          <w:rFonts w:ascii="Times New Roman" w:eastAsia="Times New Roman" w:hAnsi="Times New Roman" w:cs="Times New Roman"/>
          <w:color w:val="000000"/>
          <w:kern w:val="0"/>
          <w:lang w:val="en-US"/>
          <w14:ligatures w14:val="none"/>
        </w:rPr>
        <w:t>segment of</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impressive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dustbins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paying</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little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notice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whether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dustbin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are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full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or</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not.</w:t>
      </w:r>
    </w:p>
    <w:p w14:paraId="16A743D8" w14:textId="77777777" w:rsidR="006C5F9C" w:rsidRDefault="00000000">
      <w:pPr>
        <w:numPr>
          <w:ilvl w:val="0"/>
          <w:numId w:val="55"/>
        </w:numPr>
        <w:spacing w:before="751" w:after="0" w:line="241" w:lineRule="atLeast"/>
        <w:ind w:right="-200"/>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this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framework</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when</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garbage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full</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data</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send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to</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insisted</w:t>
      </w:r>
      <w:r>
        <w:rPr>
          <w:rFonts w:ascii="Times New Roman" w:eastAsia="Times New Roman" w:hAnsi="Times New Roman" w:cs="Times New Roman"/>
          <w:color w:val="000000"/>
          <w:spacing w:val="18"/>
          <w:kern w:val="0"/>
          <w:lang w:val="en-US"/>
          <w14:ligatures w14:val="none"/>
        </w:rPr>
        <w:t xml:space="preserve"> </w:t>
      </w:r>
      <w:r>
        <w:rPr>
          <w:rFonts w:ascii="Times New Roman" w:eastAsia="Times New Roman" w:hAnsi="Times New Roman" w:cs="Times New Roman"/>
          <w:color w:val="000000"/>
          <w:kern w:val="0"/>
          <w:lang w:val="en-US"/>
          <w14:ligatures w14:val="none"/>
        </w:rPr>
        <w:t>individual.</w:t>
      </w:r>
    </w:p>
    <w:p w14:paraId="29E28006" w14:textId="77777777" w:rsidR="006C5F9C" w:rsidRDefault="00000000">
      <w:pPr>
        <w:numPr>
          <w:ilvl w:val="0"/>
          <w:numId w:val="55"/>
        </w:numPr>
        <w:spacing w:before="586" w:after="0" w:line="406" w:lineRule="atLeast"/>
        <w:ind w:right="-110"/>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By</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executing</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this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proposed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framework</w:t>
      </w:r>
      <w:r>
        <w:rPr>
          <w:rFonts w:ascii="Times New Roman" w:eastAsia="Times New Roman" w:hAnsi="Times New Roman" w:cs="Times New Roman"/>
          <w:color w:val="000000"/>
          <w:spacing w:val="28"/>
          <w:kern w:val="0"/>
          <w:lang w:val="en-US"/>
          <w14:ligatures w14:val="none"/>
        </w:rPr>
        <w:t xml:space="preserve"> </w:t>
      </w:r>
      <w:r>
        <w:rPr>
          <w:rFonts w:ascii="Times New Roman" w:eastAsia="Times New Roman" w:hAnsi="Times New Roman" w:cs="Times New Roman"/>
          <w:color w:val="000000"/>
          <w:kern w:val="0"/>
          <w:lang w:val="en-US"/>
          <w14:ligatures w14:val="none"/>
        </w:rPr>
        <w:t>we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can</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build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up</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sharp</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city</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thought</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and</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cost</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27"/>
          <w:kern w:val="0"/>
          <w:lang w:val="en-US"/>
          <w14:ligatures w14:val="none"/>
        </w:rPr>
        <w:t xml:space="preserve"> </w:t>
      </w:r>
      <w:r>
        <w:rPr>
          <w:rFonts w:ascii="Times New Roman" w:eastAsia="Times New Roman" w:hAnsi="Times New Roman" w:cs="Times New Roman"/>
          <w:color w:val="000000"/>
          <w:kern w:val="0"/>
          <w:lang w:val="en-US"/>
          <w14:ligatures w14:val="none"/>
        </w:rPr>
        <w:t>re- duced.</w:t>
      </w:r>
    </w:p>
    <w:p w14:paraId="715635C0" w14:textId="77777777" w:rsidR="006C5F9C" w:rsidRPr="000F2FB8" w:rsidRDefault="00000000">
      <w:pPr>
        <w:numPr>
          <w:ilvl w:val="0"/>
          <w:numId w:val="55"/>
        </w:numPr>
        <w:spacing w:before="586" w:after="0" w:line="406" w:lineRule="atLeast"/>
        <w:ind w:right="-62"/>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By</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productive</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utilization</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of</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sharp</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dustbins</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can</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advantage</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is</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advanced.</w:t>
      </w:r>
      <w:r>
        <w:rPr>
          <w:rFonts w:ascii="Times New Roman" w:eastAsia="Times New Roman" w:hAnsi="Times New Roman" w:cs="Times New Roman"/>
          <w:color w:val="000000"/>
          <w:spacing w:val="40"/>
          <w:kern w:val="0"/>
          <w:lang w:val="en-US"/>
          <w14:ligatures w14:val="none"/>
        </w:rPr>
        <w:t xml:space="preserve"> </w:t>
      </w:r>
      <w:r>
        <w:rPr>
          <w:rFonts w:ascii="Times New Roman" w:eastAsia="Times New Roman" w:hAnsi="Times New Roman" w:cs="Times New Roman"/>
          <w:color w:val="000000"/>
          <w:kern w:val="0"/>
          <w:lang w:val="en-US"/>
          <w14:ligatures w14:val="none"/>
        </w:rPr>
        <w:t>This</w:t>
      </w:r>
      <w:r>
        <w:rPr>
          <w:rFonts w:ascii="Times New Roman" w:eastAsia="Times New Roman" w:hAnsi="Times New Roman" w:cs="Times New Roman"/>
          <w:color w:val="000000"/>
          <w:spacing w:val="12"/>
          <w:kern w:val="0"/>
          <w:lang w:val="en-US"/>
          <w14:ligatures w14:val="none"/>
        </w:rPr>
        <w:t xml:space="preserve"> </w:t>
      </w:r>
      <w:r>
        <w:rPr>
          <w:rFonts w:ascii="Times New Roman" w:eastAsia="Times New Roman" w:hAnsi="Times New Roman" w:cs="Times New Roman"/>
          <w:color w:val="000000"/>
          <w:kern w:val="0"/>
          <w:lang w:val="en-US"/>
          <w14:ligatures w14:val="none"/>
        </w:rPr>
        <w:t>framework diminishes</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improvement</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in</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9"/>
          <w:kern w:val="0"/>
          <w:lang w:val="en-US"/>
          <w14:ligatures w14:val="none"/>
        </w:rPr>
        <w:t xml:space="preserve"> </w:t>
      </w:r>
      <w:proofErr w:type="gramStart"/>
      <w:r>
        <w:rPr>
          <w:rFonts w:ascii="Times New Roman" w:eastAsia="Times New Roman" w:hAnsi="Times New Roman" w:cs="Times New Roman"/>
          <w:color w:val="000000"/>
          <w:kern w:val="0"/>
          <w:lang w:val="en-US"/>
          <w14:ligatures w14:val="none"/>
        </w:rPr>
        <w:t>awe</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inspiring</w:t>
      </w:r>
      <w:proofErr w:type="gramEnd"/>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city,</w:t>
      </w:r>
      <w:r>
        <w:rPr>
          <w:rFonts w:ascii="Times New Roman" w:eastAsia="Times New Roman" w:hAnsi="Times New Roman" w:cs="Times New Roman"/>
          <w:color w:val="000000"/>
          <w:spacing w:val="44"/>
          <w:kern w:val="0"/>
          <w:lang w:val="en-US"/>
          <w14:ligatures w14:val="none"/>
        </w:rPr>
        <w:t xml:space="preserve"> </w:t>
      </w:r>
      <w:r>
        <w:rPr>
          <w:rFonts w:ascii="Times New Roman" w:eastAsia="Times New Roman" w:hAnsi="Times New Roman" w:cs="Times New Roman"/>
          <w:color w:val="000000"/>
          <w:kern w:val="0"/>
          <w:lang w:val="en-US"/>
          <w14:ligatures w14:val="none"/>
        </w:rPr>
        <w:t>with</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the</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target</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that</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condition</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kern w:val="0"/>
          <w:lang w:val="en-US"/>
          <w14:ligatures w14:val="none"/>
        </w:rPr>
        <w:t>will</w:t>
      </w:r>
      <w:r>
        <w:rPr>
          <w:rFonts w:ascii="Times New Roman" w:eastAsia="Times New Roman" w:hAnsi="Times New Roman" w:cs="Times New Roman"/>
          <w:color w:val="000000"/>
          <w:spacing w:val="39"/>
          <w:kern w:val="0"/>
          <w:lang w:val="en-US"/>
          <w14:ligatures w14:val="none"/>
        </w:rPr>
        <w:t xml:space="preserve"> </w:t>
      </w:r>
      <w:r>
        <w:rPr>
          <w:rFonts w:ascii="Times New Roman" w:eastAsia="Times New Roman" w:hAnsi="Times New Roman" w:cs="Times New Roman"/>
          <w:color w:val="000000"/>
          <w:spacing w:val="5"/>
          <w:kern w:val="0"/>
          <w:lang w:val="en-US"/>
          <w14:ligatures w14:val="none"/>
        </w:rPr>
        <w:t xml:space="preserve">be </w:t>
      </w:r>
      <w:r>
        <w:rPr>
          <w:rFonts w:ascii="Times New Roman" w:eastAsia="Times New Roman" w:hAnsi="Times New Roman" w:cs="Times New Roman"/>
          <w:color w:val="000000"/>
          <w:kern w:val="0"/>
          <w:lang w:val="en-US"/>
          <w14:ligatures w14:val="none"/>
        </w:rPr>
        <w:t>cleaned.</w:t>
      </w:r>
    </w:p>
    <w:p w14:paraId="547422D0" w14:textId="77777777" w:rsidR="000F2FB8" w:rsidRDefault="000F2FB8" w:rsidP="000F2FB8">
      <w:pPr>
        <w:spacing w:before="586" w:after="0" w:line="406" w:lineRule="atLeast"/>
        <w:ind w:right="-62"/>
        <w:jc w:val="both"/>
        <w:rPr>
          <w:rFonts w:ascii="Times New Roman" w:eastAsia="Times New Roman" w:hAnsi="Times New Roman" w:cs="Times New Roman"/>
          <w:color w:val="000000"/>
          <w:kern w:val="0"/>
          <w:lang w:val="en-US"/>
          <w14:ligatures w14:val="none"/>
        </w:rPr>
      </w:pPr>
    </w:p>
    <w:p w14:paraId="6D06E540" w14:textId="77777777" w:rsidR="000F2FB8" w:rsidRDefault="000F2FB8" w:rsidP="000F2FB8">
      <w:pPr>
        <w:spacing w:before="586" w:after="0" w:line="406" w:lineRule="atLeast"/>
        <w:ind w:right="-62"/>
        <w:jc w:val="both"/>
        <w:rPr>
          <w:rFonts w:ascii="Times New Roman" w:eastAsia="Times New Roman" w:hAnsi="Times New Roman" w:cs="Times New Roman"/>
          <w:color w:val="000000"/>
          <w:kern w:val="0"/>
          <w:lang w:val="en-US"/>
          <w14:ligatures w14:val="none"/>
        </w:rPr>
      </w:pPr>
    </w:p>
    <w:p w14:paraId="65759133" w14:textId="36748DA2" w:rsidR="000F2FB8" w:rsidRDefault="000F2FB8" w:rsidP="000F2FB8">
      <w:pPr>
        <w:spacing w:before="586" w:after="0" w:line="406" w:lineRule="atLeast"/>
        <w:ind w:right="-62"/>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lang w:val="en-US"/>
          <w14:ligatures w14:val="none"/>
        </w:rPr>
        <w:t xml:space="preserve">                                                                                     52</w:t>
      </w:r>
    </w:p>
    <w:p w14:paraId="13590335" w14:textId="70E26A20" w:rsidR="006C5F9C" w:rsidRPr="000E49D8" w:rsidRDefault="00000000">
      <w:pPr>
        <w:spacing w:before="279" w:after="738" w:line="548" w:lineRule="atLeast"/>
        <w:ind w:right="-200"/>
        <w:jc w:val="both"/>
        <w:rPr>
          <w:rFonts w:ascii="Arial" w:eastAsia="Arial" w:hAnsi="Arial" w:cs="Arial"/>
          <w:color w:val="000000"/>
          <w:kern w:val="0"/>
          <w:sz w:val="2"/>
          <w:szCs w:val="2"/>
          <w:lang w:val="en-US"/>
          <w14:ligatures w14:val="none"/>
        </w:rPr>
      </w:pPr>
      <w:r>
        <w:rPr>
          <w:rFonts w:ascii="Times New Roman" w:eastAsia="Times New Roman" w:hAnsi="Times New Roman" w:cs="Times New Roman"/>
          <w:color w:val="000000"/>
          <w:kern w:val="0"/>
          <w:sz w:val="50"/>
          <w:szCs w:val="50"/>
          <w:lang w:val="en-US"/>
          <w14:ligatures w14:val="none"/>
        </w:rPr>
        <w:lastRenderedPageBreak/>
        <w:t>References</w:t>
      </w:r>
      <w:bookmarkStart w:id="13" w:name="_page31_x56.69_y56.69"/>
      <w:bookmarkEnd w:id="13"/>
    </w:p>
    <w:p w14:paraId="58DCD6DA" w14:textId="77777777" w:rsidR="000E49D8" w:rsidRPr="00B52AF7"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B52AF7">
        <w:rPr>
          <w:rFonts w:ascii="Times New Roman" w:hAnsi="Times New Roman" w:cs="Times New Roman"/>
          <w:sz w:val="24"/>
          <w:szCs w:val="24"/>
        </w:rPr>
        <w:t>1</w:t>
      </w:r>
      <w:r>
        <w:rPr>
          <w:rFonts w:ascii="Times New Roman" w:hAnsi="Times New Roman" w:cs="Times New Roman"/>
          <w:sz w:val="24"/>
          <w:szCs w:val="24"/>
        </w:rPr>
        <w:t xml:space="preserve">] </w:t>
      </w:r>
      <w:r w:rsidRPr="00B52AF7">
        <w:rPr>
          <w:rFonts w:ascii="Times New Roman" w:hAnsi="Times New Roman" w:cs="Times New Roman"/>
          <w:sz w:val="24"/>
          <w:szCs w:val="24"/>
        </w:rPr>
        <w:t>Smith, J., &amp; Brown, R. (2020). IoT-Based Waste Management: A Comparative Study of Urban Systems. Environmental Technology, 45(3), 233-245.</w:t>
      </w:r>
    </w:p>
    <w:p w14:paraId="2B2B57CB" w14:textId="77777777" w:rsidR="000E49D8" w:rsidRPr="00B52AF7"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B52AF7">
        <w:rPr>
          <w:rFonts w:ascii="Times New Roman" w:hAnsi="Times New Roman" w:cs="Times New Roman"/>
          <w:sz w:val="24"/>
          <w:szCs w:val="24"/>
        </w:rPr>
        <w:t>2</w:t>
      </w:r>
      <w:r>
        <w:rPr>
          <w:rFonts w:ascii="Times New Roman" w:hAnsi="Times New Roman" w:cs="Times New Roman"/>
          <w:sz w:val="24"/>
          <w:szCs w:val="24"/>
        </w:rPr>
        <w:t xml:space="preserve">] </w:t>
      </w:r>
      <w:r w:rsidRPr="00B52AF7">
        <w:rPr>
          <w:rFonts w:ascii="Times New Roman" w:hAnsi="Times New Roman" w:cs="Times New Roman"/>
          <w:sz w:val="24"/>
          <w:szCs w:val="24"/>
        </w:rPr>
        <w:t>Johnson, K. (2019). Machine Learning in Municipal Waste Management. Journal of Urban Sustainability, 30(2), 155-170.</w:t>
      </w:r>
    </w:p>
    <w:p w14:paraId="38D3BE1E"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B52AF7">
        <w:rPr>
          <w:rFonts w:ascii="Times New Roman" w:hAnsi="Times New Roman" w:cs="Times New Roman"/>
          <w:sz w:val="24"/>
          <w:szCs w:val="24"/>
        </w:rPr>
        <w:t>3</w:t>
      </w:r>
      <w:r>
        <w:rPr>
          <w:rFonts w:ascii="Times New Roman" w:hAnsi="Times New Roman" w:cs="Times New Roman"/>
          <w:sz w:val="24"/>
          <w:szCs w:val="24"/>
        </w:rPr>
        <w:t xml:space="preserve">] </w:t>
      </w:r>
      <w:r w:rsidRPr="00B52AF7">
        <w:rPr>
          <w:rFonts w:ascii="Times New Roman" w:hAnsi="Times New Roman" w:cs="Times New Roman"/>
          <w:sz w:val="24"/>
          <w:szCs w:val="24"/>
        </w:rPr>
        <w:t>Lee, M., &amp; Sharma, P. (2021). Predictive Analytics for Waste Management: Case Study in Smart Cities. Journal of Environmental Science, 12(4), 89-101.</w:t>
      </w:r>
    </w:p>
    <w:p w14:paraId="2E3167A8"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B52AF7">
        <w:rPr>
          <w:rFonts w:ascii="Times New Roman" w:hAnsi="Times New Roman" w:cs="Times New Roman"/>
          <w:sz w:val="24"/>
          <w:szCs w:val="24"/>
        </w:rPr>
        <w:t>Leoi S. L. 2019 Malaysians generate 38,000 tonnes of waste every day Star 2 [Online]. Available:https://www.star2.com/living/2019/05/21/waste-environment</w:t>
      </w:r>
      <w:r>
        <w:rPr>
          <w:rFonts w:ascii="Times New Roman" w:hAnsi="Times New Roman" w:cs="Times New Roman"/>
          <w:sz w:val="24"/>
          <w:szCs w:val="24"/>
        </w:rPr>
        <w:t xml:space="preserve"> </w:t>
      </w:r>
      <w:r w:rsidRPr="00B52AF7">
        <w:rPr>
          <w:rFonts w:ascii="Times New Roman" w:hAnsi="Times New Roman" w:cs="Times New Roman"/>
          <w:sz w:val="24"/>
          <w:szCs w:val="24"/>
        </w:rPr>
        <w:t>issue/#pFGDIbduVC7EOiLz.99. [Accessed: 11-Jul-2019].</w:t>
      </w:r>
    </w:p>
    <w:p w14:paraId="38625AF1"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B52AF7">
        <w:t xml:space="preserve"> </w:t>
      </w:r>
      <w:r w:rsidRPr="00B52AF7">
        <w:rPr>
          <w:rFonts w:ascii="Times New Roman" w:hAnsi="Times New Roman" w:cs="Times New Roman"/>
          <w:sz w:val="24"/>
          <w:szCs w:val="24"/>
        </w:rPr>
        <w:t>Giusti L. 2009 A review of waste management practices and their impact on human health Waste Manag. 29 2227-2239</w:t>
      </w:r>
    </w:p>
    <w:p w14:paraId="3047B142"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B52AF7">
        <w:rPr>
          <w:rFonts w:ascii="Times New Roman" w:hAnsi="Times New Roman" w:cs="Times New Roman"/>
          <w:sz w:val="24"/>
          <w:szCs w:val="24"/>
        </w:rPr>
        <w:t>W. Nasar, A. Th. Karlsen, I.A. Hameed and S. Dwivedi, "An Optimized IoT Based Waste Collection and Transportation Solution: A Case Study of a Norwegian Municipality", 3rd International Conference on Intelligent Technologies and Applications, 2020.</w:t>
      </w:r>
    </w:p>
    <w:p w14:paraId="4968056C"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B52AF7">
        <w:rPr>
          <w:rFonts w:ascii="Times New Roman" w:hAnsi="Times New Roman" w:cs="Times New Roman"/>
          <w:sz w:val="24"/>
          <w:szCs w:val="24"/>
        </w:rPr>
        <w:t>K. Ferrari, R. Gamberini and B. Rimini, "The waste hierarchy: A strategic tactical and operational approach for developing countries. the case study of Mozambique", International Journal of Sustainable Development and Planning, vol. 11, pp. 759-770, 2016.</w:t>
      </w:r>
    </w:p>
    <w:p w14:paraId="36A4CEE9"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B52AF7">
        <w:rPr>
          <w:rFonts w:ascii="Times New Roman" w:hAnsi="Times New Roman" w:cs="Times New Roman"/>
          <w:sz w:val="24"/>
          <w:szCs w:val="24"/>
        </w:rPr>
        <w:t>A. A., M., Vikas, K., Saurbah, S., &amp; T. Shah, P. (2020). Smart Solid Waste Management</w:t>
      </w:r>
      <w:r>
        <w:rPr>
          <w:rFonts w:ascii="Times New Roman" w:hAnsi="Times New Roman" w:cs="Times New Roman"/>
          <w:sz w:val="24"/>
          <w:szCs w:val="24"/>
        </w:rPr>
        <w:t xml:space="preserve"> </w:t>
      </w:r>
      <w:r w:rsidRPr="00B52AF7">
        <w:rPr>
          <w:rFonts w:ascii="Times New Roman" w:hAnsi="Times New Roman" w:cs="Times New Roman"/>
          <w:sz w:val="24"/>
          <w:szCs w:val="24"/>
        </w:rPr>
        <w:t>System Using IOT. International Journal of Future Generation Communication and</w:t>
      </w:r>
      <w:r>
        <w:rPr>
          <w:rFonts w:ascii="Times New Roman" w:hAnsi="Times New Roman" w:cs="Times New Roman"/>
          <w:sz w:val="24"/>
          <w:szCs w:val="24"/>
        </w:rPr>
        <w:t xml:space="preserve"> </w:t>
      </w:r>
      <w:r w:rsidRPr="00B52AF7">
        <w:rPr>
          <w:rFonts w:ascii="Times New Roman" w:hAnsi="Times New Roman" w:cs="Times New Roman"/>
          <w:sz w:val="24"/>
          <w:szCs w:val="24"/>
        </w:rPr>
        <w:t>Networking, 13(3s), 396–405</w:t>
      </w:r>
    </w:p>
    <w:p w14:paraId="6BA28FD7" w14:textId="77777777" w:rsidR="000E49D8" w:rsidRDefault="00000000"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B52AF7">
        <w:rPr>
          <w:rFonts w:ascii="Times New Roman" w:hAnsi="Times New Roman" w:cs="Times New Roman"/>
          <w:sz w:val="24"/>
          <w:szCs w:val="24"/>
        </w:rPr>
        <w:t xml:space="preserve">Amrutha chandramohan, joyal Mendonca, Nikhil U Baheti and nitin Kumar Krishnan, "Automated waste segregator", Suma MS Rashtreeya </w:t>
      </w:r>
      <w:proofErr w:type="spellStart"/>
      <w:r w:rsidRPr="00B52AF7">
        <w:rPr>
          <w:rFonts w:ascii="Times New Roman" w:hAnsi="Times New Roman" w:cs="Times New Roman"/>
          <w:sz w:val="24"/>
          <w:szCs w:val="24"/>
        </w:rPr>
        <w:t>vidyalaya</w:t>
      </w:r>
      <w:proofErr w:type="spellEnd"/>
      <w:r w:rsidRPr="00B52AF7">
        <w:rPr>
          <w:rFonts w:ascii="Times New Roman" w:hAnsi="Times New Roman" w:cs="Times New Roman"/>
          <w:sz w:val="24"/>
          <w:szCs w:val="24"/>
        </w:rPr>
        <w:t xml:space="preserve"> college of </w:t>
      </w:r>
      <w:proofErr w:type="gramStart"/>
      <w:r w:rsidRPr="00B52AF7">
        <w:rPr>
          <w:rFonts w:ascii="Times New Roman" w:hAnsi="Times New Roman" w:cs="Times New Roman"/>
          <w:sz w:val="24"/>
          <w:szCs w:val="24"/>
        </w:rPr>
        <w:t>Engineering(</w:t>
      </w:r>
      <w:proofErr w:type="gramEnd"/>
      <w:r w:rsidRPr="00B52AF7">
        <w:rPr>
          <w:rFonts w:ascii="Times New Roman" w:hAnsi="Times New Roman" w:cs="Times New Roman"/>
          <w:sz w:val="24"/>
          <w:szCs w:val="24"/>
        </w:rPr>
        <w:t>R.V.C.I).</w:t>
      </w:r>
    </w:p>
    <w:p w14:paraId="4356C682" w14:textId="42749B3A" w:rsidR="000F2FB8" w:rsidRDefault="000F2FB8" w:rsidP="00A22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53</w:t>
      </w:r>
    </w:p>
    <w:p w14:paraId="56752B15" w14:textId="306A6083" w:rsidR="000E49D8" w:rsidRDefault="00000000" w:rsidP="00A22BB6">
      <w:pPr>
        <w:pStyle w:val="references"/>
        <w:numPr>
          <w:ilvl w:val="0"/>
          <w:numId w:val="0"/>
        </w:numPr>
        <w:spacing w:line="360" w:lineRule="auto"/>
        <w:rPr>
          <w:bCs/>
          <w:spacing w:val="-1"/>
          <w:sz w:val="24"/>
          <w:szCs w:val="24"/>
          <w:lang w:eastAsia="x-none"/>
        </w:rPr>
      </w:pPr>
      <w:r>
        <w:rPr>
          <w:sz w:val="24"/>
          <w:szCs w:val="24"/>
        </w:rPr>
        <w:lastRenderedPageBreak/>
        <w:t>[10</w:t>
      </w:r>
      <w:r w:rsidRPr="006F49D0">
        <w:rPr>
          <w:sz w:val="24"/>
          <w:szCs w:val="24"/>
        </w:rPr>
        <w:t xml:space="preserve">] </w:t>
      </w:r>
      <w:r w:rsidRPr="006F49D0">
        <w:rPr>
          <w:bCs/>
          <w:spacing w:val="-1"/>
          <w:sz w:val="24"/>
          <w:szCs w:val="24"/>
          <w:lang w:eastAsia="x-none"/>
        </w:rPr>
        <w:t>Lillian.A and William H (2012). Solid waste challenges for cities in developing countries, Journal of waste management.</w:t>
      </w:r>
    </w:p>
    <w:p w14:paraId="6802A7C2" w14:textId="77777777" w:rsidR="000E49D8" w:rsidRPr="00FE6DC4" w:rsidRDefault="000E49D8" w:rsidP="000E49D8">
      <w:pPr>
        <w:pStyle w:val="references"/>
        <w:numPr>
          <w:ilvl w:val="0"/>
          <w:numId w:val="0"/>
        </w:numPr>
        <w:spacing w:line="240" w:lineRule="auto"/>
        <w:rPr>
          <w:bCs/>
          <w:spacing w:val="-1"/>
          <w:lang w:val="en-IN" w:eastAsia="x-none"/>
        </w:rPr>
      </w:pPr>
    </w:p>
    <w:p w14:paraId="5341327F" w14:textId="77777777" w:rsidR="006C5F9C" w:rsidRDefault="006C5F9C" w:rsidP="000E49D8">
      <w:pPr>
        <w:spacing w:before="586" w:after="0" w:line="406" w:lineRule="atLeast"/>
        <w:ind w:right="-145"/>
        <w:rPr>
          <w:rFonts w:ascii="Times New Roman" w:eastAsia="Times New Roman" w:hAnsi="Times New Roman" w:cs="Times New Roman"/>
          <w:kern w:val="0"/>
          <w:lang w:val="en-US"/>
          <w14:ligatures w14:val="none"/>
        </w:rPr>
      </w:pPr>
    </w:p>
    <w:p w14:paraId="7068A240"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2C6FE19C"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33393581"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3BBDDDCE"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6D46AA85"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2443D447"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23AE4751"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4C36B5B3"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219230E0" w14:textId="77777777"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p>
    <w:p w14:paraId="73E40E80" w14:textId="0F0D3A84"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 </w:t>
      </w:r>
    </w:p>
    <w:p w14:paraId="2606E81D" w14:textId="36A1DE3A" w:rsidR="00A22BB6" w:rsidRDefault="00A22BB6" w:rsidP="000E49D8">
      <w:pPr>
        <w:spacing w:before="586" w:after="0" w:line="406" w:lineRule="atLeast"/>
        <w:ind w:right="-145"/>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                                                                                      54</w:t>
      </w:r>
    </w:p>
    <w:sectPr w:rsidR="00A22BB6" w:rsidSect="000E49D8">
      <w:headerReference w:type="even" r:id="rId50"/>
      <w:headerReference w:type="default" r:id="rId51"/>
      <w:footerReference w:type="even" r:id="rId52"/>
      <w:footerReference w:type="default" r:id="rId53"/>
      <w:pgSz w:w="11906" w:h="16838"/>
      <w:pgMar w:top="0" w:right="1616" w:bottom="0" w:left="1134" w:header="2818" w:footer="482" w:gutter="0"/>
      <w:pgBorders w:offsetFrom="page">
        <w:top w:val="single" w:sz="4" w:space="24" w:color="auto"/>
        <w:left w:val="single" w:sz="4" w:space="24" w:color="auto"/>
        <w:bottom w:val="single" w:sz="4" w:space="24" w:color="auto"/>
        <w:right w:val="single" w:sz="4" w:space="24" w:color="auto"/>
      </w:pgBorders>
      <w:cols w:space="72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6BA0C" w14:textId="77777777" w:rsidR="001E752D" w:rsidRDefault="001E752D">
      <w:pPr>
        <w:spacing w:after="0" w:line="240" w:lineRule="auto"/>
      </w:pPr>
      <w:r>
        <w:separator/>
      </w:r>
    </w:p>
  </w:endnote>
  <w:endnote w:type="continuationSeparator" w:id="0">
    <w:p w14:paraId="576653E3" w14:textId="77777777" w:rsidR="001E752D" w:rsidRDefault="001E7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ijaya">
    <w:charset w:val="00"/>
    <w:family w:val="roman"/>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9F30" w14:textId="77777777" w:rsidR="009716FE" w:rsidRDefault="00000000">
    <w:pPr>
      <w:spacing w:before="1" w:after="0" w:line="264" w:lineRule="exact"/>
      <w:ind w:left="4760"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fldChar w:fldCharType="begin"/>
    </w:r>
    <w:r>
      <w:rPr>
        <w:rFonts w:ascii="Times New Roman" w:eastAsia="Times New Roman" w:hAnsi="Times New Roman" w:cs="Times New Roman"/>
        <w:color w:val="000000"/>
        <w:kern w:val="0"/>
        <w:sz w:val="24"/>
        <w:szCs w:val="24"/>
        <w:lang w:val="en-US"/>
        <w14:ligatures w14:val="none"/>
      </w:rPr>
      <w:instrText xml:space="preserve"> PAGE </w:instrText>
    </w:r>
    <w:r>
      <w:rPr>
        <w:rFonts w:ascii="Times New Roman" w:eastAsia="Times New Roman" w:hAnsi="Times New Roman" w:cs="Times New Roman"/>
        <w:color w:val="000000"/>
        <w:kern w:val="0"/>
        <w:sz w:val="24"/>
        <w:szCs w:val="24"/>
        <w:lang w:val="en-US"/>
        <w14:ligatures w14:val="none"/>
      </w:rPr>
      <w:fldChar w:fldCharType="separate"/>
    </w:r>
    <w:r>
      <w:rPr>
        <w:rFonts w:ascii="Times New Roman" w:eastAsia="Times New Roman" w:hAnsi="Times New Roman" w:cs="Times New Roman"/>
        <w:color w:val="000000"/>
        <w:kern w:val="0"/>
        <w:sz w:val="24"/>
        <w:szCs w:val="24"/>
        <w:lang w:val="en-US"/>
        <w14:ligatures w14:val="none"/>
      </w:rPr>
      <w:t>10</w:t>
    </w:r>
    <w:r>
      <w:rPr>
        <w:rFonts w:ascii="Times New Roman" w:eastAsia="Times New Roman" w:hAnsi="Times New Roman" w:cs="Times New Roman"/>
        <w:color w:val="000000"/>
        <w:kern w:val="0"/>
        <w:sz w:val="24"/>
        <w:szCs w:val="24"/>
        <w:lang w:val="en-US"/>
        <w14:ligatures w14:val="none"/>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46864" w14:textId="629A8EC4" w:rsidR="006C5F9C" w:rsidRDefault="006C5F9C" w:rsidP="00A22BB6">
    <w:pPr>
      <w:spacing w:before="1" w:after="0" w:line="264" w:lineRule="exact"/>
      <w:ind w:right="-200"/>
      <w:jc w:val="both"/>
      <w:rPr>
        <w:rFonts w:ascii="Times New Roman" w:eastAsia="Times New Roman" w:hAnsi="Times New Roman" w:cs="Times New Roman"/>
        <w:kern w:val="0"/>
        <w:sz w:val="24"/>
        <w:szCs w:val="24"/>
        <w:lang w:val="en-US"/>
        <w14:ligatures w14:val="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BF75" w14:textId="45924984" w:rsidR="009716FE" w:rsidRDefault="009716FE" w:rsidP="008C59A9">
    <w:pPr>
      <w:spacing w:after="0" w:line="264" w:lineRule="exact"/>
      <w:ind w:right="-200"/>
      <w:jc w:val="both"/>
      <w:rPr>
        <w:rFonts w:ascii="Times New Roman" w:eastAsia="Times New Roman" w:hAnsi="Times New Roman" w:cs="Times New Roman"/>
        <w:kern w:val="0"/>
        <w:sz w:val="24"/>
        <w:szCs w:val="24"/>
        <w:lang w:val="en-US"/>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87724" w14:textId="77777777" w:rsidR="006C5F9C" w:rsidRDefault="00000000">
    <w:pPr>
      <w:spacing w:before="1" w:after="0" w:line="264" w:lineRule="exact"/>
      <w:ind w:left="4702"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fldChar w:fldCharType="begin"/>
    </w:r>
    <w:r>
      <w:rPr>
        <w:rFonts w:ascii="Times New Roman" w:eastAsia="Times New Roman" w:hAnsi="Times New Roman" w:cs="Times New Roman"/>
        <w:color w:val="000000"/>
        <w:kern w:val="0"/>
        <w:sz w:val="24"/>
        <w:szCs w:val="24"/>
        <w:lang w:val="en-US"/>
        <w14:ligatures w14:val="none"/>
      </w:rPr>
      <w:instrText xml:space="preserve"> PAGE </w:instrText>
    </w:r>
    <w:r>
      <w:rPr>
        <w:rFonts w:ascii="Times New Roman" w:eastAsia="Times New Roman" w:hAnsi="Times New Roman" w:cs="Times New Roman"/>
        <w:color w:val="000000"/>
        <w:kern w:val="0"/>
        <w:sz w:val="24"/>
        <w:szCs w:val="24"/>
        <w:lang w:val="en-US"/>
        <w14:ligatures w14:val="none"/>
      </w:rPr>
      <w:fldChar w:fldCharType="separate"/>
    </w:r>
    <w:r>
      <w:rPr>
        <w:rFonts w:ascii="Times New Roman" w:eastAsia="Times New Roman" w:hAnsi="Times New Roman" w:cs="Times New Roman"/>
        <w:color w:val="000000"/>
        <w:kern w:val="0"/>
        <w:sz w:val="24"/>
        <w:szCs w:val="24"/>
        <w:lang w:val="en-US"/>
        <w14:ligatures w14:val="none"/>
      </w:rPr>
      <w:t>22</w:t>
    </w:r>
    <w:r>
      <w:rPr>
        <w:rFonts w:ascii="Times New Roman" w:eastAsia="Times New Roman" w:hAnsi="Times New Roman" w:cs="Times New Roman"/>
        <w:color w:val="000000"/>
        <w:kern w:val="0"/>
        <w:sz w:val="24"/>
        <w:szCs w:val="24"/>
        <w:lang w:val="en-US"/>
        <w14:ligatures w14:val="none"/>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81E4F" w14:textId="0CACD75B" w:rsidR="006C5F9C" w:rsidRDefault="006C5F9C" w:rsidP="00CB2A85">
    <w:pPr>
      <w:spacing w:after="0" w:line="264" w:lineRule="exact"/>
      <w:ind w:right="-200"/>
      <w:jc w:val="both"/>
      <w:rPr>
        <w:rFonts w:ascii="Times New Roman" w:eastAsia="Times New Roman" w:hAnsi="Times New Roman" w:cs="Times New Roman"/>
        <w:kern w:val="0"/>
        <w:sz w:val="24"/>
        <w:szCs w:val="24"/>
        <w:lang w:val="en-US"/>
        <w14:ligatures w14:val="non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5EE20" w14:textId="77777777" w:rsidR="006C5F9C" w:rsidRDefault="00000000">
    <w:pPr>
      <w:spacing w:before="1" w:after="0" w:line="264" w:lineRule="exact"/>
      <w:ind w:left="4702"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fldChar w:fldCharType="begin"/>
    </w:r>
    <w:r>
      <w:rPr>
        <w:rFonts w:ascii="Times New Roman" w:eastAsia="Times New Roman" w:hAnsi="Times New Roman" w:cs="Times New Roman"/>
        <w:color w:val="000000"/>
        <w:kern w:val="0"/>
        <w:sz w:val="24"/>
        <w:szCs w:val="24"/>
        <w:lang w:val="en-US"/>
        <w14:ligatures w14:val="none"/>
      </w:rPr>
      <w:instrText xml:space="preserve"> PAGE </w:instrText>
    </w:r>
    <w:r>
      <w:rPr>
        <w:rFonts w:ascii="Times New Roman" w:eastAsia="Times New Roman" w:hAnsi="Times New Roman" w:cs="Times New Roman"/>
        <w:color w:val="000000"/>
        <w:kern w:val="0"/>
        <w:sz w:val="24"/>
        <w:szCs w:val="24"/>
        <w:lang w:val="en-US"/>
        <w14:ligatures w14:val="none"/>
      </w:rPr>
      <w:fldChar w:fldCharType="separate"/>
    </w:r>
    <w:r>
      <w:rPr>
        <w:rFonts w:ascii="Times New Roman" w:eastAsia="Times New Roman" w:hAnsi="Times New Roman" w:cs="Times New Roman"/>
        <w:color w:val="000000"/>
        <w:kern w:val="0"/>
        <w:sz w:val="24"/>
        <w:szCs w:val="24"/>
        <w:lang w:val="en-US"/>
        <w14:ligatures w14:val="none"/>
      </w:rPr>
      <w:t>24</w:t>
    </w:r>
    <w:r>
      <w:rPr>
        <w:rFonts w:ascii="Times New Roman" w:eastAsia="Times New Roman" w:hAnsi="Times New Roman" w:cs="Times New Roman"/>
        <w:color w:val="000000"/>
        <w:kern w:val="0"/>
        <w:sz w:val="24"/>
        <w:szCs w:val="24"/>
        <w:lang w:val="en-US"/>
        <w14:ligatures w14:val="none"/>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30A14" w14:textId="6C3E753F" w:rsidR="006C5F9C" w:rsidRDefault="006C5F9C" w:rsidP="00A22BB6">
    <w:pPr>
      <w:spacing w:before="1" w:after="0" w:line="264" w:lineRule="exact"/>
      <w:ind w:right="-200"/>
      <w:jc w:val="both"/>
      <w:rPr>
        <w:rFonts w:ascii="Times New Roman" w:eastAsia="Times New Roman" w:hAnsi="Times New Roman" w:cs="Times New Roman"/>
        <w:kern w:val="0"/>
        <w:sz w:val="24"/>
        <w:szCs w:val="24"/>
        <w:lang w:val="en-US"/>
        <w14:ligatures w14:val="none"/>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586FA" w14:textId="77777777" w:rsidR="006C5F9C" w:rsidRDefault="00000000">
    <w:pPr>
      <w:spacing w:before="1" w:after="0" w:line="264" w:lineRule="exact"/>
      <w:ind w:left="4702"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fldChar w:fldCharType="begin"/>
    </w:r>
    <w:r>
      <w:rPr>
        <w:rFonts w:ascii="Times New Roman" w:eastAsia="Times New Roman" w:hAnsi="Times New Roman" w:cs="Times New Roman"/>
        <w:color w:val="000000"/>
        <w:kern w:val="0"/>
        <w:sz w:val="24"/>
        <w:szCs w:val="24"/>
        <w:lang w:val="en-US"/>
        <w14:ligatures w14:val="none"/>
      </w:rPr>
      <w:instrText xml:space="preserve"> PAGE </w:instrText>
    </w:r>
    <w:r>
      <w:rPr>
        <w:rFonts w:ascii="Times New Roman" w:eastAsia="Times New Roman" w:hAnsi="Times New Roman" w:cs="Times New Roman"/>
        <w:color w:val="000000"/>
        <w:kern w:val="0"/>
        <w:sz w:val="24"/>
        <w:szCs w:val="24"/>
        <w:lang w:val="en-US"/>
        <w14:ligatures w14:val="none"/>
      </w:rPr>
      <w:fldChar w:fldCharType="separate"/>
    </w:r>
    <w:r>
      <w:rPr>
        <w:rFonts w:ascii="Times New Roman" w:eastAsia="Times New Roman" w:hAnsi="Times New Roman" w:cs="Times New Roman"/>
        <w:color w:val="000000"/>
        <w:kern w:val="0"/>
        <w:sz w:val="24"/>
        <w:szCs w:val="24"/>
        <w:lang w:val="en-US"/>
        <w14:ligatures w14:val="none"/>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ED610" w14:textId="585D456B" w:rsidR="006C5F9C" w:rsidRDefault="006C5F9C" w:rsidP="00A22BB6">
    <w:pPr>
      <w:spacing w:after="0" w:line="264" w:lineRule="exact"/>
      <w:ind w:right="-200"/>
      <w:jc w:val="both"/>
      <w:rPr>
        <w:rFonts w:ascii="Times New Roman" w:eastAsia="Times New Roman" w:hAnsi="Times New Roman" w:cs="Times New Roman"/>
        <w:kern w:val="0"/>
        <w:sz w:val="24"/>
        <w:szCs w:val="24"/>
        <w:lang w:val="en-US"/>
        <w14:ligatures w14:val="none"/>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537D8" w14:textId="77777777" w:rsidR="006C5F9C" w:rsidRDefault="00000000">
    <w:pPr>
      <w:spacing w:before="1" w:after="0" w:line="264" w:lineRule="exact"/>
      <w:ind w:left="4702" w:right="-20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fldChar w:fldCharType="begin"/>
    </w:r>
    <w:r>
      <w:rPr>
        <w:rFonts w:ascii="Times New Roman" w:eastAsia="Times New Roman" w:hAnsi="Times New Roman" w:cs="Times New Roman"/>
        <w:color w:val="000000"/>
        <w:kern w:val="0"/>
        <w:sz w:val="24"/>
        <w:szCs w:val="24"/>
        <w:lang w:val="en-US"/>
        <w14:ligatures w14:val="none"/>
      </w:rPr>
      <w:instrText xml:space="preserve"> PAGE </w:instrText>
    </w:r>
    <w:r>
      <w:rPr>
        <w:rFonts w:ascii="Times New Roman" w:eastAsia="Times New Roman" w:hAnsi="Times New Roman" w:cs="Times New Roman"/>
        <w:color w:val="000000"/>
        <w:kern w:val="0"/>
        <w:sz w:val="24"/>
        <w:szCs w:val="24"/>
        <w:lang w:val="en-US"/>
        <w14:ligatures w14:val="none"/>
      </w:rPr>
      <w:fldChar w:fldCharType="separate"/>
    </w:r>
    <w:r>
      <w:rPr>
        <w:rFonts w:ascii="Times New Roman" w:eastAsia="Times New Roman" w:hAnsi="Times New Roman" w:cs="Times New Roman"/>
        <w:color w:val="000000"/>
        <w:kern w:val="0"/>
        <w:sz w:val="24"/>
        <w:szCs w:val="24"/>
        <w:lang w:val="en-US"/>
        <w14:ligatures w14:val="none"/>
      </w:rPr>
      <w:t>26</w:t>
    </w:r>
    <w:r>
      <w:rPr>
        <w:rFonts w:ascii="Times New Roman" w:eastAsia="Times New Roman" w:hAnsi="Times New Roman" w:cs="Times New Roman"/>
        <w:color w:val="000000"/>
        <w:kern w:val="0"/>
        <w:sz w:val="24"/>
        <w:szCs w:val="24"/>
        <w:lang w:val="en-US"/>
        <w14:ligatures w14:val="non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01EE6" w14:textId="77777777" w:rsidR="001E752D" w:rsidRDefault="001E752D">
      <w:pPr>
        <w:spacing w:after="0" w:line="240" w:lineRule="auto"/>
      </w:pPr>
      <w:r>
        <w:separator/>
      </w:r>
    </w:p>
  </w:footnote>
  <w:footnote w:type="continuationSeparator" w:id="0">
    <w:p w14:paraId="063E4011" w14:textId="77777777" w:rsidR="001E752D" w:rsidRDefault="001E7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C97A" w14:textId="77777777" w:rsidR="006C5F9C" w:rsidRDefault="006C5F9C">
    <w:pPr>
      <w:spacing w:before="1" w:after="0" w:line="240" w:lineRule="auto"/>
      <w:ind w:right="-1839"/>
      <w:jc w:val="both"/>
      <w:rPr>
        <w:rFonts w:ascii="Arial" w:eastAsia="Arial" w:hAnsi="Arial" w:cs="Arial"/>
        <w:kern w:val="0"/>
        <w:sz w:val="0"/>
        <w:szCs w:val="0"/>
        <w:lang w:val="en-US"/>
        <w14:ligatures w14:val="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90058" w14:textId="77777777" w:rsidR="006C5F9C" w:rsidRDefault="006C5F9C">
    <w:pPr>
      <w:spacing w:before="1" w:after="0" w:line="240" w:lineRule="auto"/>
      <w:ind w:right="-1839"/>
      <w:jc w:val="both"/>
      <w:rPr>
        <w:rFonts w:ascii="Arial" w:eastAsia="Arial" w:hAnsi="Arial" w:cs="Arial"/>
        <w:kern w:val="0"/>
        <w:sz w:val="0"/>
        <w:szCs w:val="0"/>
        <w:lang w:val="en-US"/>
        <w14:ligatures w14: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6B0F6" w14:textId="77777777" w:rsidR="006C5F9C" w:rsidRDefault="00000000">
    <w:pPr>
      <w:spacing w:before="1" w:after="0" w:line="548" w:lineRule="exact"/>
      <w:ind w:right="-200"/>
      <w:jc w:val="both"/>
      <w:rPr>
        <w:rFonts w:ascii="Times New Roman" w:eastAsia="Times New Roman" w:hAnsi="Times New Roman" w:cs="Times New Roman"/>
        <w:kern w:val="0"/>
        <w:sz w:val="50"/>
        <w:szCs w:val="50"/>
        <w:lang w:val="en-US"/>
        <w14:ligatures w14:val="none"/>
      </w:rPr>
    </w:pPr>
    <w:r>
      <w:rPr>
        <w:rFonts w:ascii="Times New Roman" w:eastAsia="Times New Roman" w:hAnsi="Times New Roman" w:cs="Times New Roman"/>
        <w:color w:val="000000"/>
        <w:kern w:val="0"/>
        <w:sz w:val="50"/>
        <w:szCs w:val="50"/>
        <w:lang w:val="en-US"/>
        <w14:ligatures w14:val="none"/>
      </w:rPr>
      <w:t>Chapter</w:t>
    </w:r>
    <w:r>
      <w:rPr>
        <w:rFonts w:ascii="Times New Roman" w:eastAsia="Times New Roman" w:hAnsi="Times New Roman" w:cs="Times New Roman"/>
        <w:color w:val="000000"/>
        <w:spacing w:val="62"/>
        <w:kern w:val="0"/>
        <w:sz w:val="50"/>
        <w:szCs w:val="50"/>
        <w:lang w:val="en-US"/>
        <w14:ligatures w14:val="none"/>
      </w:rPr>
      <w:t xml:space="preserve"> </w:t>
    </w:r>
    <w:r>
      <w:rPr>
        <w:rFonts w:ascii="Times New Roman" w:eastAsia="Times New Roman" w:hAnsi="Times New Roman" w:cs="Times New Roman"/>
        <w:color w:val="000000"/>
        <w:kern w:val="0"/>
        <w:sz w:val="50"/>
        <w:szCs w:val="50"/>
        <w:lang w:val="en-US"/>
        <w14:ligatures w14:val="none"/>
      </w:rPr>
      <w:fldChar w:fldCharType="begin"/>
    </w:r>
    <w:r>
      <w:rPr>
        <w:rFonts w:ascii="Times New Roman" w:eastAsia="Times New Roman" w:hAnsi="Times New Roman" w:cs="Times New Roman"/>
        <w:color w:val="000000"/>
        <w:kern w:val="0"/>
        <w:sz w:val="50"/>
        <w:szCs w:val="50"/>
        <w:lang w:val="en-US"/>
        <w14:ligatures w14:val="none"/>
      </w:rPr>
      <w:instrText xml:space="preserve"> PAGE </w:instrText>
    </w:r>
    <w:r>
      <w:rPr>
        <w:rFonts w:ascii="Times New Roman" w:eastAsia="Times New Roman" w:hAnsi="Times New Roman" w:cs="Times New Roman"/>
        <w:color w:val="000000"/>
        <w:kern w:val="0"/>
        <w:sz w:val="50"/>
        <w:szCs w:val="50"/>
        <w:lang w:val="en-US"/>
        <w14:ligatures w14:val="none"/>
      </w:rPr>
      <w:fldChar w:fldCharType="separate"/>
    </w:r>
    <w:r>
      <w:rPr>
        <w:rFonts w:ascii="Times New Roman" w:eastAsia="Times New Roman" w:hAnsi="Times New Roman" w:cs="Times New Roman"/>
        <w:color w:val="000000"/>
        <w:kern w:val="0"/>
        <w:sz w:val="50"/>
        <w:szCs w:val="50"/>
        <w:lang w:val="en-US"/>
        <w14:ligatures w14:val="none"/>
      </w:rPr>
      <w:t>24</w:t>
    </w:r>
    <w:r>
      <w:rPr>
        <w:rFonts w:ascii="Times New Roman" w:eastAsia="Times New Roman" w:hAnsi="Times New Roman" w:cs="Times New Roman"/>
        <w:color w:val="000000"/>
        <w:kern w:val="0"/>
        <w:sz w:val="50"/>
        <w:szCs w:val="50"/>
        <w:lang w:val="en-US"/>
        <w14:ligatures w14:val="non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A69CA" w14:textId="77777777" w:rsidR="006C5F9C" w:rsidRDefault="006C5F9C">
    <w:pPr>
      <w:spacing w:after="0" w:line="548" w:lineRule="exact"/>
      <w:ind w:right="-200"/>
      <w:jc w:val="both"/>
      <w:rPr>
        <w:rFonts w:ascii="Times New Roman" w:eastAsia="Times New Roman" w:hAnsi="Times New Roman" w:cs="Times New Roman"/>
        <w:kern w:val="0"/>
        <w:sz w:val="50"/>
        <w:szCs w:val="50"/>
        <w:lang w:val="en-US"/>
        <w14:ligatures w14:val="non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7DD4C" w14:textId="77777777" w:rsidR="006C5F9C" w:rsidRDefault="006C5F9C">
    <w:pPr>
      <w:spacing w:before="1" w:after="0" w:line="240" w:lineRule="auto"/>
      <w:ind w:right="-1952"/>
      <w:jc w:val="both"/>
      <w:rPr>
        <w:rFonts w:ascii="Arial" w:eastAsia="Arial" w:hAnsi="Arial" w:cs="Arial"/>
        <w:kern w:val="0"/>
        <w:sz w:val="0"/>
        <w:szCs w:val="0"/>
        <w:lang w:val="en-US"/>
        <w14:ligatures w14:val="no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B00C4" w14:textId="77777777" w:rsidR="006C5F9C" w:rsidRDefault="006C5F9C">
    <w:pPr>
      <w:spacing w:before="1" w:after="0" w:line="240" w:lineRule="auto"/>
      <w:ind w:right="-1952"/>
      <w:jc w:val="both"/>
      <w:rPr>
        <w:rFonts w:ascii="Arial" w:eastAsia="Arial" w:hAnsi="Arial" w:cs="Arial"/>
        <w:kern w:val="0"/>
        <w:sz w:val="0"/>
        <w:szCs w:val="0"/>
        <w:lang w:val="en-US"/>
        <w14:ligatures w14:val="non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5D406" w14:textId="77777777" w:rsidR="006C5F9C" w:rsidRDefault="00000000">
    <w:pPr>
      <w:spacing w:before="1" w:after="0" w:line="548" w:lineRule="exact"/>
      <w:ind w:right="-200"/>
      <w:jc w:val="both"/>
      <w:rPr>
        <w:rFonts w:ascii="Times New Roman" w:eastAsia="Times New Roman" w:hAnsi="Times New Roman" w:cs="Times New Roman"/>
        <w:kern w:val="0"/>
        <w:sz w:val="50"/>
        <w:szCs w:val="50"/>
        <w:lang w:val="en-US"/>
        <w14:ligatures w14:val="none"/>
      </w:rPr>
    </w:pPr>
    <w:r>
      <w:rPr>
        <w:rFonts w:ascii="Times New Roman" w:eastAsia="Times New Roman" w:hAnsi="Times New Roman" w:cs="Times New Roman"/>
        <w:color w:val="000000"/>
        <w:kern w:val="0"/>
        <w:sz w:val="50"/>
        <w:szCs w:val="50"/>
        <w:lang w:val="en-US"/>
        <w14:ligatures w14:val="none"/>
      </w:rPr>
      <w:t>Chapter</w:t>
    </w:r>
    <w:r>
      <w:rPr>
        <w:rFonts w:ascii="Times New Roman" w:eastAsia="Times New Roman" w:hAnsi="Times New Roman" w:cs="Times New Roman"/>
        <w:color w:val="000000"/>
        <w:spacing w:val="62"/>
        <w:kern w:val="0"/>
        <w:sz w:val="50"/>
        <w:szCs w:val="50"/>
        <w:lang w:val="en-US"/>
        <w14:ligatures w14:val="none"/>
      </w:rPr>
      <w:t xml:space="preserve"> </w:t>
    </w:r>
    <w:r>
      <w:rPr>
        <w:rFonts w:ascii="Times New Roman" w:eastAsia="Times New Roman" w:hAnsi="Times New Roman" w:cs="Times New Roman"/>
        <w:color w:val="000000"/>
        <w:kern w:val="0"/>
        <w:sz w:val="50"/>
        <w:szCs w:val="50"/>
        <w:lang w:val="en-US"/>
        <w14:ligatures w14:val="none"/>
      </w:rPr>
      <w:fldChar w:fldCharType="begin"/>
    </w:r>
    <w:r>
      <w:rPr>
        <w:rFonts w:ascii="Times New Roman" w:eastAsia="Times New Roman" w:hAnsi="Times New Roman" w:cs="Times New Roman"/>
        <w:color w:val="000000"/>
        <w:kern w:val="0"/>
        <w:sz w:val="50"/>
        <w:szCs w:val="50"/>
        <w:lang w:val="en-US"/>
        <w14:ligatures w14:val="none"/>
      </w:rPr>
      <w:instrText xml:space="preserve"> PAGE </w:instrText>
    </w:r>
    <w:r>
      <w:rPr>
        <w:rFonts w:ascii="Times New Roman" w:eastAsia="Times New Roman" w:hAnsi="Times New Roman" w:cs="Times New Roman"/>
        <w:color w:val="000000"/>
        <w:kern w:val="0"/>
        <w:sz w:val="50"/>
        <w:szCs w:val="50"/>
        <w:lang w:val="en-US"/>
        <w14:ligatures w14:val="none"/>
      </w:rPr>
      <w:fldChar w:fldCharType="separate"/>
    </w:r>
    <w:r>
      <w:rPr>
        <w:rFonts w:ascii="Times New Roman" w:eastAsia="Times New Roman" w:hAnsi="Times New Roman" w:cs="Times New Roman"/>
        <w:color w:val="000000"/>
        <w:kern w:val="0"/>
        <w:sz w:val="50"/>
        <w:szCs w:val="50"/>
        <w:lang w:val="en-US"/>
        <w14:ligatures w14:val="none"/>
      </w:rPr>
      <w:t>26</w:t>
    </w:r>
    <w:r>
      <w:rPr>
        <w:rFonts w:ascii="Times New Roman" w:eastAsia="Times New Roman" w:hAnsi="Times New Roman" w:cs="Times New Roman"/>
        <w:color w:val="000000"/>
        <w:kern w:val="0"/>
        <w:sz w:val="50"/>
        <w:szCs w:val="50"/>
        <w:lang w:val="en-US"/>
        <w14:ligatures w14:val="non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3ECC0" w14:textId="77777777" w:rsidR="006C5F9C" w:rsidRPr="000E49D8" w:rsidRDefault="006C5F9C" w:rsidP="000E4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3.%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1"/>
      <w:numFmt w:val="decimal"/>
      <w:lvlText w:val="4.%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1"/>
      <w:numFmt w:val="decimal"/>
      <w:lvlText w:val="7.%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1"/>
      <w:numFmt w:val="decimal"/>
      <w:lvlText w:val="4.%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1"/>
      <w:numFmt w:val="decimal"/>
      <w:lvlText w:val="5.%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1"/>
      <w:numFmt w:val="decimal"/>
      <w:lvlText w:val="6.%1"/>
      <w:lvlJc w:val="left"/>
      <w:pPr>
        <w:tabs>
          <w:tab w:val="num" w:pos="889"/>
        </w:tabs>
        <w:ind w:left="889" w:hanging="538"/>
      </w:pPr>
      <w:rPr>
        <w:rFonts w:ascii="Times New Roman" w:eastAsia="Times New Roman" w:hAnsi="Times New Roman" w:cs="Times New Roman"/>
        <w:b w:val="0"/>
        <w:bCs w:val="0"/>
        <w:i w:val="0"/>
        <w:iCs w:val="0"/>
        <w:color w:val="0000FF"/>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1"/>
      <w:numFmt w:val="decimal"/>
      <w:lvlText w:val="%1."/>
      <w:lvlJc w:val="left"/>
      <w:pPr>
        <w:tabs>
          <w:tab w:val="num" w:pos="556"/>
        </w:tabs>
        <w:ind w:left="556" w:hanging="297"/>
      </w:pPr>
      <w:rPr>
        <w:rFonts w:ascii="Times New Roman" w:eastAsia="Times New Roman" w:hAnsi="Times New Roman" w:cs="Times New Roman"/>
        <w:b w:val="0"/>
        <w:bCs w:val="0"/>
        <w:i w:val="0"/>
        <w:iCs w:val="0"/>
        <w:color w:val="00000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hybridMultilevel"/>
    <w:tmpl w:val="00000008"/>
    <w:lvl w:ilvl="0" w:tplc="9D7AD630">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6F1AA606">
      <w:start w:val="1"/>
      <w:numFmt w:val="bullet"/>
      <w:lvlText w:val="o"/>
      <w:lvlJc w:val="left"/>
      <w:pPr>
        <w:tabs>
          <w:tab w:val="num" w:pos="1440"/>
        </w:tabs>
        <w:ind w:left="1440" w:hanging="360"/>
      </w:pPr>
      <w:rPr>
        <w:rFonts w:ascii="Courier New" w:hAnsi="Courier New"/>
      </w:rPr>
    </w:lvl>
    <w:lvl w:ilvl="2" w:tplc="CB8C46CE">
      <w:start w:val="1"/>
      <w:numFmt w:val="bullet"/>
      <w:lvlText w:val=""/>
      <w:lvlJc w:val="left"/>
      <w:pPr>
        <w:tabs>
          <w:tab w:val="num" w:pos="2160"/>
        </w:tabs>
        <w:ind w:left="2160" w:hanging="360"/>
      </w:pPr>
      <w:rPr>
        <w:rFonts w:ascii="Wingdings" w:hAnsi="Wingdings"/>
      </w:rPr>
    </w:lvl>
    <w:lvl w:ilvl="3" w:tplc="B43A9ECC">
      <w:start w:val="1"/>
      <w:numFmt w:val="bullet"/>
      <w:lvlText w:val=""/>
      <w:lvlJc w:val="left"/>
      <w:pPr>
        <w:tabs>
          <w:tab w:val="num" w:pos="2880"/>
        </w:tabs>
        <w:ind w:left="2880" w:hanging="360"/>
      </w:pPr>
      <w:rPr>
        <w:rFonts w:ascii="Symbol" w:hAnsi="Symbol"/>
      </w:rPr>
    </w:lvl>
    <w:lvl w:ilvl="4" w:tplc="6BC00E9A">
      <w:start w:val="1"/>
      <w:numFmt w:val="bullet"/>
      <w:lvlText w:val="o"/>
      <w:lvlJc w:val="left"/>
      <w:pPr>
        <w:tabs>
          <w:tab w:val="num" w:pos="3600"/>
        </w:tabs>
        <w:ind w:left="3600" w:hanging="360"/>
      </w:pPr>
      <w:rPr>
        <w:rFonts w:ascii="Courier New" w:hAnsi="Courier New"/>
      </w:rPr>
    </w:lvl>
    <w:lvl w:ilvl="5" w:tplc="A5BE0402">
      <w:start w:val="1"/>
      <w:numFmt w:val="bullet"/>
      <w:lvlText w:val=""/>
      <w:lvlJc w:val="left"/>
      <w:pPr>
        <w:tabs>
          <w:tab w:val="num" w:pos="4320"/>
        </w:tabs>
        <w:ind w:left="4320" w:hanging="360"/>
      </w:pPr>
      <w:rPr>
        <w:rFonts w:ascii="Wingdings" w:hAnsi="Wingdings"/>
      </w:rPr>
    </w:lvl>
    <w:lvl w:ilvl="6" w:tplc="27AC5A84">
      <w:start w:val="1"/>
      <w:numFmt w:val="bullet"/>
      <w:lvlText w:val=""/>
      <w:lvlJc w:val="left"/>
      <w:pPr>
        <w:tabs>
          <w:tab w:val="num" w:pos="5040"/>
        </w:tabs>
        <w:ind w:left="5040" w:hanging="360"/>
      </w:pPr>
      <w:rPr>
        <w:rFonts w:ascii="Symbol" w:hAnsi="Symbol"/>
      </w:rPr>
    </w:lvl>
    <w:lvl w:ilvl="7" w:tplc="09C40DCA">
      <w:start w:val="1"/>
      <w:numFmt w:val="bullet"/>
      <w:lvlText w:val="o"/>
      <w:lvlJc w:val="left"/>
      <w:pPr>
        <w:tabs>
          <w:tab w:val="num" w:pos="5760"/>
        </w:tabs>
        <w:ind w:left="5760" w:hanging="360"/>
      </w:pPr>
      <w:rPr>
        <w:rFonts w:ascii="Courier New" w:hAnsi="Courier New"/>
      </w:rPr>
    </w:lvl>
    <w:lvl w:ilvl="8" w:tplc="75BABA0A">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9D044190">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B6207EC8">
      <w:start w:val="1"/>
      <w:numFmt w:val="bullet"/>
      <w:lvlText w:val="o"/>
      <w:lvlJc w:val="left"/>
      <w:pPr>
        <w:tabs>
          <w:tab w:val="num" w:pos="1440"/>
        </w:tabs>
        <w:ind w:left="1440" w:hanging="360"/>
      </w:pPr>
      <w:rPr>
        <w:rFonts w:ascii="Courier New" w:hAnsi="Courier New"/>
      </w:rPr>
    </w:lvl>
    <w:lvl w:ilvl="2" w:tplc="5090096A">
      <w:start w:val="1"/>
      <w:numFmt w:val="bullet"/>
      <w:lvlText w:val=""/>
      <w:lvlJc w:val="left"/>
      <w:pPr>
        <w:tabs>
          <w:tab w:val="num" w:pos="2160"/>
        </w:tabs>
        <w:ind w:left="2160" w:hanging="360"/>
      </w:pPr>
      <w:rPr>
        <w:rFonts w:ascii="Wingdings" w:hAnsi="Wingdings"/>
      </w:rPr>
    </w:lvl>
    <w:lvl w:ilvl="3" w:tplc="7186840C">
      <w:start w:val="1"/>
      <w:numFmt w:val="bullet"/>
      <w:lvlText w:val=""/>
      <w:lvlJc w:val="left"/>
      <w:pPr>
        <w:tabs>
          <w:tab w:val="num" w:pos="2880"/>
        </w:tabs>
        <w:ind w:left="2880" w:hanging="360"/>
      </w:pPr>
      <w:rPr>
        <w:rFonts w:ascii="Symbol" w:hAnsi="Symbol"/>
      </w:rPr>
    </w:lvl>
    <w:lvl w:ilvl="4" w:tplc="2AA0A7EA">
      <w:start w:val="1"/>
      <w:numFmt w:val="bullet"/>
      <w:lvlText w:val="o"/>
      <w:lvlJc w:val="left"/>
      <w:pPr>
        <w:tabs>
          <w:tab w:val="num" w:pos="3600"/>
        </w:tabs>
        <w:ind w:left="3600" w:hanging="360"/>
      </w:pPr>
      <w:rPr>
        <w:rFonts w:ascii="Courier New" w:hAnsi="Courier New"/>
      </w:rPr>
    </w:lvl>
    <w:lvl w:ilvl="5" w:tplc="568EFA16">
      <w:start w:val="1"/>
      <w:numFmt w:val="bullet"/>
      <w:lvlText w:val=""/>
      <w:lvlJc w:val="left"/>
      <w:pPr>
        <w:tabs>
          <w:tab w:val="num" w:pos="4320"/>
        </w:tabs>
        <w:ind w:left="4320" w:hanging="360"/>
      </w:pPr>
      <w:rPr>
        <w:rFonts w:ascii="Wingdings" w:hAnsi="Wingdings"/>
      </w:rPr>
    </w:lvl>
    <w:lvl w:ilvl="6" w:tplc="B1187B6A">
      <w:start w:val="1"/>
      <w:numFmt w:val="bullet"/>
      <w:lvlText w:val=""/>
      <w:lvlJc w:val="left"/>
      <w:pPr>
        <w:tabs>
          <w:tab w:val="num" w:pos="5040"/>
        </w:tabs>
        <w:ind w:left="5040" w:hanging="360"/>
      </w:pPr>
      <w:rPr>
        <w:rFonts w:ascii="Symbol" w:hAnsi="Symbol"/>
      </w:rPr>
    </w:lvl>
    <w:lvl w:ilvl="7" w:tplc="1B2A733A">
      <w:start w:val="1"/>
      <w:numFmt w:val="bullet"/>
      <w:lvlText w:val="o"/>
      <w:lvlJc w:val="left"/>
      <w:pPr>
        <w:tabs>
          <w:tab w:val="num" w:pos="5760"/>
        </w:tabs>
        <w:ind w:left="5760" w:hanging="360"/>
      </w:pPr>
      <w:rPr>
        <w:rFonts w:ascii="Courier New" w:hAnsi="Courier New"/>
      </w:rPr>
    </w:lvl>
    <w:lvl w:ilvl="8" w:tplc="F5C8AD2C">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D500DA04">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61F8F6E0">
      <w:start w:val="1"/>
      <w:numFmt w:val="bullet"/>
      <w:lvlText w:val="o"/>
      <w:lvlJc w:val="left"/>
      <w:pPr>
        <w:tabs>
          <w:tab w:val="num" w:pos="1440"/>
        </w:tabs>
        <w:ind w:left="1440" w:hanging="360"/>
      </w:pPr>
      <w:rPr>
        <w:rFonts w:ascii="Courier New" w:hAnsi="Courier New"/>
      </w:rPr>
    </w:lvl>
    <w:lvl w:ilvl="2" w:tplc="78E8BB7C">
      <w:start w:val="1"/>
      <w:numFmt w:val="bullet"/>
      <w:lvlText w:val=""/>
      <w:lvlJc w:val="left"/>
      <w:pPr>
        <w:tabs>
          <w:tab w:val="num" w:pos="2160"/>
        </w:tabs>
        <w:ind w:left="2160" w:hanging="360"/>
      </w:pPr>
      <w:rPr>
        <w:rFonts w:ascii="Wingdings" w:hAnsi="Wingdings"/>
      </w:rPr>
    </w:lvl>
    <w:lvl w:ilvl="3" w:tplc="FFF0499C">
      <w:start w:val="1"/>
      <w:numFmt w:val="bullet"/>
      <w:lvlText w:val=""/>
      <w:lvlJc w:val="left"/>
      <w:pPr>
        <w:tabs>
          <w:tab w:val="num" w:pos="2880"/>
        </w:tabs>
        <w:ind w:left="2880" w:hanging="360"/>
      </w:pPr>
      <w:rPr>
        <w:rFonts w:ascii="Symbol" w:hAnsi="Symbol"/>
      </w:rPr>
    </w:lvl>
    <w:lvl w:ilvl="4" w:tplc="77406DEC">
      <w:start w:val="1"/>
      <w:numFmt w:val="bullet"/>
      <w:lvlText w:val="o"/>
      <w:lvlJc w:val="left"/>
      <w:pPr>
        <w:tabs>
          <w:tab w:val="num" w:pos="3600"/>
        </w:tabs>
        <w:ind w:left="3600" w:hanging="360"/>
      </w:pPr>
      <w:rPr>
        <w:rFonts w:ascii="Courier New" w:hAnsi="Courier New"/>
      </w:rPr>
    </w:lvl>
    <w:lvl w:ilvl="5" w:tplc="71C89D50">
      <w:start w:val="1"/>
      <w:numFmt w:val="bullet"/>
      <w:lvlText w:val=""/>
      <w:lvlJc w:val="left"/>
      <w:pPr>
        <w:tabs>
          <w:tab w:val="num" w:pos="4320"/>
        </w:tabs>
        <w:ind w:left="4320" w:hanging="360"/>
      </w:pPr>
      <w:rPr>
        <w:rFonts w:ascii="Wingdings" w:hAnsi="Wingdings"/>
      </w:rPr>
    </w:lvl>
    <w:lvl w:ilvl="6" w:tplc="AFF849D2">
      <w:start w:val="1"/>
      <w:numFmt w:val="bullet"/>
      <w:lvlText w:val=""/>
      <w:lvlJc w:val="left"/>
      <w:pPr>
        <w:tabs>
          <w:tab w:val="num" w:pos="5040"/>
        </w:tabs>
        <w:ind w:left="5040" w:hanging="360"/>
      </w:pPr>
      <w:rPr>
        <w:rFonts w:ascii="Symbol" w:hAnsi="Symbol"/>
      </w:rPr>
    </w:lvl>
    <w:lvl w:ilvl="7" w:tplc="7EFE7BB0">
      <w:start w:val="1"/>
      <w:numFmt w:val="bullet"/>
      <w:lvlText w:val="o"/>
      <w:lvlJc w:val="left"/>
      <w:pPr>
        <w:tabs>
          <w:tab w:val="num" w:pos="5760"/>
        </w:tabs>
        <w:ind w:left="5760" w:hanging="360"/>
      </w:pPr>
      <w:rPr>
        <w:rFonts w:ascii="Courier New" w:hAnsi="Courier New"/>
      </w:rPr>
    </w:lvl>
    <w:lvl w:ilvl="8" w:tplc="9D6CA946">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7ACC6648">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5D6443A4">
      <w:start w:val="1"/>
      <w:numFmt w:val="bullet"/>
      <w:lvlText w:val="o"/>
      <w:lvlJc w:val="left"/>
      <w:pPr>
        <w:tabs>
          <w:tab w:val="num" w:pos="1440"/>
        </w:tabs>
        <w:ind w:left="1440" w:hanging="360"/>
      </w:pPr>
      <w:rPr>
        <w:rFonts w:ascii="Courier New" w:hAnsi="Courier New"/>
      </w:rPr>
    </w:lvl>
    <w:lvl w:ilvl="2" w:tplc="5126A35E">
      <w:start w:val="1"/>
      <w:numFmt w:val="bullet"/>
      <w:lvlText w:val=""/>
      <w:lvlJc w:val="left"/>
      <w:pPr>
        <w:tabs>
          <w:tab w:val="num" w:pos="2160"/>
        </w:tabs>
        <w:ind w:left="2160" w:hanging="360"/>
      </w:pPr>
      <w:rPr>
        <w:rFonts w:ascii="Wingdings" w:hAnsi="Wingdings"/>
      </w:rPr>
    </w:lvl>
    <w:lvl w:ilvl="3" w:tplc="BE88227A">
      <w:start w:val="1"/>
      <w:numFmt w:val="bullet"/>
      <w:lvlText w:val=""/>
      <w:lvlJc w:val="left"/>
      <w:pPr>
        <w:tabs>
          <w:tab w:val="num" w:pos="2880"/>
        </w:tabs>
        <w:ind w:left="2880" w:hanging="360"/>
      </w:pPr>
      <w:rPr>
        <w:rFonts w:ascii="Symbol" w:hAnsi="Symbol"/>
      </w:rPr>
    </w:lvl>
    <w:lvl w:ilvl="4" w:tplc="0040FF54">
      <w:start w:val="1"/>
      <w:numFmt w:val="bullet"/>
      <w:lvlText w:val="o"/>
      <w:lvlJc w:val="left"/>
      <w:pPr>
        <w:tabs>
          <w:tab w:val="num" w:pos="3600"/>
        </w:tabs>
        <w:ind w:left="3600" w:hanging="360"/>
      </w:pPr>
      <w:rPr>
        <w:rFonts w:ascii="Courier New" w:hAnsi="Courier New"/>
      </w:rPr>
    </w:lvl>
    <w:lvl w:ilvl="5" w:tplc="FEA47596">
      <w:start w:val="1"/>
      <w:numFmt w:val="bullet"/>
      <w:lvlText w:val=""/>
      <w:lvlJc w:val="left"/>
      <w:pPr>
        <w:tabs>
          <w:tab w:val="num" w:pos="4320"/>
        </w:tabs>
        <w:ind w:left="4320" w:hanging="360"/>
      </w:pPr>
      <w:rPr>
        <w:rFonts w:ascii="Wingdings" w:hAnsi="Wingdings"/>
      </w:rPr>
    </w:lvl>
    <w:lvl w:ilvl="6" w:tplc="71509078">
      <w:start w:val="1"/>
      <w:numFmt w:val="bullet"/>
      <w:lvlText w:val=""/>
      <w:lvlJc w:val="left"/>
      <w:pPr>
        <w:tabs>
          <w:tab w:val="num" w:pos="5040"/>
        </w:tabs>
        <w:ind w:left="5040" w:hanging="360"/>
      </w:pPr>
      <w:rPr>
        <w:rFonts w:ascii="Symbol" w:hAnsi="Symbol"/>
      </w:rPr>
    </w:lvl>
    <w:lvl w:ilvl="7" w:tplc="C204BF50">
      <w:start w:val="1"/>
      <w:numFmt w:val="bullet"/>
      <w:lvlText w:val="o"/>
      <w:lvlJc w:val="left"/>
      <w:pPr>
        <w:tabs>
          <w:tab w:val="num" w:pos="5760"/>
        </w:tabs>
        <w:ind w:left="5760" w:hanging="360"/>
      </w:pPr>
      <w:rPr>
        <w:rFonts w:ascii="Courier New" w:hAnsi="Courier New"/>
      </w:rPr>
    </w:lvl>
    <w:lvl w:ilvl="8" w:tplc="D6F02CC0">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DF7AFD9C">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10003204">
      <w:start w:val="1"/>
      <w:numFmt w:val="bullet"/>
      <w:lvlText w:val="o"/>
      <w:lvlJc w:val="left"/>
      <w:pPr>
        <w:tabs>
          <w:tab w:val="num" w:pos="1440"/>
        </w:tabs>
        <w:ind w:left="1440" w:hanging="360"/>
      </w:pPr>
      <w:rPr>
        <w:rFonts w:ascii="Courier New" w:hAnsi="Courier New"/>
      </w:rPr>
    </w:lvl>
    <w:lvl w:ilvl="2" w:tplc="21E2552A">
      <w:start w:val="1"/>
      <w:numFmt w:val="bullet"/>
      <w:lvlText w:val=""/>
      <w:lvlJc w:val="left"/>
      <w:pPr>
        <w:tabs>
          <w:tab w:val="num" w:pos="2160"/>
        </w:tabs>
        <w:ind w:left="2160" w:hanging="360"/>
      </w:pPr>
      <w:rPr>
        <w:rFonts w:ascii="Wingdings" w:hAnsi="Wingdings"/>
      </w:rPr>
    </w:lvl>
    <w:lvl w:ilvl="3" w:tplc="B85E7090">
      <w:start w:val="1"/>
      <w:numFmt w:val="bullet"/>
      <w:lvlText w:val=""/>
      <w:lvlJc w:val="left"/>
      <w:pPr>
        <w:tabs>
          <w:tab w:val="num" w:pos="2880"/>
        </w:tabs>
        <w:ind w:left="2880" w:hanging="360"/>
      </w:pPr>
      <w:rPr>
        <w:rFonts w:ascii="Symbol" w:hAnsi="Symbol"/>
      </w:rPr>
    </w:lvl>
    <w:lvl w:ilvl="4" w:tplc="B6EAC36E">
      <w:start w:val="1"/>
      <w:numFmt w:val="bullet"/>
      <w:lvlText w:val="o"/>
      <w:lvlJc w:val="left"/>
      <w:pPr>
        <w:tabs>
          <w:tab w:val="num" w:pos="3600"/>
        </w:tabs>
        <w:ind w:left="3600" w:hanging="360"/>
      </w:pPr>
      <w:rPr>
        <w:rFonts w:ascii="Courier New" w:hAnsi="Courier New"/>
      </w:rPr>
    </w:lvl>
    <w:lvl w:ilvl="5" w:tplc="FCC48674">
      <w:start w:val="1"/>
      <w:numFmt w:val="bullet"/>
      <w:lvlText w:val=""/>
      <w:lvlJc w:val="left"/>
      <w:pPr>
        <w:tabs>
          <w:tab w:val="num" w:pos="4320"/>
        </w:tabs>
        <w:ind w:left="4320" w:hanging="360"/>
      </w:pPr>
      <w:rPr>
        <w:rFonts w:ascii="Wingdings" w:hAnsi="Wingdings"/>
      </w:rPr>
    </w:lvl>
    <w:lvl w:ilvl="6" w:tplc="A3F8E73A">
      <w:start w:val="1"/>
      <w:numFmt w:val="bullet"/>
      <w:lvlText w:val=""/>
      <w:lvlJc w:val="left"/>
      <w:pPr>
        <w:tabs>
          <w:tab w:val="num" w:pos="5040"/>
        </w:tabs>
        <w:ind w:left="5040" w:hanging="360"/>
      </w:pPr>
      <w:rPr>
        <w:rFonts w:ascii="Symbol" w:hAnsi="Symbol"/>
      </w:rPr>
    </w:lvl>
    <w:lvl w:ilvl="7" w:tplc="48D22104">
      <w:start w:val="1"/>
      <w:numFmt w:val="bullet"/>
      <w:lvlText w:val="o"/>
      <w:lvlJc w:val="left"/>
      <w:pPr>
        <w:tabs>
          <w:tab w:val="num" w:pos="5760"/>
        </w:tabs>
        <w:ind w:left="5760" w:hanging="360"/>
      </w:pPr>
      <w:rPr>
        <w:rFonts w:ascii="Courier New" w:hAnsi="Courier New"/>
      </w:rPr>
    </w:lvl>
    <w:lvl w:ilvl="8" w:tplc="F268404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61CEA572">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92F0679A">
      <w:start w:val="1"/>
      <w:numFmt w:val="bullet"/>
      <w:lvlText w:val="o"/>
      <w:lvlJc w:val="left"/>
      <w:pPr>
        <w:tabs>
          <w:tab w:val="num" w:pos="1440"/>
        </w:tabs>
        <w:ind w:left="1440" w:hanging="360"/>
      </w:pPr>
      <w:rPr>
        <w:rFonts w:ascii="Courier New" w:hAnsi="Courier New"/>
      </w:rPr>
    </w:lvl>
    <w:lvl w:ilvl="2" w:tplc="F3A0EC36">
      <w:start w:val="1"/>
      <w:numFmt w:val="bullet"/>
      <w:lvlText w:val=""/>
      <w:lvlJc w:val="left"/>
      <w:pPr>
        <w:tabs>
          <w:tab w:val="num" w:pos="2160"/>
        </w:tabs>
        <w:ind w:left="2160" w:hanging="360"/>
      </w:pPr>
      <w:rPr>
        <w:rFonts w:ascii="Wingdings" w:hAnsi="Wingdings"/>
      </w:rPr>
    </w:lvl>
    <w:lvl w:ilvl="3" w:tplc="90A22524">
      <w:start w:val="1"/>
      <w:numFmt w:val="bullet"/>
      <w:lvlText w:val=""/>
      <w:lvlJc w:val="left"/>
      <w:pPr>
        <w:tabs>
          <w:tab w:val="num" w:pos="2880"/>
        </w:tabs>
        <w:ind w:left="2880" w:hanging="360"/>
      </w:pPr>
      <w:rPr>
        <w:rFonts w:ascii="Symbol" w:hAnsi="Symbol"/>
      </w:rPr>
    </w:lvl>
    <w:lvl w:ilvl="4" w:tplc="5276FB6C">
      <w:start w:val="1"/>
      <w:numFmt w:val="bullet"/>
      <w:lvlText w:val="o"/>
      <w:lvlJc w:val="left"/>
      <w:pPr>
        <w:tabs>
          <w:tab w:val="num" w:pos="3600"/>
        </w:tabs>
        <w:ind w:left="3600" w:hanging="360"/>
      </w:pPr>
      <w:rPr>
        <w:rFonts w:ascii="Courier New" w:hAnsi="Courier New"/>
      </w:rPr>
    </w:lvl>
    <w:lvl w:ilvl="5" w:tplc="04A8EA00">
      <w:start w:val="1"/>
      <w:numFmt w:val="bullet"/>
      <w:lvlText w:val=""/>
      <w:lvlJc w:val="left"/>
      <w:pPr>
        <w:tabs>
          <w:tab w:val="num" w:pos="4320"/>
        </w:tabs>
        <w:ind w:left="4320" w:hanging="360"/>
      </w:pPr>
      <w:rPr>
        <w:rFonts w:ascii="Wingdings" w:hAnsi="Wingdings"/>
      </w:rPr>
    </w:lvl>
    <w:lvl w:ilvl="6" w:tplc="7F58E78A">
      <w:start w:val="1"/>
      <w:numFmt w:val="bullet"/>
      <w:lvlText w:val=""/>
      <w:lvlJc w:val="left"/>
      <w:pPr>
        <w:tabs>
          <w:tab w:val="num" w:pos="5040"/>
        </w:tabs>
        <w:ind w:left="5040" w:hanging="360"/>
      </w:pPr>
      <w:rPr>
        <w:rFonts w:ascii="Symbol" w:hAnsi="Symbol"/>
      </w:rPr>
    </w:lvl>
    <w:lvl w:ilvl="7" w:tplc="36EC4876">
      <w:start w:val="1"/>
      <w:numFmt w:val="bullet"/>
      <w:lvlText w:val="o"/>
      <w:lvlJc w:val="left"/>
      <w:pPr>
        <w:tabs>
          <w:tab w:val="num" w:pos="5760"/>
        </w:tabs>
        <w:ind w:left="5760" w:hanging="360"/>
      </w:pPr>
      <w:rPr>
        <w:rFonts w:ascii="Courier New" w:hAnsi="Courier New"/>
      </w:rPr>
    </w:lvl>
    <w:lvl w:ilvl="8" w:tplc="5EFA0F30">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C3460B14">
      <w:start w:val="1"/>
      <w:numFmt w:val="bullet"/>
      <w:lvlText w:val="•"/>
      <w:lvlJc w:val="left"/>
      <w:pPr>
        <w:tabs>
          <w:tab w:val="num" w:pos="585"/>
        </w:tabs>
        <w:ind w:left="585" w:hanging="234"/>
      </w:pPr>
      <w:rPr>
        <w:rFonts w:ascii="Times New Roman" w:eastAsia="Times New Roman" w:hAnsi="Times New Roman" w:cs="Times New Roman"/>
        <w:b w:val="0"/>
        <w:bCs w:val="0"/>
        <w:i w:val="0"/>
        <w:iCs w:val="0"/>
        <w:color w:val="000000"/>
        <w:sz w:val="24"/>
      </w:rPr>
    </w:lvl>
    <w:lvl w:ilvl="1" w:tplc="6930F7C0">
      <w:start w:val="1"/>
      <w:numFmt w:val="bullet"/>
      <w:lvlText w:val="o"/>
      <w:lvlJc w:val="left"/>
      <w:pPr>
        <w:tabs>
          <w:tab w:val="num" w:pos="1440"/>
        </w:tabs>
        <w:ind w:left="1440" w:hanging="360"/>
      </w:pPr>
      <w:rPr>
        <w:rFonts w:ascii="Courier New" w:hAnsi="Courier New"/>
      </w:rPr>
    </w:lvl>
    <w:lvl w:ilvl="2" w:tplc="4670AA16">
      <w:start w:val="1"/>
      <w:numFmt w:val="bullet"/>
      <w:lvlText w:val=""/>
      <w:lvlJc w:val="left"/>
      <w:pPr>
        <w:tabs>
          <w:tab w:val="num" w:pos="2160"/>
        </w:tabs>
        <w:ind w:left="2160" w:hanging="360"/>
      </w:pPr>
      <w:rPr>
        <w:rFonts w:ascii="Wingdings" w:hAnsi="Wingdings"/>
      </w:rPr>
    </w:lvl>
    <w:lvl w:ilvl="3" w:tplc="93F46026">
      <w:start w:val="1"/>
      <w:numFmt w:val="bullet"/>
      <w:lvlText w:val=""/>
      <w:lvlJc w:val="left"/>
      <w:pPr>
        <w:tabs>
          <w:tab w:val="num" w:pos="2880"/>
        </w:tabs>
        <w:ind w:left="2880" w:hanging="360"/>
      </w:pPr>
      <w:rPr>
        <w:rFonts w:ascii="Symbol" w:hAnsi="Symbol"/>
      </w:rPr>
    </w:lvl>
    <w:lvl w:ilvl="4" w:tplc="1312F9D8">
      <w:start w:val="1"/>
      <w:numFmt w:val="bullet"/>
      <w:lvlText w:val="o"/>
      <w:lvlJc w:val="left"/>
      <w:pPr>
        <w:tabs>
          <w:tab w:val="num" w:pos="3600"/>
        </w:tabs>
        <w:ind w:left="3600" w:hanging="360"/>
      </w:pPr>
      <w:rPr>
        <w:rFonts w:ascii="Courier New" w:hAnsi="Courier New"/>
      </w:rPr>
    </w:lvl>
    <w:lvl w:ilvl="5" w:tplc="688084DE">
      <w:start w:val="1"/>
      <w:numFmt w:val="bullet"/>
      <w:lvlText w:val=""/>
      <w:lvlJc w:val="left"/>
      <w:pPr>
        <w:tabs>
          <w:tab w:val="num" w:pos="4320"/>
        </w:tabs>
        <w:ind w:left="4320" w:hanging="360"/>
      </w:pPr>
      <w:rPr>
        <w:rFonts w:ascii="Wingdings" w:hAnsi="Wingdings"/>
      </w:rPr>
    </w:lvl>
    <w:lvl w:ilvl="6" w:tplc="C98EE47E">
      <w:start w:val="1"/>
      <w:numFmt w:val="bullet"/>
      <w:lvlText w:val=""/>
      <w:lvlJc w:val="left"/>
      <w:pPr>
        <w:tabs>
          <w:tab w:val="num" w:pos="5040"/>
        </w:tabs>
        <w:ind w:left="5040" w:hanging="360"/>
      </w:pPr>
      <w:rPr>
        <w:rFonts w:ascii="Symbol" w:hAnsi="Symbol"/>
      </w:rPr>
    </w:lvl>
    <w:lvl w:ilvl="7" w:tplc="75825B16">
      <w:start w:val="1"/>
      <w:numFmt w:val="bullet"/>
      <w:lvlText w:val="o"/>
      <w:lvlJc w:val="left"/>
      <w:pPr>
        <w:tabs>
          <w:tab w:val="num" w:pos="5760"/>
        </w:tabs>
        <w:ind w:left="5760" w:hanging="360"/>
      </w:pPr>
      <w:rPr>
        <w:rFonts w:ascii="Courier New" w:hAnsi="Courier New"/>
      </w:rPr>
    </w:lvl>
    <w:lvl w:ilvl="8" w:tplc="EE0605B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multilevel"/>
    <w:tmpl w:val="0000000F"/>
    <w:lvl w:ilvl="0">
      <w:start w:val="3"/>
      <w:numFmt w:val="decimal"/>
      <w:lvlText w:val="(%1)"/>
      <w:lvlJc w:val="left"/>
      <w:pPr>
        <w:tabs>
          <w:tab w:val="num" w:pos="773"/>
        </w:tabs>
        <w:ind w:left="773" w:hanging="338"/>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4"/>
      <w:numFmt w:val="decimal"/>
      <w:lvlText w:val="(%1)"/>
      <w:lvlJc w:val="left"/>
      <w:pPr>
        <w:tabs>
          <w:tab w:val="num" w:pos="338"/>
        </w:tabs>
        <w:ind w:left="338" w:hanging="338"/>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5"/>
      <w:numFmt w:val="decimal"/>
      <w:lvlText w:val="(%1)"/>
      <w:lvlJc w:val="left"/>
      <w:pPr>
        <w:tabs>
          <w:tab w:val="num" w:pos="338"/>
        </w:tabs>
        <w:ind w:left="338" w:hanging="338"/>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6"/>
      <w:numFmt w:val="decimal"/>
      <w:lvlText w:val="(%1)"/>
      <w:lvlJc w:val="left"/>
      <w:pPr>
        <w:tabs>
          <w:tab w:val="num" w:pos="338"/>
        </w:tabs>
        <w:ind w:left="338" w:hanging="338"/>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0000013"/>
    <w:multiLevelType w:val="multilevel"/>
    <w:tmpl w:val="00000013"/>
    <w:lvl w:ilvl="0">
      <w:start w:val="7"/>
      <w:numFmt w:val="decimal"/>
      <w:lvlText w:val="(%1)"/>
      <w:lvlJc w:val="left"/>
      <w:pPr>
        <w:tabs>
          <w:tab w:val="num" w:pos="773"/>
        </w:tabs>
        <w:ind w:left="773" w:hanging="338"/>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0000014"/>
    <w:multiLevelType w:val="hybridMultilevel"/>
    <w:tmpl w:val="00000014"/>
    <w:lvl w:ilvl="0" w:tplc="0CC891C4">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B18242DE">
      <w:start w:val="1"/>
      <w:numFmt w:val="bullet"/>
      <w:lvlText w:val="o"/>
      <w:lvlJc w:val="left"/>
      <w:pPr>
        <w:tabs>
          <w:tab w:val="num" w:pos="1440"/>
        </w:tabs>
        <w:ind w:left="1440" w:hanging="360"/>
      </w:pPr>
      <w:rPr>
        <w:rFonts w:ascii="Courier New" w:hAnsi="Courier New"/>
      </w:rPr>
    </w:lvl>
    <w:lvl w:ilvl="2" w:tplc="B8264188">
      <w:start w:val="1"/>
      <w:numFmt w:val="bullet"/>
      <w:lvlText w:val=""/>
      <w:lvlJc w:val="left"/>
      <w:pPr>
        <w:tabs>
          <w:tab w:val="num" w:pos="2160"/>
        </w:tabs>
        <w:ind w:left="2160" w:hanging="360"/>
      </w:pPr>
      <w:rPr>
        <w:rFonts w:ascii="Wingdings" w:hAnsi="Wingdings"/>
      </w:rPr>
    </w:lvl>
    <w:lvl w:ilvl="3" w:tplc="7A56AAD6">
      <w:start w:val="1"/>
      <w:numFmt w:val="bullet"/>
      <w:lvlText w:val=""/>
      <w:lvlJc w:val="left"/>
      <w:pPr>
        <w:tabs>
          <w:tab w:val="num" w:pos="2880"/>
        </w:tabs>
        <w:ind w:left="2880" w:hanging="360"/>
      </w:pPr>
      <w:rPr>
        <w:rFonts w:ascii="Symbol" w:hAnsi="Symbol"/>
      </w:rPr>
    </w:lvl>
    <w:lvl w:ilvl="4" w:tplc="726E8354">
      <w:start w:val="1"/>
      <w:numFmt w:val="bullet"/>
      <w:lvlText w:val="o"/>
      <w:lvlJc w:val="left"/>
      <w:pPr>
        <w:tabs>
          <w:tab w:val="num" w:pos="3600"/>
        </w:tabs>
        <w:ind w:left="3600" w:hanging="360"/>
      </w:pPr>
      <w:rPr>
        <w:rFonts w:ascii="Courier New" w:hAnsi="Courier New"/>
      </w:rPr>
    </w:lvl>
    <w:lvl w:ilvl="5" w:tplc="C4B27494">
      <w:start w:val="1"/>
      <w:numFmt w:val="bullet"/>
      <w:lvlText w:val=""/>
      <w:lvlJc w:val="left"/>
      <w:pPr>
        <w:tabs>
          <w:tab w:val="num" w:pos="4320"/>
        </w:tabs>
        <w:ind w:left="4320" w:hanging="360"/>
      </w:pPr>
      <w:rPr>
        <w:rFonts w:ascii="Wingdings" w:hAnsi="Wingdings"/>
      </w:rPr>
    </w:lvl>
    <w:lvl w:ilvl="6" w:tplc="CDA6DF48">
      <w:start w:val="1"/>
      <w:numFmt w:val="bullet"/>
      <w:lvlText w:val=""/>
      <w:lvlJc w:val="left"/>
      <w:pPr>
        <w:tabs>
          <w:tab w:val="num" w:pos="5040"/>
        </w:tabs>
        <w:ind w:left="5040" w:hanging="360"/>
      </w:pPr>
      <w:rPr>
        <w:rFonts w:ascii="Symbol" w:hAnsi="Symbol"/>
      </w:rPr>
    </w:lvl>
    <w:lvl w:ilvl="7" w:tplc="7E109D4C">
      <w:start w:val="1"/>
      <w:numFmt w:val="bullet"/>
      <w:lvlText w:val="o"/>
      <w:lvlJc w:val="left"/>
      <w:pPr>
        <w:tabs>
          <w:tab w:val="num" w:pos="5760"/>
        </w:tabs>
        <w:ind w:left="5760" w:hanging="360"/>
      </w:pPr>
      <w:rPr>
        <w:rFonts w:ascii="Courier New" w:hAnsi="Courier New"/>
      </w:rPr>
    </w:lvl>
    <w:lvl w:ilvl="8" w:tplc="146A9744">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hybridMultilevel"/>
    <w:tmpl w:val="00000015"/>
    <w:lvl w:ilvl="0" w:tplc="1E8A021A">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F40626AC">
      <w:start w:val="1"/>
      <w:numFmt w:val="bullet"/>
      <w:lvlText w:val="o"/>
      <w:lvlJc w:val="left"/>
      <w:pPr>
        <w:tabs>
          <w:tab w:val="num" w:pos="1440"/>
        </w:tabs>
        <w:ind w:left="1440" w:hanging="360"/>
      </w:pPr>
      <w:rPr>
        <w:rFonts w:ascii="Courier New" w:hAnsi="Courier New"/>
      </w:rPr>
    </w:lvl>
    <w:lvl w:ilvl="2" w:tplc="0A047834">
      <w:start w:val="1"/>
      <w:numFmt w:val="bullet"/>
      <w:lvlText w:val=""/>
      <w:lvlJc w:val="left"/>
      <w:pPr>
        <w:tabs>
          <w:tab w:val="num" w:pos="2160"/>
        </w:tabs>
        <w:ind w:left="2160" w:hanging="360"/>
      </w:pPr>
      <w:rPr>
        <w:rFonts w:ascii="Wingdings" w:hAnsi="Wingdings"/>
      </w:rPr>
    </w:lvl>
    <w:lvl w:ilvl="3" w:tplc="EDEE6D06">
      <w:start w:val="1"/>
      <w:numFmt w:val="bullet"/>
      <w:lvlText w:val=""/>
      <w:lvlJc w:val="left"/>
      <w:pPr>
        <w:tabs>
          <w:tab w:val="num" w:pos="2880"/>
        </w:tabs>
        <w:ind w:left="2880" w:hanging="360"/>
      </w:pPr>
      <w:rPr>
        <w:rFonts w:ascii="Symbol" w:hAnsi="Symbol"/>
      </w:rPr>
    </w:lvl>
    <w:lvl w:ilvl="4" w:tplc="EE62B92C">
      <w:start w:val="1"/>
      <w:numFmt w:val="bullet"/>
      <w:lvlText w:val="o"/>
      <w:lvlJc w:val="left"/>
      <w:pPr>
        <w:tabs>
          <w:tab w:val="num" w:pos="3600"/>
        </w:tabs>
        <w:ind w:left="3600" w:hanging="360"/>
      </w:pPr>
      <w:rPr>
        <w:rFonts w:ascii="Courier New" w:hAnsi="Courier New"/>
      </w:rPr>
    </w:lvl>
    <w:lvl w:ilvl="5" w:tplc="864C92CC">
      <w:start w:val="1"/>
      <w:numFmt w:val="bullet"/>
      <w:lvlText w:val=""/>
      <w:lvlJc w:val="left"/>
      <w:pPr>
        <w:tabs>
          <w:tab w:val="num" w:pos="4320"/>
        </w:tabs>
        <w:ind w:left="4320" w:hanging="360"/>
      </w:pPr>
      <w:rPr>
        <w:rFonts w:ascii="Wingdings" w:hAnsi="Wingdings"/>
      </w:rPr>
    </w:lvl>
    <w:lvl w:ilvl="6" w:tplc="1212869C">
      <w:start w:val="1"/>
      <w:numFmt w:val="bullet"/>
      <w:lvlText w:val=""/>
      <w:lvlJc w:val="left"/>
      <w:pPr>
        <w:tabs>
          <w:tab w:val="num" w:pos="5040"/>
        </w:tabs>
        <w:ind w:left="5040" w:hanging="360"/>
      </w:pPr>
      <w:rPr>
        <w:rFonts w:ascii="Symbol" w:hAnsi="Symbol"/>
      </w:rPr>
    </w:lvl>
    <w:lvl w:ilvl="7" w:tplc="74F0B1F8">
      <w:start w:val="1"/>
      <w:numFmt w:val="bullet"/>
      <w:lvlText w:val="o"/>
      <w:lvlJc w:val="left"/>
      <w:pPr>
        <w:tabs>
          <w:tab w:val="num" w:pos="5760"/>
        </w:tabs>
        <w:ind w:left="5760" w:hanging="360"/>
      </w:pPr>
      <w:rPr>
        <w:rFonts w:ascii="Courier New" w:hAnsi="Courier New"/>
      </w:rPr>
    </w:lvl>
    <w:lvl w:ilvl="8" w:tplc="077A30EC">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6"/>
    <w:multiLevelType w:val="multilevel"/>
    <w:tmpl w:val="00000016"/>
    <w:lvl w:ilvl="0">
      <w:start w:val="1"/>
      <w:numFmt w:val="decimal"/>
      <w:lvlText w:val="3.%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00000017"/>
    <w:multiLevelType w:val="hybridMultilevel"/>
    <w:tmpl w:val="00000017"/>
    <w:lvl w:ilvl="0" w:tplc="B1AA376A">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27FAF072">
      <w:start w:val="1"/>
      <w:numFmt w:val="bullet"/>
      <w:lvlText w:val="o"/>
      <w:lvlJc w:val="left"/>
      <w:pPr>
        <w:tabs>
          <w:tab w:val="num" w:pos="1440"/>
        </w:tabs>
        <w:ind w:left="1440" w:hanging="360"/>
      </w:pPr>
      <w:rPr>
        <w:rFonts w:ascii="Courier New" w:hAnsi="Courier New"/>
      </w:rPr>
    </w:lvl>
    <w:lvl w:ilvl="2" w:tplc="EFD6822A">
      <w:start w:val="1"/>
      <w:numFmt w:val="bullet"/>
      <w:lvlText w:val=""/>
      <w:lvlJc w:val="left"/>
      <w:pPr>
        <w:tabs>
          <w:tab w:val="num" w:pos="2160"/>
        </w:tabs>
        <w:ind w:left="2160" w:hanging="360"/>
      </w:pPr>
      <w:rPr>
        <w:rFonts w:ascii="Wingdings" w:hAnsi="Wingdings"/>
      </w:rPr>
    </w:lvl>
    <w:lvl w:ilvl="3" w:tplc="FA34659E">
      <w:start w:val="1"/>
      <w:numFmt w:val="bullet"/>
      <w:lvlText w:val=""/>
      <w:lvlJc w:val="left"/>
      <w:pPr>
        <w:tabs>
          <w:tab w:val="num" w:pos="2880"/>
        </w:tabs>
        <w:ind w:left="2880" w:hanging="360"/>
      </w:pPr>
      <w:rPr>
        <w:rFonts w:ascii="Symbol" w:hAnsi="Symbol"/>
      </w:rPr>
    </w:lvl>
    <w:lvl w:ilvl="4" w:tplc="DA28E860">
      <w:start w:val="1"/>
      <w:numFmt w:val="bullet"/>
      <w:lvlText w:val="o"/>
      <w:lvlJc w:val="left"/>
      <w:pPr>
        <w:tabs>
          <w:tab w:val="num" w:pos="3600"/>
        </w:tabs>
        <w:ind w:left="3600" w:hanging="360"/>
      </w:pPr>
      <w:rPr>
        <w:rFonts w:ascii="Courier New" w:hAnsi="Courier New"/>
      </w:rPr>
    </w:lvl>
    <w:lvl w:ilvl="5" w:tplc="64EC1AEE">
      <w:start w:val="1"/>
      <w:numFmt w:val="bullet"/>
      <w:lvlText w:val=""/>
      <w:lvlJc w:val="left"/>
      <w:pPr>
        <w:tabs>
          <w:tab w:val="num" w:pos="4320"/>
        </w:tabs>
        <w:ind w:left="4320" w:hanging="360"/>
      </w:pPr>
      <w:rPr>
        <w:rFonts w:ascii="Wingdings" w:hAnsi="Wingdings"/>
      </w:rPr>
    </w:lvl>
    <w:lvl w:ilvl="6" w:tplc="82CE76B0">
      <w:start w:val="1"/>
      <w:numFmt w:val="bullet"/>
      <w:lvlText w:val=""/>
      <w:lvlJc w:val="left"/>
      <w:pPr>
        <w:tabs>
          <w:tab w:val="num" w:pos="5040"/>
        </w:tabs>
        <w:ind w:left="5040" w:hanging="360"/>
      </w:pPr>
      <w:rPr>
        <w:rFonts w:ascii="Symbol" w:hAnsi="Symbol"/>
      </w:rPr>
    </w:lvl>
    <w:lvl w:ilvl="7" w:tplc="D97E4A30">
      <w:start w:val="1"/>
      <w:numFmt w:val="bullet"/>
      <w:lvlText w:val="o"/>
      <w:lvlJc w:val="left"/>
      <w:pPr>
        <w:tabs>
          <w:tab w:val="num" w:pos="5760"/>
        </w:tabs>
        <w:ind w:left="5760" w:hanging="360"/>
      </w:pPr>
      <w:rPr>
        <w:rFonts w:ascii="Courier New" w:hAnsi="Courier New"/>
      </w:rPr>
    </w:lvl>
    <w:lvl w:ilvl="8" w:tplc="9EF6BEC6">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8"/>
    <w:multiLevelType w:val="multilevel"/>
    <w:tmpl w:val="00000018"/>
    <w:lvl w:ilvl="0">
      <w:start w:val="2"/>
      <w:numFmt w:val="decimal"/>
      <w:lvlText w:val="3.%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0000019"/>
    <w:multiLevelType w:val="multilevel"/>
    <w:tmpl w:val="00000019"/>
    <w:lvl w:ilvl="0">
      <w:start w:val="1"/>
      <w:numFmt w:val="decimal"/>
      <w:lvlText w:val="4.%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000001A"/>
    <w:multiLevelType w:val="multilevel"/>
    <w:tmpl w:val="0000001A"/>
    <w:lvl w:ilvl="0">
      <w:start w:val="2"/>
      <w:numFmt w:val="decimal"/>
      <w:lvlText w:val="4.%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000001B"/>
    <w:multiLevelType w:val="multilevel"/>
    <w:tmpl w:val="0000001B"/>
    <w:lvl w:ilvl="0">
      <w:start w:val="1"/>
      <w:numFmt w:val="decimal"/>
      <w:lvlText w:val="%1."/>
      <w:lvlJc w:val="left"/>
      <w:pPr>
        <w:tabs>
          <w:tab w:val="num" w:pos="579"/>
        </w:tabs>
        <w:ind w:left="579" w:hanging="280"/>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C"/>
    <w:multiLevelType w:val="multilevel"/>
    <w:tmpl w:val="0000001C"/>
    <w:lvl w:ilvl="0">
      <w:start w:val="1"/>
      <w:numFmt w:val="decimal"/>
      <w:lvlText w:val="%1."/>
      <w:lvlJc w:val="left"/>
      <w:pPr>
        <w:tabs>
          <w:tab w:val="num" w:pos="626"/>
        </w:tabs>
        <w:ind w:left="626" w:hanging="275"/>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000001D"/>
    <w:multiLevelType w:val="hybridMultilevel"/>
    <w:tmpl w:val="0000001D"/>
    <w:lvl w:ilvl="0" w:tplc="C9C4F436">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81588668">
      <w:start w:val="1"/>
      <w:numFmt w:val="bullet"/>
      <w:lvlText w:val="o"/>
      <w:lvlJc w:val="left"/>
      <w:pPr>
        <w:tabs>
          <w:tab w:val="num" w:pos="1440"/>
        </w:tabs>
        <w:ind w:left="1440" w:hanging="360"/>
      </w:pPr>
      <w:rPr>
        <w:rFonts w:ascii="Courier New" w:hAnsi="Courier New"/>
      </w:rPr>
    </w:lvl>
    <w:lvl w:ilvl="2" w:tplc="DBB40FB6">
      <w:start w:val="1"/>
      <w:numFmt w:val="bullet"/>
      <w:lvlText w:val=""/>
      <w:lvlJc w:val="left"/>
      <w:pPr>
        <w:tabs>
          <w:tab w:val="num" w:pos="2160"/>
        </w:tabs>
        <w:ind w:left="2160" w:hanging="360"/>
      </w:pPr>
      <w:rPr>
        <w:rFonts w:ascii="Wingdings" w:hAnsi="Wingdings"/>
      </w:rPr>
    </w:lvl>
    <w:lvl w:ilvl="3" w:tplc="005C2832">
      <w:start w:val="1"/>
      <w:numFmt w:val="bullet"/>
      <w:lvlText w:val=""/>
      <w:lvlJc w:val="left"/>
      <w:pPr>
        <w:tabs>
          <w:tab w:val="num" w:pos="2880"/>
        </w:tabs>
        <w:ind w:left="2880" w:hanging="360"/>
      </w:pPr>
      <w:rPr>
        <w:rFonts w:ascii="Symbol" w:hAnsi="Symbol"/>
      </w:rPr>
    </w:lvl>
    <w:lvl w:ilvl="4" w:tplc="91BC5EB0">
      <w:start w:val="1"/>
      <w:numFmt w:val="bullet"/>
      <w:lvlText w:val="o"/>
      <w:lvlJc w:val="left"/>
      <w:pPr>
        <w:tabs>
          <w:tab w:val="num" w:pos="3600"/>
        </w:tabs>
        <w:ind w:left="3600" w:hanging="360"/>
      </w:pPr>
      <w:rPr>
        <w:rFonts w:ascii="Courier New" w:hAnsi="Courier New"/>
      </w:rPr>
    </w:lvl>
    <w:lvl w:ilvl="5" w:tplc="E220918C">
      <w:start w:val="1"/>
      <w:numFmt w:val="bullet"/>
      <w:lvlText w:val=""/>
      <w:lvlJc w:val="left"/>
      <w:pPr>
        <w:tabs>
          <w:tab w:val="num" w:pos="4320"/>
        </w:tabs>
        <w:ind w:left="4320" w:hanging="360"/>
      </w:pPr>
      <w:rPr>
        <w:rFonts w:ascii="Wingdings" w:hAnsi="Wingdings"/>
      </w:rPr>
    </w:lvl>
    <w:lvl w:ilvl="6" w:tplc="4650B6AA">
      <w:start w:val="1"/>
      <w:numFmt w:val="bullet"/>
      <w:lvlText w:val=""/>
      <w:lvlJc w:val="left"/>
      <w:pPr>
        <w:tabs>
          <w:tab w:val="num" w:pos="5040"/>
        </w:tabs>
        <w:ind w:left="5040" w:hanging="360"/>
      </w:pPr>
      <w:rPr>
        <w:rFonts w:ascii="Symbol" w:hAnsi="Symbol"/>
      </w:rPr>
    </w:lvl>
    <w:lvl w:ilvl="7" w:tplc="2E80375A">
      <w:start w:val="1"/>
      <w:numFmt w:val="bullet"/>
      <w:lvlText w:val="o"/>
      <w:lvlJc w:val="left"/>
      <w:pPr>
        <w:tabs>
          <w:tab w:val="num" w:pos="5760"/>
        </w:tabs>
        <w:ind w:left="5760" w:hanging="360"/>
      </w:pPr>
      <w:rPr>
        <w:rFonts w:ascii="Courier New" w:hAnsi="Courier New"/>
      </w:rPr>
    </w:lvl>
    <w:lvl w:ilvl="8" w:tplc="CCCADAD2">
      <w:start w:val="1"/>
      <w:numFmt w:val="bullet"/>
      <w:lvlText w:val=""/>
      <w:lvlJc w:val="left"/>
      <w:pPr>
        <w:tabs>
          <w:tab w:val="num" w:pos="6480"/>
        </w:tabs>
        <w:ind w:left="6480" w:hanging="360"/>
      </w:pPr>
      <w:rPr>
        <w:rFonts w:ascii="Wingdings" w:hAnsi="Wingdings"/>
      </w:rPr>
    </w:lvl>
  </w:abstractNum>
  <w:abstractNum w:abstractNumId="29" w15:restartNumberingAfterBreak="0">
    <w:nsid w:val="0000001E"/>
    <w:multiLevelType w:val="multilevel"/>
    <w:tmpl w:val="0000001E"/>
    <w:lvl w:ilvl="0">
      <w:start w:val="2"/>
      <w:numFmt w:val="decimal"/>
      <w:lvlText w:val="%1."/>
      <w:lvlJc w:val="left"/>
      <w:pPr>
        <w:tabs>
          <w:tab w:val="num" w:pos="626"/>
        </w:tabs>
        <w:ind w:left="626" w:hanging="275"/>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000001F"/>
    <w:multiLevelType w:val="hybridMultilevel"/>
    <w:tmpl w:val="0000001F"/>
    <w:lvl w:ilvl="0" w:tplc="FB34B618">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2AD6B0D8">
      <w:start w:val="1"/>
      <w:numFmt w:val="bullet"/>
      <w:lvlText w:val="o"/>
      <w:lvlJc w:val="left"/>
      <w:pPr>
        <w:tabs>
          <w:tab w:val="num" w:pos="1440"/>
        </w:tabs>
        <w:ind w:left="1440" w:hanging="360"/>
      </w:pPr>
      <w:rPr>
        <w:rFonts w:ascii="Courier New" w:hAnsi="Courier New"/>
      </w:rPr>
    </w:lvl>
    <w:lvl w:ilvl="2" w:tplc="E71E07BE">
      <w:start w:val="1"/>
      <w:numFmt w:val="bullet"/>
      <w:lvlText w:val=""/>
      <w:lvlJc w:val="left"/>
      <w:pPr>
        <w:tabs>
          <w:tab w:val="num" w:pos="2160"/>
        </w:tabs>
        <w:ind w:left="2160" w:hanging="360"/>
      </w:pPr>
      <w:rPr>
        <w:rFonts w:ascii="Wingdings" w:hAnsi="Wingdings"/>
      </w:rPr>
    </w:lvl>
    <w:lvl w:ilvl="3" w:tplc="795AD3CE">
      <w:start w:val="1"/>
      <w:numFmt w:val="bullet"/>
      <w:lvlText w:val=""/>
      <w:lvlJc w:val="left"/>
      <w:pPr>
        <w:tabs>
          <w:tab w:val="num" w:pos="2880"/>
        </w:tabs>
        <w:ind w:left="2880" w:hanging="360"/>
      </w:pPr>
      <w:rPr>
        <w:rFonts w:ascii="Symbol" w:hAnsi="Symbol"/>
      </w:rPr>
    </w:lvl>
    <w:lvl w:ilvl="4" w:tplc="139A695E">
      <w:start w:val="1"/>
      <w:numFmt w:val="bullet"/>
      <w:lvlText w:val="o"/>
      <w:lvlJc w:val="left"/>
      <w:pPr>
        <w:tabs>
          <w:tab w:val="num" w:pos="3600"/>
        </w:tabs>
        <w:ind w:left="3600" w:hanging="360"/>
      </w:pPr>
      <w:rPr>
        <w:rFonts w:ascii="Courier New" w:hAnsi="Courier New"/>
      </w:rPr>
    </w:lvl>
    <w:lvl w:ilvl="5" w:tplc="A7224BF4">
      <w:start w:val="1"/>
      <w:numFmt w:val="bullet"/>
      <w:lvlText w:val=""/>
      <w:lvlJc w:val="left"/>
      <w:pPr>
        <w:tabs>
          <w:tab w:val="num" w:pos="4320"/>
        </w:tabs>
        <w:ind w:left="4320" w:hanging="360"/>
      </w:pPr>
      <w:rPr>
        <w:rFonts w:ascii="Wingdings" w:hAnsi="Wingdings"/>
      </w:rPr>
    </w:lvl>
    <w:lvl w:ilvl="6" w:tplc="579E9C12">
      <w:start w:val="1"/>
      <w:numFmt w:val="bullet"/>
      <w:lvlText w:val=""/>
      <w:lvlJc w:val="left"/>
      <w:pPr>
        <w:tabs>
          <w:tab w:val="num" w:pos="5040"/>
        </w:tabs>
        <w:ind w:left="5040" w:hanging="360"/>
      </w:pPr>
      <w:rPr>
        <w:rFonts w:ascii="Symbol" w:hAnsi="Symbol"/>
      </w:rPr>
    </w:lvl>
    <w:lvl w:ilvl="7" w:tplc="CF742CDC">
      <w:start w:val="1"/>
      <w:numFmt w:val="bullet"/>
      <w:lvlText w:val="o"/>
      <w:lvlJc w:val="left"/>
      <w:pPr>
        <w:tabs>
          <w:tab w:val="num" w:pos="5760"/>
        </w:tabs>
        <w:ind w:left="5760" w:hanging="360"/>
      </w:pPr>
      <w:rPr>
        <w:rFonts w:ascii="Courier New" w:hAnsi="Courier New"/>
      </w:rPr>
    </w:lvl>
    <w:lvl w:ilvl="8" w:tplc="8042E5C0">
      <w:start w:val="1"/>
      <w:numFmt w:val="bullet"/>
      <w:lvlText w:val=""/>
      <w:lvlJc w:val="left"/>
      <w:pPr>
        <w:tabs>
          <w:tab w:val="num" w:pos="6480"/>
        </w:tabs>
        <w:ind w:left="6480" w:hanging="360"/>
      </w:pPr>
      <w:rPr>
        <w:rFonts w:ascii="Wingdings" w:hAnsi="Wingdings"/>
      </w:rPr>
    </w:lvl>
  </w:abstractNum>
  <w:abstractNum w:abstractNumId="31" w15:restartNumberingAfterBreak="0">
    <w:nsid w:val="00000020"/>
    <w:multiLevelType w:val="hybridMultilevel"/>
    <w:tmpl w:val="00000020"/>
    <w:lvl w:ilvl="0" w:tplc="C20E0BE8">
      <w:start w:val="1"/>
      <w:numFmt w:val="bullet"/>
      <w:lvlText w:val="•"/>
      <w:lvlJc w:val="left"/>
      <w:pPr>
        <w:tabs>
          <w:tab w:val="num" w:pos="226"/>
        </w:tabs>
        <w:ind w:left="226" w:hanging="226"/>
      </w:pPr>
      <w:rPr>
        <w:rFonts w:ascii="Times New Roman" w:eastAsia="Times New Roman" w:hAnsi="Times New Roman" w:cs="Times New Roman"/>
        <w:b w:val="0"/>
        <w:bCs w:val="0"/>
        <w:i w:val="0"/>
        <w:iCs w:val="0"/>
        <w:color w:val="000000"/>
        <w:sz w:val="22"/>
      </w:rPr>
    </w:lvl>
    <w:lvl w:ilvl="1" w:tplc="3FFAB82E">
      <w:start w:val="1"/>
      <w:numFmt w:val="bullet"/>
      <w:lvlText w:val="o"/>
      <w:lvlJc w:val="left"/>
      <w:pPr>
        <w:tabs>
          <w:tab w:val="num" w:pos="1440"/>
        </w:tabs>
        <w:ind w:left="1440" w:hanging="360"/>
      </w:pPr>
      <w:rPr>
        <w:rFonts w:ascii="Courier New" w:hAnsi="Courier New"/>
      </w:rPr>
    </w:lvl>
    <w:lvl w:ilvl="2" w:tplc="2B78F9B0">
      <w:start w:val="1"/>
      <w:numFmt w:val="bullet"/>
      <w:lvlText w:val=""/>
      <w:lvlJc w:val="left"/>
      <w:pPr>
        <w:tabs>
          <w:tab w:val="num" w:pos="2160"/>
        </w:tabs>
        <w:ind w:left="2160" w:hanging="360"/>
      </w:pPr>
      <w:rPr>
        <w:rFonts w:ascii="Wingdings" w:hAnsi="Wingdings"/>
      </w:rPr>
    </w:lvl>
    <w:lvl w:ilvl="3" w:tplc="896EE7FE">
      <w:start w:val="1"/>
      <w:numFmt w:val="bullet"/>
      <w:lvlText w:val=""/>
      <w:lvlJc w:val="left"/>
      <w:pPr>
        <w:tabs>
          <w:tab w:val="num" w:pos="2880"/>
        </w:tabs>
        <w:ind w:left="2880" w:hanging="360"/>
      </w:pPr>
      <w:rPr>
        <w:rFonts w:ascii="Symbol" w:hAnsi="Symbol"/>
      </w:rPr>
    </w:lvl>
    <w:lvl w:ilvl="4" w:tplc="A7F4CC7E">
      <w:start w:val="1"/>
      <w:numFmt w:val="bullet"/>
      <w:lvlText w:val="o"/>
      <w:lvlJc w:val="left"/>
      <w:pPr>
        <w:tabs>
          <w:tab w:val="num" w:pos="3600"/>
        </w:tabs>
        <w:ind w:left="3600" w:hanging="360"/>
      </w:pPr>
      <w:rPr>
        <w:rFonts w:ascii="Courier New" w:hAnsi="Courier New"/>
      </w:rPr>
    </w:lvl>
    <w:lvl w:ilvl="5" w:tplc="AA04CE6E">
      <w:start w:val="1"/>
      <w:numFmt w:val="bullet"/>
      <w:lvlText w:val=""/>
      <w:lvlJc w:val="left"/>
      <w:pPr>
        <w:tabs>
          <w:tab w:val="num" w:pos="4320"/>
        </w:tabs>
        <w:ind w:left="4320" w:hanging="360"/>
      </w:pPr>
      <w:rPr>
        <w:rFonts w:ascii="Wingdings" w:hAnsi="Wingdings"/>
      </w:rPr>
    </w:lvl>
    <w:lvl w:ilvl="6" w:tplc="F0F2FA66">
      <w:start w:val="1"/>
      <w:numFmt w:val="bullet"/>
      <w:lvlText w:val=""/>
      <w:lvlJc w:val="left"/>
      <w:pPr>
        <w:tabs>
          <w:tab w:val="num" w:pos="5040"/>
        </w:tabs>
        <w:ind w:left="5040" w:hanging="360"/>
      </w:pPr>
      <w:rPr>
        <w:rFonts w:ascii="Symbol" w:hAnsi="Symbol"/>
      </w:rPr>
    </w:lvl>
    <w:lvl w:ilvl="7" w:tplc="D2FCB118">
      <w:start w:val="1"/>
      <w:numFmt w:val="bullet"/>
      <w:lvlText w:val="o"/>
      <w:lvlJc w:val="left"/>
      <w:pPr>
        <w:tabs>
          <w:tab w:val="num" w:pos="5760"/>
        </w:tabs>
        <w:ind w:left="5760" w:hanging="360"/>
      </w:pPr>
      <w:rPr>
        <w:rFonts w:ascii="Courier New" w:hAnsi="Courier New"/>
      </w:rPr>
    </w:lvl>
    <w:lvl w:ilvl="8" w:tplc="93907A5A">
      <w:start w:val="1"/>
      <w:numFmt w:val="bullet"/>
      <w:lvlText w:val=""/>
      <w:lvlJc w:val="left"/>
      <w:pPr>
        <w:tabs>
          <w:tab w:val="num" w:pos="6480"/>
        </w:tabs>
        <w:ind w:left="6480" w:hanging="360"/>
      </w:pPr>
      <w:rPr>
        <w:rFonts w:ascii="Wingdings" w:hAnsi="Wingdings"/>
      </w:rPr>
    </w:lvl>
  </w:abstractNum>
  <w:abstractNum w:abstractNumId="32" w15:restartNumberingAfterBreak="0">
    <w:nsid w:val="00000021"/>
    <w:multiLevelType w:val="hybridMultilevel"/>
    <w:tmpl w:val="00000021"/>
    <w:lvl w:ilvl="0" w:tplc="65E0A474">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A7329672">
      <w:start w:val="1"/>
      <w:numFmt w:val="bullet"/>
      <w:lvlText w:val="o"/>
      <w:lvlJc w:val="left"/>
      <w:pPr>
        <w:tabs>
          <w:tab w:val="num" w:pos="1440"/>
        </w:tabs>
        <w:ind w:left="1440" w:hanging="360"/>
      </w:pPr>
      <w:rPr>
        <w:rFonts w:ascii="Courier New" w:hAnsi="Courier New"/>
      </w:rPr>
    </w:lvl>
    <w:lvl w:ilvl="2" w:tplc="058659C4">
      <w:start w:val="1"/>
      <w:numFmt w:val="bullet"/>
      <w:lvlText w:val=""/>
      <w:lvlJc w:val="left"/>
      <w:pPr>
        <w:tabs>
          <w:tab w:val="num" w:pos="2160"/>
        </w:tabs>
        <w:ind w:left="2160" w:hanging="360"/>
      </w:pPr>
      <w:rPr>
        <w:rFonts w:ascii="Wingdings" w:hAnsi="Wingdings"/>
      </w:rPr>
    </w:lvl>
    <w:lvl w:ilvl="3" w:tplc="21CE2A4C">
      <w:start w:val="1"/>
      <w:numFmt w:val="bullet"/>
      <w:lvlText w:val=""/>
      <w:lvlJc w:val="left"/>
      <w:pPr>
        <w:tabs>
          <w:tab w:val="num" w:pos="2880"/>
        </w:tabs>
        <w:ind w:left="2880" w:hanging="360"/>
      </w:pPr>
      <w:rPr>
        <w:rFonts w:ascii="Symbol" w:hAnsi="Symbol"/>
      </w:rPr>
    </w:lvl>
    <w:lvl w:ilvl="4" w:tplc="F3689D12">
      <w:start w:val="1"/>
      <w:numFmt w:val="bullet"/>
      <w:lvlText w:val="o"/>
      <w:lvlJc w:val="left"/>
      <w:pPr>
        <w:tabs>
          <w:tab w:val="num" w:pos="3600"/>
        </w:tabs>
        <w:ind w:left="3600" w:hanging="360"/>
      </w:pPr>
      <w:rPr>
        <w:rFonts w:ascii="Courier New" w:hAnsi="Courier New"/>
      </w:rPr>
    </w:lvl>
    <w:lvl w:ilvl="5" w:tplc="42FE66FA">
      <w:start w:val="1"/>
      <w:numFmt w:val="bullet"/>
      <w:lvlText w:val=""/>
      <w:lvlJc w:val="left"/>
      <w:pPr>
        <w:tabs>
          <w:tab w:val="num" w:pos="4320"/>
        </w:tabs>
        <w:ind w:left="4320" w:hanging="360"/>
      </w:pPr>
      <w:rPr>
        <w:rFonts w:ascii="Wingdings" w:hAnsi="Wingdings"/>
      </w:rPr>
    </w:lvl>
    <w:lvl w:ilvl="6" w:tplc="0434973E">
      <w:start w:val="1"/>
      <w:numFmt w:val="bullet"/>
      <w:lvlText w:val=""/>
      <w:lvlJc w:val="left"/>
      <w:pPr>
        <w:tabs>
          <w:tab w:val="num" w:pos="5040"/>
        </w:tabs>
        <w:ind w:left="5040" w:hanging="360"/>
      </w:pPr>
      <w:rPr>
        <w:rFonts w:ascii="Symbol" w:hAnsi="Symbol"/>
      </w:rPr>
    </w:lvl>
    <w:lvl w:ilvl="7" w:tplc="95A43134">
      <w:start w:val="1"/>
      <w:numFmt w:val="bullet"/>
      <w:lvlText w:val="o"/>
      <w:lvlJc w:val="left"/>
      <w:pPr>
        <w:tabs>
          <w:tab w:val="num" w:pos="5760"/>
        </w:tabs>
        <w:ind w:left="5760" w:hanging="360"/>
      </w:pPr>
      <w:rPr>
        <w:rFonts w:ascii="Courier New" w:hAnsi="Courier New"/>
      </w:rPr>
    </w:lvl>
    <w:lvl w:ilvl="8" w:tplc="EAC2A342">
      <w:start w:val="1"/>
      <w:numFmt w:val="bullet"/>
      <w:lvlText w:val=""/>
      <w:lvlJc w:val="left"/>
      <w:pPr>
        <w:tabs>
          <w:tab w:val="num" w:pos="6480"/>
        </w:tabs>
        <w:ind w:left="6480" w:hanging="360"/>
      </w:pPr>
      <w:rPr>
        <w:rFonts w:ascii="Wingdings" w:hAnsi="Wingdings"/>
      </w:rPr>
    </w:lvl>
  </w:abstractNum>
  <w:abstractNum w:abstractNumId="33" w15:restartNumberingAfterBreak="0">
    <w:nsid w:val="00000022"/>
    <w:multiLevelType w:val="hybridMultilevel"/>
    <w:tmpl w:val="00000022"/>
    <w:lvl w:ilvl="0" w:tplc="6D84FE4C">
      <w:start w:val="1"/>
      <w:numFmt w:val="bullet"/>
      <w:lvlText w:val="•"/>
      <w:lvlJc w:val="left"/>
      <w:pPr>
        <w:tabs>
          <w:tab w:val="num" w:pos="585"/>
        </w:tabs>
        <w:ind w:left="351" w:firstLine="9"/>
      </w:pPr>
      <w:rPr>
        <w:rFonts w:ascii="Times New Roman" w:eastAsia="Times New Roman" w:hAnsi="Times New Roman" w:cs="Times New Roman"/>
        <w:b w:val="0"/>
        <w:bCs w:val="0"/>
        <w:i w:val="0"/>
        <w:iCs w:val="0"/>
        <w:color w:val="000000"/>
        <w:sz w:val="22"/>
      </w:rPr>
    </w:lvl>
    <w:lvl w:ilvl="1" w:tplc="4468A1FC">
      <w:start w:val="1"/>
      <w:numFmt w:val="bullet"/>
      <w:lvlText w:val="o"/>
      <w:lvlJc w:val="left"/>
      <w:pPr>
        <w:tabs>
          <w:tab w:val="num" w:pos="1440"/>
        </w:tabs>
        <w:ind w:left="1440" w:hanging="360"/>
      </w:pPr>
      <w:rPr>
        <w:rFonts w:ascii="Courier New" w:hAnsi="Courier New"/>
      </w:rPr>
    </w:lvl>
    <w:lvl w:ilvl="2" w:tplc="AF98E5A4">
      <w:start w:val="1"/>
      <w:numFmt w:val="bullet"/>
      <w:lvlText w:val=""/>
      <w:lvlJc w:val="left"/>
      <w:pPr>
        <w:tabs>
          <w:tab w:val="num" w:pos="2160"/>
        </w:tabs>
        <w:ind w:left="2160" w:hanging="360"/>
      </w:pPr>
      <w:rPr>
        <w:rFonts w:ascii="Wingdings" w:hAnsi="Wingdings"/>
      </w:rPr>
    </w:lvl>
    <w:lvl w:ilvl="3" w:tplc="5D88C3CA">
      <w:start w:val="1"/>
      <w:numFmt w:val="bullet"/>
      <w:lvlText w:val=""/>
      <w:lvlJc w:val="left"/>
      <w:pPr>
        <w:tabs>
          <w:tab w:val="num" w:pos="2880"/>
        </w:tabs>
        <w:ind w:left="2880" w:hanging="360"/>
      </w:pPr>
      <w:rPr>
        <w:rFonts w:ascii="Symbol" w:hAnsi="Symbol"/>
      </w:rPr>
    </w:lvl>
    <w:lvl w:ilvl="4" w:tplc="C480ECF2">
      <w:start w:val="1"/>
      <w:numFmt w:val="bullet"/>
      <w:lvlText w:val="o"/>
      <w:lvlJc w:val="left"/>
      <w:pPr>
        <w:tabs>
          <w:tab w:val="num" w:pos="3600"/>
        </w:tabs>
        <w:ind w:left="3600" w:hanging="360"/>
      </w:pPr>
      <w:rPr>
        <w:rFonts w:ascii="Courier New" w:hAnsi="Courier New"/>
      </w:rPr>
    </w:lvl>
    <w:lvl w:ilvl="5" w:tplc="8F5EB2E2">
      <w:start w:val="1"/>
      <w:numFmt w:val="bullet"/>
      <w:lvlText w:val=""/>
      <w:lvlJc w:val="left"/>
      <w:pPr>
        <w:tabs>
          <w:tab w:val="num" w:pos="4320"/>
        </w:tabs>
        <w:ind w:left="4320" w:hanging="360"/>
      </w:pPr>
      <w:rPr>
        <w:rFonts w:ascii="Wingdings" w:hAnsi="Wingdings"/>
      </w:rPr>
    </w:lvl>
    <w:lvl w:ilvl="6" w:tplc="18969862">
      <w:start w:val="1"/>
      <w:numFmt w:val="bullet"/>
      <w:lvlText w:val=""/>
      <w:lvlJc w:val="left"/>
      <w:pPr>
        <w:tabs>
          <w:tab w:val="num" w:pos="5040"/>
        </w:tabs>
        <w:ind w:left="5040" w:hanging="360"/>
      </w:pPr>
      <w:rPr>
        <w:rFonts w:ascii="Symbol" w:hAnsi="Symbol"/>
      </w:rPr>
    </w:lvl>
    <w:lvl w:ilvl="7" w:tplc="4D7E53F4">
      <w:start w:val="1"/>
      <w:numFmt w:val="bullet"/>
      <w:lvlText w:val="o"/>
      <w:lvlJc w:val="left"/>
      <w:pPr>
        <w:tabs>
          <w:tab w:val="num" w:pos="5760"/>
        </w:tabs>
        <w:ind w:left="5760" w:hanging="360"/>
      </w:pPr>
      <w:rPr>
        <w:rFonts w:ascii="Courier New" w:hAnsi="Courier New"/>
      </w:rPr>
    </w:lvl>
    <w:lvl w:ilvl="8" w:tplc="3F7CCB28">
      <w:start w:val="1"/>
      <w:numFmt w:val="bullet"/>
      <w:lvlText w:val=""/>
      <w:lvlJc w:val="left"/>
      <w:pPr>
        <w:tabs>
          <w:tab w:val="num" w:pos="6480"/>
        </w:tabs>
        <w:ind w:left="6480" w:hanging="360"/>
      </w:pPr>
      <w:rPr>
        <w:rFonts w:ascii="Wingdings" w:hAnsi="Wingdings"/>
      </w:rPr>
    </w:lvl>
  </w:abstractNum>
  <w:abstractNum w:abstractNumId="34" w15:restartNumberingAfterBreak="0">
    <w:nsid w:val="00000023"/>
    <w:multiLevelType w:val="multilevel"/>
    <w:tmpl w:val="00000023"/>
    <w:lvl w:ilvl="0">
      <w:start w:val="1"/>
      <w:numFmt w:val="decimal"/>
      <w:lvlText w:val="%1."/>
      <w:lvlJc w:val="left"/>
      <w:pPr>
        <w:tabs>
          <w:tab w:val="num" w:pos="579"/>
        </w:tabs>
        <w:ind w:left="579" w:hanging="280"/>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0000024"/>
    <w:multiLevelType w:val="hybridMultilevel"/>
    <w:tmpl w:val="00000024"/>
    <w:lvl w:ilvl="0" w:tplc="68E6A4F0">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39E8F666">
      <w:start w:val="1"/>
      <w:numFmt w:val="bullet"/>
      <w:lvlText w:val="o"/>
      <w:lvlJc w:val="left"/>
      <w:pPr>
        <w:tabs>
          <w:tab w:val="num" w:pos="1440"/>
        </w:tabs>
        <w:ind w:left="1440" w:hanging="360"/>
      </w:pPr>
      <w:rPr>
        <w:rFonts w:ascii="Courier New" w:hAnsi="Courier New"/>
      </w:rPr>
    </w:lvl>
    <w:lvl w:ilvl="2" w:tplc="634CCDEA">
      <w:start w:val="1"/>
      <w:numFmt w:val="bullet"/>
      <w:lvlText w:val=""/>
      <w:lvlJc w:val="left"/>
      <w:pPr>
        <w:tabs>
          <w:tab w:val="num" w:pos="2160"/>
        </w:tabs>
        <w:ind w:left="2160" w:hanging="360"/>
      </w:pPr>
      <w:rPr>
        <w:rFonts w:ascii="Wingdings" w:hAnsi="Wingdings"/>
      </w:rPr>
    </w:lvl>
    <w:lvl w:ilvl="3" w:tplc="0E8432E0">
      <w:start w:val="1"/>
      <w:numFmt w:val="bullet"/>
      <w:lvlText w:val=""/>
      <w:lvlJc w:val="left"/>
      <w:pPr>
        <w:tabs>
          <w:tab w:val="num" w:pos="2880"/>
        </w:tabs>
        <w:ind w:left="2880" w:hanging="360"/>
      </w:pPr>
      <w:rPr>
        <w:rFonts w:ascii="Symbol" w:hAnsi="Symbol"/>
      </w:rPr>
    </w:lvl>
    <w:lvl w:ilvl="4" w:tplc="146CD19E">
      <w:start w:val="1"/>
      <w:numFmt w:val="bullet"/>
      <w:lvlText w:val="o"/>
      <w:lvlJc w:val="left"/>
      <w:pPr>
        <w:tabs>
          <w:tab w:val="num" w:pos="3600"/>
        </w:tabs>
        <w:ind w:left="3600" w:hanging="360"/>
      </w:pPr>
      <w:rPr>
        <w:rFonts w:ascii="Courier New" w:hAnsi="Courier New"/>
      </w:rPr>
    </w:lvl>
    <w:lvl w:ilvl="5" w:tplc="5344D5DC">
      <w:start w:val="1"/>
      <w:numFmt w:val="bullet"/>
      <w:lvlText w:val=""/>
      <w:lvlJc w:val="left"/>
      <w:pPr>
        <w:tabs>
          <w:tab w:val="num" w:pos="4320"/>
        </w:tabs>
        <w:ind w:left="4320" w:hanging="360"/>
      </w:pPr>
      <w:rPr>
        <w:rFonts w:ascii="Wingdings" w:hAnsi="Wingdings"/>
      </w:rPr>
    </w:lvl>
    <w:lvl w:ilvl="6" w:tplc="FAFAF816">
      <w:start w:val="1"/>
      <w:numFmt w:val="bullet"/>
      <w:lvlText w:val=""/>
      <w:lvlJc w:val="left"/>
      <w:pPr>
        <w:tabs>
          <w:tab w:val="num" w:pos="5040"/>
        </w:tabs>
        <w:ind w:left="5040" w:hanging="360"/>
      </w:pPr>
      <w:rPr>
        <w:rFonts w:ascii="Symbol" w:hAnsi="Symbol"/>
      </w:rPr>
    </w:lvl>
    <w:lvl w:ilvl="7" w:tplc="305EF76A">
      <w:start w:val="1"/>
      <w:numFmt w:val="bullet"/>
      <w:lvlText w:val="o"/>
      <w:lvlJc w:val="left"/>
      <w:pPr>
        <w:tabs>
          <w:tab w:val="num" w:pos="5760"/>
        </w:tabs>
        <w:ind w:left="5760" w:hanging="360"/>
      </w:pPr>
      <w:rPr>
        <w:rFonts w:ascii="Courier New" w:hAnsi="Courier New"/>
      </w:rPr>
    </w:lvl>
    <w:lvl w:ilvl="8" w:tplc="347253B8">
      <w:start w:val="1"/>
      <w:numFmt w:val="bullet"/>
      <w:lvlText w:val=""/>
      <w:lvlJc w:val="left"/>
      <w:pPr>
        <w:tabs>
          <w:tab w:val="num" w:pos="6480"/>
        </w:tabs>
        <w:ind w:left="6480" w:hanging="360"/>
      </w:pPr>
      <w:rPr>
        <w:rFonts w:ascii="Wingdings" w:hAnsi="Wingdings"/>
      </w:rPr>
    </w:lvl>
  </w:abstractNum>
  <w:abstractNum w:abstractNumId="36" w15:restartNumberingAfterBreak="0">
    <w:nsid w:val="00000025"/>
    <w:multiLevelType w:val="hybridMultilevel"/>
    <w:tmpl w:val="00000025"/>
    <w:lvl w:ilvl="0" w:tplc="53A2F75A">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D0DE61C2">
      <w:start w:val="1"/>
      <w:numFmt w:val="bullet"/>
      <w:lvlText w:val="o"/>
      <w:lvlJc w:val="left"/>
      <w:pPr>
        <w:tabs>
          <w:tab w:val="num" w:pos="1440"/>
        </w:tabs>
        <w:ind w:left="1440" w:hanging="360"/>
      </w:pPr>
      <w:rPr>
        <w:rFonts w:ascii="Courier New" w:hAnsi="Courier New"/>
      </w:rPr>
    </w:lvl>
    <w:lvl w:ilvl="2" w:tplc="BA0ABC8E">
      <w:start w:val="1"/>
      <w:numFmt w:val="bullet"/>
      <w:lvlText w:val=""/>
      <w:lvlJc w:val="left"/>
      <w:pPr>
        <w:tabs>
          <w:tab w:val="num" w:pos="2160"/>
        </w:tabs>
        <w:ind w:left="2160" w:hanging="360"/>
      </w:pPr>
      <w:rPr>
        <w:rFonts w:ascii="Wingdings" w:hAnsi="Wingdings"/>
      </w:rPr>
    </w:lvl>
    <w:lvl w:ilvl="3" w:tplc="1A58EA82">
      <w:start w:val="1"/>
      <w:numFmt w:val="bullet"/>
      <w:lvlText w:val=""/>
      <w:lvlJc w:val="left"/>
      <w:pPr>
        <w:tabs>
          <w:tab w:val="num" w:pos="2880"/>
        </w:tabs>
        <w:ind w:left="2880" w:hanging="360"/>
      </w:pPr>
      <w:rPr>
        <w:rFonts w:ascii="Symbol" w:hAnsi="Symbol"/>
      </w:rPr>
    </w:lvl>
    <w:lvl w:ilvl="4" w:tplc="44E2141E">
      <w:start w:val="1"/>
      <w:numFmt w:val="bullet"/>
      <w:lvlText w:val="o"/>
      <w:lvlJc w:val="left"/>
      <w:pPr>
        <w:tabs>
          <w:tab w:val="num" w:pos="3600"/>
        </w:tabs>
        <w:ind w:left="3600" w:hanging="360"/>
      </w:pPr>
      <w:rPr>
        <w:rFonts w:ascii="Courier New" w:hAnsi="Courier New"/>
      </w:rPr>
    </w:lvl>
    <w:lvl w:ilvl="5" w:tplc="20468BC0">
      <w:start w:val="1"/>
      <w:numFmt w:val="bullet"/>
      <w:lvlText w:val=""/>
      <w:lvlJc w:val="left"/>
      <w:pPr>
        <w:tabs>
          <w:tab w:val="num" w:pos="4320"/>
        </w:tabs>
        <w:ind w:left="4320" w:hanging="360"/>
      </w:pPr>
      <w:rPr>
        <w:rFonts w:ascii="Wingdings" w:hAnsi="Wingdings"/>
      </w:rPr>
    </w:lvl>
    <w:lvl w:ilvl="6" w:tplc="BF7C7F34">
      <w:start w:val="1"/>
      <w:numFmt w:val="bullet"/>
      <w:lvlText w:val=""/>
      <w:lvlJc w:val="left"/>
      <w:pPr>
        <w:tabs>
          <w:tab w:val="num" w:pos="5040"/>
        </w:tabs>
        <w:ind w:left="5040" w:hanging="360"/>
      </w:pPr>
      <w:rPr>
        <w:rFonts w:ascii="Symbol" w:hAnsi="Symbol"/>
      </w:rPr>
    </w:lvl>
    <w:lvl w:ilvl="7" w:tplc="6106A8F2">
      <w:start w:val="1"/>
      <w:numFmt w:val="bullet"/>
      <w:lvlText w:val="o"/>
      <w:lvlJc w:val="left"/>
      <w:pPr>
        <w:tabs>
          <w:tab w:val="num" w:pos="5760"/>
        </w:tabs>
        <w:ind w:left="5760" w:hanging="360"/>
      </w:pPr>
      <w:rPr>
        <w:rFonts w:ascii="Courier New" w:hAnsi="Courier New"/>
      </w:rPr>
    </w:lvl>
    <w:lvl w:ilvl="8" w:tplc="CC72EB04">
      <w:start w:val="1"/>
      <w:numFmt w:val="bullet"/>
      <w:lvlText w:val=""/>
      <w:lvlJc w:val="left"/>
      <w:pPr>
        <w:tabs>
          <w:tab w:val="num" w:pos="6480"/>
        </w:tabs>
        <w:ind w:left="6480" w:hanging="360"/>
      </w:pPr>
      <w:rPr>
        <w:rFonts w:ascii="Wingdings" w:hAnsi="Wingdings"/>
      </w:rPr>
    </w:lvl>
  </w:abstractNum>
  <w:abstractNum w:abstractNumId="37" w15:restartNumberingAfterBreak="0">
    <w:nsid w:val="00000026"/>
    <w:multiLevelType w:val="hybridMultilevel"/>
    <w:tmpl w:val="00000026"/>
    <w:lvl w:ilvl="0" w:tplc="863E878A">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6144F020">
      <w:start w:val="1"/>
      <w:numFmt w:val="bullet"/>
      <w:lvlText w:val="o"/>
      <w:lvlJc w:val="left"/>
      <w:pPr>
        <w:tabs>
          <w:tab w:val="num" w:pos="1440"/>
        </w:tabs>
        <w:ind w:left="1440" w:hanging="360"/>
      </w:pPr>
      <w:rPr>
        <w:rFonts w:ascii="Courier New" w:hAnsi="Courier New"/>
      </w:rPr>
    </w:lvl>
    <w:lvl w:ilvl="2" w:tplc="9C9C9F9C">
      <w:start w:val="1"/>
      <w:numFmt w:val="bullet"/>
      <w:lvlText w:val=""/>
      <w:lvlJc w:val="left"/>
      <w:pPr>
        <w:tabs>
          <w:tab w:val="num" w:pos="2160"/>
        </w:tabs>
        <w:ind w:left="2160" w:hanging="360"/>
      </w:pPr>
      <w:rPr>
        <w:rFonts w:ascii="Wingdings" w:hAnsi="Wingdings"/>
      </w:rPr>
    </w:lvl>
    <w:lvl w:ilvl="3" w:tplc="AAE6ABEA">
      <w:start w:val="1"/>
      <w:numFmt w:val="bullet"/>
      <w:lvlText w:val=""/>
      <w:lvlJc w:val="left"/>
      <w:pPr>
        <w:tabs>
          <w:tab w:val="num" w:pos="2880"/>
        </w:tabs>
        <w:ind w:left="2880" w:hanging="360"/>
      </w:pPr>
      <w:rPr>
        <w:rFonts w:ascii="Symbol" w:hAnsi="Symbol"/>
      </w:rPr>
    </w:lvl>
    <w:lvl w:ilvl="4" w:tplc="BE1810CA">
      <w:start w:val="1"/>
      <w:numFmt w:val="bullet"/>
      <w:lvlText w:val="o"/>
      <w:lvlJc w:val="left"/>
      <w:pPr>
        <w:tabs>
          <w:tab w:val="num" w:pos="3600"/>
        </w:tabs>
        <w:ind w:left="3600" w:hanging="360"/>
      </w:pPr>
      <w:rPr>
        <w:rFonts w:ascii="Courier New" w:hAnsi="Courier New"/>
      </w:rPr>
    </w:lvl>
    <w:lvl w:ilvl="5" w:tplc="70468D5A">
      <w:start w:val="1"/>
      <w:numFmt w:val="bullet"/>
      <w:lvlText w:val=""/>
      <w:lvlJc w:val="left"/>
      <w:pPr>
        <w:tabs>
          <w:tab w:val="num" w:pos="4320"/>
        </w:tabs>
        <w:ind w:left="4320" w:hanging="360"/>
      </w:pPr>
      <w:rPr>
        <w:rFonts w:ascii="Wingdings" w:hAnsi="Wingdings"/>
      </w:rPr>
    </w:lvl>
    <w:lvl w:ilvl="6" w:tplc="3F0AD14A">
      <w:start w:val="1"/>
      <w:numFmt w:val="bullet"/>
      <w:lvlText w:val=""/>
      <w:lvlJc w:val="left"/>
      <w:pPr>
        <w:tabs>
          <w:tab w:val="num" w:pos="5040"/>
        </w:tabs>
        <w:ind w:left="5040" w:hanging="360"/>
      </w:pPr>
      <w:rPr>
        <w:rFonts w:ascii="Symbol" w:hAnsi="Symbol"/>
      </w:rPr>
    </w:lvl>
    <w:lvl w:ilvl="7" w:tplc="BF1E6F4A">
      <w:start w:val="1"/>
      <w:numFmt w:val="bullet"/>
      <w:lvlText w:val="o"/>
      <w:lvlJc w:val="left"/>
      <w:pPr>
        <w:tabs>
          <w:tab w:val="num" w:pos="5760"/>
        </w:tabs>
        <w:ind w:left="5760" w:hanging="360"/>
      </w:pPr>
      <w:rPr>
        <w:rFonts w:ascii="Courier New" w:hAnsi="Courier New"/>
      </w:rPr>
    </w:lvl>
    <w:lvl w:ilvl="8" w:tplc="CD188560">
      <w:start w:val="1"/>
      <w:numFmt w:val="bullet"/>
      <w:lvlText w:val=""/>
      <w:lvlJc w:val="left"/>
      <w:pPr>
        <w:tabs>
          <w:tab w:val="num" w:pos="6480"/>
        </w:tabs>
        <w:ind w:left="6480" w:hanging="360"/>
      </w:pPr>
      <w:rPr>
        <w:rFonts w:ascii="Wingdings" w:hAnsi="Wingdings"/>
      </w:rPr>
    </w:lvl>
  </w:abstractNum>
  <w:abstractNum w:abstractNumId="38" w15:restartNumberingAfterBreak="0">
    <w:nsid w:val="00000027"/>
    <w:multiLevelType w:val="hybridMultilevel"/>
    <w:tmpl w:val="00000027"/>
    <w:lvl w:ilvl="0" w:tplc="99388D3A">
      <w:start w:val="1"/>
      <w:numFmt w:val="bullet"/>
      <w:lvlText w:val="#"/>
      <w:lvlJc w:val="left"/>
      <w:pPr>
        <w:tabs>
          <w:tab w:val="num" w:pos="182"/>
        </w:tabs>
        <w:ind w:left="182" w:hanging="182"/>
      </w:pPr>
      <w:rPr>
        <w:rFonts w:ascii="Times New Roman" w:eastAsia="Times New Roman" w:hAnsi="Times New Roman" w:cs="Times New Roman"/>
        <w:b w:val="0"/>
        <w:bCs w:val="0"/>
        <w:i w:val="0"/>
        <w:iCs w:val="0"/>
        <w:color w:val="000000"/>
        <w:sz w:val="22"/>
      </w:rPr>
    </w:lvl>
    <w:lvl w:ilvl="1" w:tplc="94B8D178">
      <w:start w:val="1"/>
      <w:numFmt w:val="bullet"/>
      <w:lvlText w:val="#"/>
      <w:lvlJc w:val="left"/>
      <w:pPr>
        <w:tabs>
          <w:tab w:val="num" w:pos="533"/>
        </w:tabs>
        <w:ind w:left="533" w:hanging="182"/>
      </w:pPr>
      <w:rPr>
        <w:rFonts w:ascii="Times New Roman" w:eastAsia="Times New Roman" w:hAnsi="Times New Roman" w:cs="Times New Roman"/>
        <w:b w:val="0"/>
        <w:bCs w:val="0"/>
        <w:i w:val="0"/>
        <w:iCs w:val="0"/>
        <w:color w:val="000000"/>
        <w:sz w:val="22"/>
      </w:rPr>
    </w:lvl>
    <w:lvl w:ilvl="2" w:tplc="6F1CE938">
      <w:start w:val="1"/>
      <w:numFmt w:val="bullet"/>
      <w:lvlText w:val=""/>
      <w:lvlJc w:val="left"/>
      <w:pPr>
        <w:tabs>
          <w:tab w:val="num" w:pos="2160"/>
        </w:tabs>
        <w:ind w:left="2160" w:hanging="360"/>
      </w:pPr>
      <w:rPr>
        <w:rFonts w:ascii="Wingdings" w:hAnsi="Wingdings"/>
      </w:rPr>
    </w:lvl>
    <w:lvl w:ilvl="3" w:tplc="8ECCD13A">
      <w:start w:val="1"/>
      <w:numFmt w:val="bullet"/>
      <w:lvlText w:val=""/>
      <w:lvlJc w:val="left"/>
      <w:pPr>
        <w:tabs>
          <w:tab w:val="num" w:pos="2880"/>
        </w:tabs>
        <w:ind w:left="2880" w:hanging="360"/>
      </w:pPr>
      <w:rPr>
        <w:rFonts w:ascii="Symbol" w:hAnsi="Symbol"/>
      </w:rPr>
    </w:lvl>
    <w:lvl w:ilvl="4" w:tplc="1E4826E6">
      <w:start w:val="1"/>
      <w:numFmt w:val="bullet"/>
      <w:lvlText w:val="o"/>
      <w:lvlJc w:val="left"/>
      <w:pPr>
        <w:tabs>
          <w:tab w:val="num" w:pos="3600"/>
        </w:tabs>
        <w:ind w:left="3600" w:hanging="360"/>
      </w:pPr>
      <w:rPr>
        <w:rFonts w:ascii="Courier New" w:hAnsi="Courier New"/>
      </w:rPr>
    </w:lvl>
    <w:lvl w:ilvl="5" w:tplc="C7C21B06">
      <w:start w:val="1"/>
      <w:numFmt w:val="bullet"/>
      <w:lvlText w:val=""/>
      <w:lvlJc w:val="left"/>
      <w:pPr>
        <w:tabs>
          <w:tab w:val="num" w:pos="4320"/>
        </w:tabs>
        <w:ind w:left="4320" w:hanging="360"/>
      </w:pPr>
      <w:rPr>
        <w:rFonts w:ascii="Wingdings" w:hAnsi="Wingdings"/>
      </w:rPr>
    </w:lvl>
    <w:lvl w:ilvl="6" w:tplc="39920748">
      <w:start w:val="1"/>
      <w:numFmt w:val="bullet"/>
      <w:lvlText w:val=""/>
      <w:lvlJc w:val="left"/>
      <w:pPr>
        <w:tabs>
          <w:tab w:val="num" w:pos="5040"/>
        </w:tabs>
        <w:ind w:left="5040" w:hanging="360"/>
      </w:pPr>
      <w:rPr>
        <w:rFonts w:ascii="Symbol" w:hAnsi="Symbol"/>
      </w:rPr>
    </w:lvl>
    <w:lvl w:ilvl="7" w:tplc="9B3E06C2">
      <w:start w:val="1"/>
      <w:numFmt w:val="bullet"/>
      <w:lvlText w:val="o"/>
      <w:lvlJc w:val="left"/>
      <w:pPr>
        <w:tabs>
          <w:tab w:val="num" w:pos="5760"/>
        </w:tabs>
        <w:ind w:left="5760" w:hanging="360"/>
      </w:pPr>
      <w:rPr>
        <w:rFonts w:ascii="Courier New" w:hAnsi="Courier New"/>
      </w:rPr>
    </w:lvl>
    <w:lvl w:ilvl="8" w:tplc="B8A4DD58">
      <w:start w:val="1"/>
      <w:numFmt w:val="bullet"/>
      <w:lvlText w:val=""/>
      <w:lvlJc w:val="left"/>
      <w:pPr>
        <w:tabs>
          <w:tab w:val="num" w:pos="6480"/>
        </w:tabs>
        <w:ind w:left="6480" w:hanging="360"/>
      </w:pPr>
      <w:rPr>
        <w:rFonts w:ascii="Wingdings" w:hAnsi="Wingdings"/>
      </w:rPr>
    </w:lvl>
  </w:abstractNum>
  <w:abstractNum w:abstractNumId="39" w15:restartNumberingAfterBreak="0">
    <w:nsid w:val="00000028"/>
    <w:multiLevelType w:val="multilevel"/>
    <w:tmpl w:val="00000028"/>
    <w:lvl w:ilvl="0">
      <w:start w:val="1"/>
      <w:numFmt w:val="decimal"/>
      <w:lvlText w:val="7.%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0000029"/>
    <w:multiLevelType w:val="hybridMultilevel"/>
    <w:tmpl w:val="00000029"/>
    <w:lvl w:ilvl="0" w:tplc="BB6EE082">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99C0EFAA">
      <w:start w:val="1"/>
      <w:numFmt w:val="bullet"/>
      <w:lvlText w:val="o"/>
      <w:lvlJc w:val="left"/>
      <w:pPr>
        <w:tabs>
          <w:tab w:val="num" w:pos="1440"/>
        </w:tabs>
        <w:ind w:left="1440" w:hanging="360"/>
      </w:pPr>
      <w:rPr>
        <w:rFonts w:ascii="Courier New" w:hAnsi="Courier New"/>
      </w:rPr>
    </w:lvl>
    <w:lvl w:ilvl="2" w:tplc="E4B0EEFA">
      <w:start w:val="1"/>
      <w:numFmt w:val="bullet"/>
      <w:lvlText w:val=""/>
      <w:lvlJc w:val="left"/>
      <w:pPr>
        <w:tabs>
          <w:tab w:val="num" w:pos="2160"/>
        </w:tabs>
        <w:ind w:left="2160" w:hanging="360"/>
      </w:pPr>
      <w:rPr>
        <w:rFonts w:ascii="Wingdings" w:hAnsi="Wingdings"/>
      </w:rPr>
    </w:lvl>
    <w:lvl w:ilvl="3" w:tplc="894CC06E">
      <w:start w:val="1"/>
      <w:numFmt w:val="bullet"/>
      <w:lvlText w:val=""/>
      <w:lvlJc w:val="left"/>
      <w:pPr>
        <w:tabs>
          <w:tab w:val="num" w:pos="2880"/>
        </w:tabs>
        <w:ind w:left="2880" w:hanging="360"/>
      </w:pPr>
      <w:rPr>
        <w:rFonts w:ascii="Symbol" w:hAnsi="Symbol"/>
      </w:rPr>
    </w:lvl>
    <w:lvl w:ilvl="4" w:tplc="BCA496FE">
      <w:start w:val="1"/>
      <w:numFmt w:val="bullet"/>
      <w:lvlText w:val="o"/>
      <w:lvlJc w:val="left"/>
      <w:pPr>
        <w:tabs>
          <w:tab w:val="num" w:pos="3600"/>
        </w:tabs>
        <w:ind w:left="3600" w:hanging="360"/>
      </w:pPr>
      <w:rPr>
        <w:rFonts w:ascii="Courier New" w:hAnsi="Courier New"/>
      </w:rPr>
    </w:lvl>
    <w:lvl w:ilvl="5" w:tplc="35BA87A6">
      <w:start w:val="1"/>
      <w:numFmt w:val="bullet"/>
      <w:lvlText w:val=""/>
      <w:lvlJc w:val="left"/>
      <w:pPr>
        <w:tabs>
          <w:tab w:val="num" w:pos="4320"/>
        </w:tabs>
        <w:ind w:left="4320" w:hanging="360"/>
      </w:pPr>
      <w:rPr>
        <w:rFonts w:ascii="Wingdings" w:hAnsi="Wingdings"/>
      </w:rPr>
    </w:lvl>
    <w:lvl w:ilvl="6" w:tplc="67FC9EFC">
      <w:start w:val="1"/>
      <w:numFmt w:val="bullet"/>
      <w:lvlText w:val=""/>
      <w:lvlJc w:val="left"/>
      <w:pPr>
        <w:tabs>
          <w:tab w:val="num" w:pos="5040"/>
        </w:tabs>
        <w:ind w:left="5040" w:hanging="360"/>
      </w:pPr>
      <w:rPr>
        <w:rFonts w:ascii="Symbol" w:hAnsi="Symbol"/>
      </w:rPr>
    </w:lvl>
    <w:lvl w:ilvl="7" w:tplc="C2221FEE">
      <w:start w:val="1"/>
      <w:numFmt w:val="bullet"/>
      <w:lvlText w:val="o"/>
      <w:lvlJc w:val="left"/>
      <w:pPr>
        <w:tabs>
          <w:tab w:val="num" w:pos="5760"/>
        </w:tabs>
        <w:ind w:left="5760" w:hanging="360"/>
      </w:pPr>
      <w:rPr>
        <w:rFonts w:ascii="Courier New" w:hAnsi="Courier New"/>
      </w:rPr>
    </w:lvl>
    <w:lvl w:ilvl="8" w:tplc="79B6CDAE">
      <w:start w:val="1"/>
      <w:numFmt w:val="bullet"/>
      <w:lvlText w:val=""/>
      <w:lvlJc w:val="left"/>
      <w:pPr>
        <w:tabs>
          <w:tab w:val="num" w:pos="6480"/>
        </w:tabs>
        <w:ind w:left="6480" w:hanging="360"/>
      </w:pPr>
      <w:rPr>
        <w:rFonts w:ascii="Wingdings" w:hAnsi="Wingdings"/>
      </w:rPr>
    </w:lvl>
  </w:abstractNum>
  <w:abstractNum w:abstractNumId="41" w15:restartNumberingAfterBreak="0">
    <w:nsid w:val="0000002A"/>
    <w:multiLevelType w:val="multilevel"/>
    <w:tmpl w:val="0000002A"/>
    <w:lvl w:ilvl="0">
      <w:start w:val="2"/>
      <w:numFmt w:val="decimal"/>
      <w:lvlText w:val="7.%1"/>
      <w:lvlJc w:val="left"/>
      <w:pPr>
        <w:tabs>
          <w:tab w:val="num" w:pos="818"/>
        </w:tabs>
        <w:ind w:left="818" w:hanging="818"/>
      </w:pPr>
      <w:rPr>
        <w:rFonts w:ascii="Times New Roman" w:eastAsia="Times New Roman" w:hAnsi="Times New Roman" w:cs="Times New Roman"/>
        <w:b w:val="0"/>
        <w:bCs w:val="0"/>
        <w:i w:val="0"/>
        <w:iCs w:val="0"/>
        <w:color w:val="000000"/>
        <w:sz w:val="3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000002B"/>
    <w:multiLevelType w:val="hybridMultilevel"/>
    <w:tmpl w:val="0000002B"/>
    <w:lvl w:ilvl="0" w:tplc="0A743EA2">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2B386EF6">
      <w:start w:val="1"/>
      <w:numFmt w:val="bullet"/>
      <w:lvlText w:val="o"/>
      <w:lvlJc w:val="left"/>
      <w:pPr>
        <w:tabs>
          <w:tab w:val="num" w:pos="1440"/>
        </w:tabs>
        <w:ind w:left="1440" w:hanging="360"/>
      </w:pPr>
      <w:rPr>
        <w:rFonts w:ascii="Courier New" w:hAnsi="Courier New"/>
      </w:rPr>
    </w:lvl>
    <w:lvl w:ilvl="2" w:tplc="69AC7854">
      <w:start w:val="1"/>
      <w:numFmt w:val="bullet"/>
      <w:lvlText w:val=""/>
      <w:lvlJc w:val="left"/>
      <w:pPr>
        <w:tabs>
          <w:tab w:val="num" w:pos="2160"/>
        </w:tabs>
        <w:ind w:left="2160" w:hanging="360"/>
      </w:pPr>
      <w:rPr>
        <w:rFonts w:ascii="Wingdings" w:hAnsi="Wingdings"/>
      </w:rPr>
    </w:lvl>
    <w:lvl w:ilvl="3" w:tplc="BB50905E">
      <w:start w:val="1"/>
      <w:numFmt w:val="bullet"/>
      <w:lvlText w:val=""/>
      <w:lvlJc w:val="left"/>
      <w:pPr>
        <w:tabs>
          <w:tab w:val="num" w:pos="2880"/>
        </w:tabs>
        <w:ind w:left="2880" w:hanging="360"/>
      </w:pPr>
      <w:rPr>
        <w:rFonts w:ascii="Symbol" w:hAnsi="Symbol"/>
      </w:rPr>
    </w:lvl>
    <w:lvl w:ilvl="4" w:tplc="E06C33C0">
      <w:start w:val="1"/>
      <w:numFmt w:val="bullet"/>
      <w:lvlText w:val="o"/>
      <w:lvlJc w:val="left"/>
      <w:pPr>
        <w:tabs>
          <w:tab w:val="num" w:pos="3600"/>
        </w:tabs>
        <w:ind w:left="3600" w:hanging="360"/>
      </w:pPr>
      <w:rPr>
        <w:rFonts w:ascii="Courier New" w:hAnsi="Courier New"/>
      </w:rPr>
    </w:lvl>
    <w:lvl w:ilvl="5" w:tplc="CD2CB646">
      <w:start w:val="1"/>
      <w:numFmt w:val="bullet"/>
      <w:lvlText w:val=""/>
      <w:lvlJc w:val="left"/>
      <w:pPr>
        <w:tabs>
          <w:tab w:val="num" w:pos="4320"/>
        </w:tabs>
        <w:ind w:left="4320" w:hanging="360"/>
      </w:pPr>
      <w:rPr>
        <w:rFonts w:ascii="Wingdings" w:hAnsi="Wingdings"/>
      </w:rPr>
    </w:lvl>
    <w:lvl w:ilvl="6" w:tplc="2EFCC460">
      <w:start w:val="1"/>
      <w:numFmt w:val="bullet"/>
      <w:lvlText w:val=""/>
      <w:lvlJc w:val="left"/>
      <w:pPr>
        <w:tabs>
          <w:tab w:val="num" w:pos="5040"/>
        </w:tabs>
        <w:ind w:left="5040" w:hanging="360"/>
      </w:pPr>
      <w:rPr>
        <w:rFonts w:ascii="Symbol" w:hAnsi="Symbol"/>
      </w:rPr>
    </w:lvl>
    <w:lvl w:ilvl="7" w:tplc="1CCE70FE">
      <w:start w:val="1"/>
      <w:numFmt w:val="bullet"/>
      <w:lvlText w:val="o"/>
      <w:lvlJc w:val="left"/>
      <w:pPr>
        <w:tabs>
          <w:tab w:val="num" w:pos="5760"/>
        </w:tabs>
        <w:ind w:left="5760" w:hanging="360"/>
      </w:pPr>
      <w:rPr>
        <w:rFonts w:ascii="Courier New" w:hAnsi="Courier New"/>
      </w:rPr>
    </w:lvl>
    <w:lvl w:ilvl="8" w:tplc="5B006206">
      <w:start w:val="1"/>
      <w:numFmt w:val="bullet"/>
      <w:lvlText w:val=""/>
      <w:lvlJc w:val="left"/>
      <w:pPr>
        <w:tabs>
          <w:tab w:val="num" w:pos="6480"/>
        </w:tabs>
        <w:ind w:left="6480" w:hanging="360"/>
      </w:pPr>
      <w:rPr>
        <w:rFonts w:ascii="Wingdings" w:hAnsi="Wingdings"/>
      </w:rPr>
    </w:lvl>
  </w:abstractNum>
  <w:abstractNum w:abstractNumId="43" w15:restartNumberingAfterBreak="0">
    <w:nsid w:val="0000002C"/>
    <w:multiLevelType w:val="hybridMultilevel"/>
    <w:tmpl w:val="0000002C"/>
    <w:lvl w:ilvl="0" w:tplc="CD1072EA">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DC72B148">
      <w:start w:val="1"/>
      <w:numFmt w:val="bullet"/>
      <w:lvlText w:val="o"/>
      <w:lvlJc w:val="left"/>
      <w:pPr>
        <w:tabs>
          <w:tab w:val="num" w:pos="1440"/>
        </w:tabs>
        <w:ind w:left="1440" w:hanging="360"/>
      </w:pPr>
      <w:rPr>
        <w:rFonts w:ascii="Courier New" w:hAnsi="Courier New"/>
      </w:rPr>
    </w:lvl>
    <w:lvl w:ilvl="2" w:tplc="9C1695C6">
      <w:start w:val="1"/>
      <w:numFmt w:val="bullet"/>
      <w:lvlText w:val=""/>
      <w:lvlJc w:val="left"/>
      <w:pPr>
        <w:tabs>
          <w:tab w:val="num" w:pos="2160"/>
        </w:tabs>
        <w:ind w:left="2160" w:hanging="360"/>
      </w:pPr>
      <w:rPr>
        <w:rFonts w:ascii="Wingdings" w:hAnsi="Wingdings"/>
      </w:rPr>
    </w:lvl>
    <w:lvl w:ilvl="3" w:tplc="4ECEAC18">
      <w:start w:val="1"/>
      <w:numFmt w:val="bullet"/>
      <w:lvlText w:val=""/>
      <w:lvlJc w:val="left"/>
      <w:pPr>
        <w:tabs>
          <w:tab w:val="num" w:pos="2880"/>
        </w:tabs>
        <w:ind w:left="2880" w:hanging="360"/>
      </w:pPr>
      <w:rPr>
        <w:rFonts w:ascii="Symbol" w:hAnsi="Symbol"/>
      </w:rPr>
    </w:lvl>
    <w:lvl w:ilvl="4" w:tplc="BB789F7C">
      <w:start w:val="1"/>
      <w:numFmt w:val="bullet"/>
      <w:lvlText w:val="o"/>
      <w:lvlJc w:val="left"/>
      <w:pPr>
        <w:tabs>
          <w:tab w:val="num" w:pos="3600"/>
        </w:tabs>
        <w:ind w:left="3600" w:hanging="360"/>
      </w:pPr>
      <w:rPr>
        <w:rFonts w:ascii="Courier New" w:hAnsi="Courier New"/>
      </w:rPr>
    </w:lvl>
    <w:lvl w:ilvl="5" w:tplc="E52693DA">
      <w:start w:val="1"/>
      <w:numFmt w:val="bullet"/>
      <w:lvlText w:val=""/>
      <w:lvlJc w:val="left"/>
      <w:pPr>
        <w:tabs>
          <w:tab w:val="num" w:pos="4320"/>
        </w:tabs>
        <w:ind w:left="4320" w:hanging="360"/>
      </w:pPr>
      <w:rPr>
        <w:rFonts w:ascii="Wingdings" w:hAnsi="Wingdings"/>
      </w:rPr>
    </w:lvl>
    <w:lvl w:ilvl="6" w:tplc="B4B63196">
      <w:start w:val="1"/>
      <w:numFmt w:val="bullet"/>
      <w:lvlText w:val=""/>
      <w:lvlJc w:val="left"/>
      <w:pPr>
        <w:tabs>
          <w:tab w:val="num" w:pos="5040"/>
        </w:tabs>
        <w:ind w:left="5040" w:hanging="360"/>
      </w:pPr>
      <w:rPr>
        <w:rFonts w:ascii="Symbol" w:hAnsi="Symbol"/>
      </w:rPr>
    </w:lvl>
    <w:lvl w:ilvl="7" w:tplc="D5769436">
      <w:start w:val="1"/>
      <w:numFmt w:val="bullet"/>
      <w:lvlText w:val="o"/>
      <w:lvlJc w:val="left"/>
      <w:pPr>
        <w:tabs>
          <w:tab w:val="num" w:pos="5760"/>
        </w:tabs>
        <w:ind w:left="5760" w:hanging="360"/>
      </w:pPr>
      <w:rPr>
        <w:rFonts w:ascii="Courier New" w:hAnsi="Courier New"/>
      </w:rPr>
    </w:lvl>
    <w:lvl w:ilvl="8" w:tplc="78025B8C">
      <w:start w:val="1"/>
      <w:numFmt w:val="bullet"/>
      <w:lvlText w:val=""/>
      <w:lvlJc w:val="left"/>
      <w:pPr>
        <w:tabs>
          <w:tab w:val="num" w:pos="6480"/>
        </w:tabs>
        <w:ind w:left="6480" w:hanging="360"/>
      </w:pPr>
      <w:rPr>
        <w:rFonts w:ascii="Wingdings" w:hAnsi="Wingdings"/>
      </w:rPr>
    </w:lvl>
  </w:abstractNum>
  <w:abstractNum w:abstractNumId="44" w15:restartNumberingAfterBreak="0">
    <w:nsid w:val="0000002D"/>
    <w:multiLevelType w:val="multilevel"/>
    <w:tmpl w:val="0000002D"/>
    <w:lvl w:ilvl="0">
      <w:start w:val="1"/>
      <w:numFmt w:val="decimal"/>
      <w:lvlText w:val="%1."/>
      <w:lvlJc w:val="left"/>
      <w:pPr>
        <w:tabs>
          <w:tab w:val="num" w:pos="579"/>
        </w:tabs>
        <w:ind w:left="579" w:hanging="280"/>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02074D8"/>
    <w:multiLevelType w:val="multilevel"/>
    <w:tmpl w:val="906A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19F4E60"/>
    <w:multiLevelType w:val="multilevel"/>
    <w:tmpl w:val="114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1D03399"/>
    <w:multiLevelType w:val="multilevel"/>
    <w:tmpl w:val="6F2AF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5791543"/>
    <w:multiLevelType w:val="multilevel"/>
    <w:tmpl w:val="D0CA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6B5F37"/>
    <w:multiLevelType w:val="multilevel"/>
    <w:tmpl w:val="3A925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DF2FBC"/>
    <w:multiLevelType w:val="multilevel"/>
    <w:tmpl w:val="DD4E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E01042"/>
    <w:multiLevelType w:val="multilevel"/>
    <w:tmpl w:val="B83C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C8042E5"/>
    <w:multiLevelType w:val="multilevel"/>
    <w:tmpl w:val="0DDA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702FB2"/>
    <w:multiLevelType w:val="multilevel"/>
    <w:tmpl w:val="E37C9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06D5779"/>
    <w:multiLevelType w:val="hybridMultilevel"/>
    <w:tmpl w:val="00C4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0750FA5"/>
    <w:multiLevelType w:val="multilevel"/>
    <w:tmpl w:val="A644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EF5B24"/>
    <w:multiLevelType w:val="multilevel"/>
    <w:tmpl w:val="79A2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641639"/>
    <w:multiLevelType w:val="multilevel"/>
    <w:tmpl w:val="7558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675A27"/>
    <w:multiLevelType w:val="hybridMultilevel"/>
    <w:tmpl w:val="00000021"/>
    <w:lvl w:ilvl="0" w:tplc="5F800796">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74DA29BC">
      <w:start w:val="1"/>
      <w:numFmt w:val="bullet"/>
      <w:lvlText w:val="o"/>
      <w:lvlJc w:val="left"/>
      <w:pPr>
        <w:tabs>
          <w:tab w:val="num" w:pos="1440"/>
        </w:tabs>
        <w:ind w:left="1440" w:hanging="360"/>
      </w:pPr>
      <w:rPr>
        <w:rFonts w:ascii="Courier New" w:hAnsi="Courier New"/>
      </w:rPr>
    </w:lvl>
    <w:lvl w:ilvl="2" w:tplc="6BB8EB58">
      <w:start w:val="1"/>
      <w:numFmt w:val="bullet"/>
      <w:lvlText w:val=""/>
      <w:lvlJc w:val="left"/>
      <w:pPr>
        <w:tabs>
          <w:tab w:val="num" w:pos="2160"/>
        </w:tabs>
        <w:ind w:left="2160" w:hanging="360"/>
      </w:pPr>
      <w:rPr>
        <w:rFonts w:ascii="Wingdings" w:hAnsi="Wingdings"/>
      </w:rPr>
    </w:lvl>
    <w:lvl w:ilvl="3" w:tplc="20B4E3D0">
      <w:start w:val="1"/>
      <w:numFmt w:val="bullet"/>
      <w:lvlText w:val=""/>
      <w:lvlJc w:val="left"/>
      <w:pPr>
        <w:tabs>
          <w:tab w:val="num" w:pos="2880"/>
        </w:tabs>
        <w:ind w:left="2880" w:hanging="360"/>
      </w:pPr>
      <w:rPr>
        <w:rFonts w:ascii="Symbol" w:hAnsi="Symbol"/>
      </w:rPr>
    </w:lvl>
    <w:lvl w:ilvl="4" w:tplc="22149AAE">
      <w:start w:val="1"/>
      <w:numFmt w:val="bullet"/>
      <w:lvlText w:val="o"/>
      <w:lvlJc w:val="left"/>
      <w:pPr>
        <w:tabs>
          <w:tab w:val="num" w:pos="3600"/>
        </w:tabs>
        <w:ind w:left="3600" w:hanging="360"/>
      </w:pPr>
      <w:rPr>
        <w:rFonts w:ascii="Courier New" w:hAnsi="Courier New"/>
      </w:rPr>
    </w:lvl>
    <w:lvl w:ilvl="5" w:tplc="9F7E30A4">
      <w:start w:val="1"/>
      <w:numFmt w:val="bullet"/>
      <w:lvlText w:val=""/>
      <w:lvlJc w:val="left"/>
      <w:pPr>
        <w:tabs>
          <w:tab w:val="num" w:pos="4320"/>
        </w:tabs>
        <w:ind w:left="4320" w:hanging="360"/>
      </w:pPr>
      <w:rPr>
        <w:rFonts w:ascii="Wingdings" w:hAnsi="Wingdings"/>
      </w:rPr>
    </w:lvl>
    <w:lvl w:ilvl="6" w:tplc="7C7634C8">
      <w:start w:val="1"/>
      <w:numFmt w:val="bullet"/>
      <w:lvlText w:val=""/>
      <w:lvlJc w:val="left"/>
      <w:pPr>
        <w:tabs>
          <w:tab w:val="num" w:pos="5040"/>
        </w:tabs>
        <w:ind w:left="5040" w:hanging="360"/>
      </w:pPr>
      <w:rPr>
        <w:rFonts w:ascii="Symbol" w:hAnsi="Symbol"/>
      </w:rPr>
    </w:lvl>
    <w:lvl w:ilvl="7" w:tplc="44F6E1DE">
      <w:start w:val="1"/>
      <w:numFmt w:val="bullet"/>
      <w:lvlText w:val="o"/>
      <w:lvlJc w:val="left"/>
      <w:pPr>
        <w:tabs>
          <w:tab w:val="num" w:pos="5760"/>
        </w:tabs>
        <w:ind w:left="5760" w:hanging="360"/>
      </w:pPr>
      <w:rPr>
        <w:rFonts w:ascii="Courier New" w:hAnsi="Courier New"/>
      </w:rPr>
    </w:lvl>
    <w:lvl w:ilvl="8" w:tplc="7CA42FD0">
      <w:start w:val="1"/>
      <w:numFmt w:val="bullet"/>
      <w:lvlText w:val=""/>
      <w:lvlJc w:val="left"/>
      <w:pPr>
        <w:tabs>
          <w:tab w:val="num" w:pos="6480"/>
        </w:tabs>
        <w:ind w:left="6480" w:hanging="360"/>
      </w:pPr>
      <w:rPr>
        <w:rFonts w:ascii="Wingdings" w:hAnsi="Wingdings"/>
      </w:rPr>
    </w:lvl>
  </w:abstractNum>
  <w:abstractNum w:abstractNumId="59" w15:restartNumberingAfterBreak="0">
    <w:nsid w:val="188E3DA4"/>
    <w:multiLevelType w:val="multilevel"/>
    <w:tmpl w:val="20862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0624E0"/>
    <w:multiLevelType w:val="multilevel"/>
    <w:tmpl w:val="E2265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1A6586"/>
    <w:multiLevelType w:val="multilevel"/>
    <w:tmpl w:val="154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B35CC5"/>
    <w:multiLevelType w:val="multilevel"/>
    <w:tmpl w:val="95D0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2825C5"/>
    <w:multiLevelType w:val="multilevel"/>
    <w:tmpl w:val="6AA6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380DD5"/>
    <w:multiLevelType w:val="multilevel"/>
    <w:tmpl w:val="C036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7F5308"/>
    <w:multiLevelType w:val="multilevel"/>
    <w:tmpl w:val="3928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986B38"/>
    <w:multiLevelType w:val="multilevel"/>
    <w:tmpl w:val="CFDCD23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B554EE"/>
    <w:multiLevelType w:val="multilevel"/>
    <w:tmpl w:val="EF1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CE36D1"/>
    <w:multiLevelType w:val="multilevel"/>
    <w:tmpl w:val="3B20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241A46"/>
    <w:multiLevelType w:val="multilevel"/>
    <w:tmpl w:val="70B4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2F7ADE"/>
    <w:multiLevelType w:val="multilevel"/>
    <w:tmpl w:val="F646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3257A7"/>
    <w:multiLevelType w:val="multilevel"/>
    <w:tmpl w:val="D1D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9409CB"/>
    <w:multiLevelType w:val="multilevel"/>
    <w:tmpl w:val="ACC0C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970EE5"/>
    <w:multiLevelType w:val="multilevel"/>
    <w:tmpl w:val="1A56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0928FD"/>
    <w:multiLevelType w:val="multilevel"/>
    <w:tmpl w:val="3898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1B2F10"/>
    <w:multiLevelType w:val="multilevel"/>
    <w:tmpl w:val="472C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1D0CF4"/>
    <w:multiLevelType w:val="hybridMultilevel"/>
    <w:tmpl w:val="38A69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4305DB3"/>
    <w:multiLevelType w:val="multilevel"/>
    <w:tmpl w:val="E172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5D7AAF"/>
    <w:multiLevelType w:val="multilevel"/>
    <w:tmpl w:val="DE54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FC2FD2"/>
    <w:multiLevelType w:val="multilevel"/>
    <w:tmpl w:val="73A4E7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376C6CD3"/>
    <w:multiLevelType w:val="multilevel"/>
    <w:tmpl w:val="7274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E177AF"/>
    <w:multiLevelType w:val="multilevel"/>
    <w:tmpl w:val="AA38D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9E3C30"/>
    <w:multiLevelType w:val="multilevel"/>
    <w:tmpl w:val="9B6C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166CD0"/>
    <w:multiLevelType w:val="multilevel"/>
    <w:tmpl w:val="6634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2369C5"/>
    <w:multiLevelType w:val="multilevel"/>
    <w:tmpl w:val="09A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401401"/>
    <w:multiLevelType w:val="multilevel"/>
    <w:tmpl w:val="5D4CA4DE"/>
    <w:lvl w:ilvl="0">
      <w:start w:val="5"/>
      <w:numFmt w:val="decimal"/>
      <w:lvlText w:val="%1"/>
      <w:lvlJc w:val="left"/>
      <w:pPr>
        <w:ind w:left="420" w:hanging="420"/>
      </w:pPr>
      <w:rPr>
        <w:rFonts w:hint="default"/>
        <w:color w:val="000000"/>
      </w:rPr>
    </w:lvl>
    <w:lvl w:ilvl="1">
      <w:start w:val="1"/>
      <w:numFmt w:val="decimal"/>
      <w:lvlText w:val="%1.%2"/>
      <w:lvlJc w:val="left"/>
      <w:pPr>
        <w:ind w:left="420" w:hanging="4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86" w15:restartNumberingAfterBreak="0">
    <w:nsid w:val="44DC6C3C"/>
    <w:multiLevelType w:val="multilevel"/>
    <w:tmpl w:val="3650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8C3DC6"/>
    <w:multiLevelType w:val="multilevel"/>
    <w:tmpl w:val="3A7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E81A7F"/>
    <w:multiLevelType w:val="multilevel"/>
    <w:tmpl w:val="5AF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892C5D"/>
    <w:multiLevelType w:val="multilevel"/>
    <w:tmpl w:val="3FD2C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E168C2"/>
    <w:multiLevelType w:val="multilevel"/>
    <w:tmpl w:val="6CFA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DA18FD"/>
    <w:multiLevelType w:val="multilevel"/>
    <w:tmpl w:val="926C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B607CC"/>
    <w:multiLevelType w:val="multilevel"/>
    <w:tmpl w:val="8F8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EAB2D3A"/>
    <w:multiLevelType w:val="multilevel"/>
    <w:tmpl w:val="D3D416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F582E1F"/>
    <w:multiLevelType w:val="multilevel"/>
    <w:tmpl w:val="23D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6" w15:restartNumberingAfterBreak="0">
    <w:nsid w:val="57634B66"/>
    <w:multiLevelType w:val="multilevel"/>
    <w:tmpl w:val="AF60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F42BC5"/>
    <w:multiLevelType w:val="multilevel"/>
    <w:tmpl w:val="A82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9E0664"/>
    <w:multiLevelType w:val="multilevel"/>
    <w:tmpl w:val="CF62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DE8EDD"/>
    <w:multiLevelType w:val="hybridMultilevel"/>
    <w:tmpl w:val="00000014"/>
    <w:lvl w:ilvl="0" w:tplc="A4DE4498">
      <w:start w:val="1"/>
      <w:numFmt w:val="bullet"/>
      <w:lvlText w:val="•"/>
      <w:lvlJc w:val="left"/>
      <w:pPr>
        <w:tabs>
          <w:tab w:val="num" w:pos="585"/>
        </w:tabs>
        <w:ind w:left="585" w:hanging="225"/>
      </w:pPr>
      <w:rPr>
        <w:rFonts w:ascii="Times New Roman" w:eastAsia="Times New Roman" w:hAnsi="Times New Roman" w:cs="Times New Roman"/>
        <w:b w:val="0"/>
        <w:bCs w:val="0"/>
        <w:i w:val="0"/>
        <w:iCs w:val="0"/>
        <w:color w:val="000000"/>
        <w:sz w:val="22"/>
      </w:rPr>
    </w:lvl>
    <w:lvl w:ilvl="1" w:tplc="F7263162">
      <w:start w:val="1"/>
      <w:numFmt w:val="bullet"/>
      <w:lvlText w:val="o"/>
      <w:lvlJc w:val="left"/>
      <w:pPr>
        <w:tabs>
          <w:tab w:val="num" w:pos="1440"/>
        </w:tabs>
        <w:ind w:left="1440" w:hanging="360"/>
      </w:pPr>
      <w:rPr>
        <w:rFonts w:ascii="Courier New" w:hAnsi="Courier New"/>
      </w:rPr>
    </w:lvl>
    <w:lvl w:ilvl="2" w:tplc="FC781244">
      <w:start w:val="1"/>
      <w:numFmt w:val="bullet"/>
      <w:lvlText w:val=""/>
      <w:lvlJc w:val="left"/>
      <w:pPr>
        <w:tabs>
          <w:tab w:val="num" w:pos="2160"/>
        </w:tabs>
        <w:ind w:left="2160" w:hanging="360"/>
      </w:pPr>
      <w:rPr>
        <w:rFonts w:ascii="Wingdings" w:hAnsi="Wingdings"/>
      </w:rPr>
    </w:lvl>
    <w:lvl w:ilvl="3" w:tplc="32FA182C">
      <w:start w:val="1"/>
      <w:numFmt w:val="bullet"/>
      <w:lvlText w:val=""/>
      <w:lvlJc w:val="left"/>
      <w:pPr>
        <w:tabs>
          <w:tab w:val="num" w:pos="2880"/>
        </w:tabs>
        <w:ind w:left="2880" w:hanging="360"/>
      </w:pPr>
      <w:rPr>
        <w:rFonts w:ascii="Symbol" w:hAnsi="Symbol"/>
      </w:rPr>
    </w:lvl>
    <w:lvl w:ilvl="4" w:tplc="A9BAE7D8">
      <w:start w:val="1"/>
      <w:numFmt w:val="bullet"/>
      <w:lvlText w:val="o"/>
      <w:lvlJc w:val="left"/>
      <w:pPr>
        <w:tabs>
          <w:tab w:val="num" w:pos="3600"/>
        </w:tabs>
        <w:ind w:left="3600" w:hanging="360"/>
      </w:pPr>
      <w:rPr>
        <w:rFonts w:ascii="Courier New" w:hAnsi="Courier New"/>
      </w:rPr>
    </w:lvl>
    <w:lvl w:ilvl="5" w:tplc="EC38A204">
      <w:start w:val="1"/>
      <w:numFmt w:val="bullet"/>
      <w:lvlText w:val=""/>
      <w:lvlJc w:val="left"/>
      <w:pPr>
        <w:tabs>
          <w:tab w:val="num" w:pos="4320"/>
        </w:tabs>
        <w:ind w:left="4320" w:hanging="360"/>
      </w:pPr>
      <w:rPr>
        <w:rFonts w:ascii="Wingdings" w:hAnsi="Wingdings"/>
      </w:rPr>
    </w:lvl>
    <w:lvl w:ilvl="6" w:tplc="1C569066">
      <w:start w:val="1"/>
      <w:numFmt w:val="bullet"/>
      <w:lvlText w:val=""/>
      <w:lvlJc w:val="left"/>
      <w:pPr>
        <w:tabs>
          <w:tab w:val="num" w:pos="5040"/>
        </w:tabs>
        <w:ind w:left="5040" w:hanging="360"/>
      </w:pPr>
      <w:rPr>
        <w:rFonts w:ascii="Symbol" w:hAnsi="Symbol"/>
      </w:rPr>
    </w:lvl>
    <w:lvl w:ilvl="7" w:tplc="FD461478">
      <w:start w:val="1"/>
      <w:numFmt w:val="bullet"/>
      <w:lvlText w:val="o"/>
      <w:lvlJc w:val="left"/>
      <w:pPr>
        <w:tabs>
          <w:tab w:val="num" w:pos="5760"/>
        </w:tabs>
        <w:ind w:left="5760" w:hanging="360"/>
      </w:pPr>
      <w:rPr>
        <w:rFonts w:ascii="Courier New" w:hAnsi="Courier New"/>
      </w:rPr>
    </w:lvl>
    <w:lvl w:ilvl="8" w:tplc="7E785C38">
      <w:start w:val="1"/>
      <w:numFmt w:val="bullet"/>
      <w:lvlText w:val=""/>
      <w:lvlJc w:val="left"/>
      <w:pPr>
        <w:tabs>
          <w:tab w:val="num" w:pos="6480"/>
        </w:tabs>
        <w:ind w:left="6480" w:hanging="360"/>
      </w:pPr>
      <w:rPr>
        <w:rFonts w:ascii="Wingdings" w:hAnsi="Wingdings"/>
      </w:rPr>
    </w:lvl>
  </w:abstractNum>
  <w:abstractNum w:abstractNumId="100" w15:restartNumberingAfterBreak="0">
    <w:nsid w:val="62FB0332"/>
    <w:multiLevelType w:val="multilevel"/>
    <w:tmpl w:val="7B306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083052"/>
    <w:multiLevelType w:val="multilevel"/>
    <w:tmpl w:val="ADD43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7A406A"/>
    <w:multiLevelType w:val="multilevel"/>
    <w:tmpl w:val="B948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A92D38"/>
    <w:multiLevelType w:val="multilevel"/>
    <w:tmpl w:val="ED1C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1A61F6"/>
    <w:multiLevelType w:val="multilevel"/>
    <w:tmpl w:val="BCBE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D25E2F"/>
    <w:multiLevelType w:val="multilevel"/>
    <w:tmpl w:val="01FA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67040A"/>
    <w:multiLevelType w:val="multilevel"/>
    <w:tmpl w:val="2F4C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B91206"/>
    <w:multiLevelType w:val="multilevel"/>
    <w:tmpl w:val="5666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C0358C"/>
    <w:multiLevelType w:val="multilevel"/>
    <w:tmpl w:val="F1D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1D174C"/>
    <w:multiLevelType w:val="multilevel"/>
    <w:tmpl w:val="D82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BD7037"/>
    <w:multiLevelType w:val="multilevel"/>
    <w:tmpl w:val="8CEE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5ADE3E"/>
    <w:multiLevelType w:val="multilevel"/>
    <w:tmpl w:val="00000007"/>
    <w:lvl w:ilvl="0">
      <w:start w:val="1"/>
      <w:numFmt w:val="decimal"/>
      <w:lvlText w:val="%1."/>
      <w:lvlJc w:val="left"/>
      <w:pPr>
        <w:tabs>
          <w:tab w:val="num" w:pos="556"/>
        </w:tabs>
        <w:ind w:left="556" w:hanging="297"/>
      </w:pPr>
      <w:rPr>
        <w:rFonts w:ascii="Times New Roman" w:eastAsia="Times New Roman" w:hAnsi="Times New Roman" w:cs="Times New Roman"/>
        <w:b w:val="0"/>
        <w:bCs w:val="0"/>
        <w:i w:val="0"/>
        <w:iCs w:val="0"/>
        <w:color w:val="00000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57030928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4915965">
    <w:abstractNumId w:val="95"/>
  </w:num>
  <w:num w:numId="3" w16cid:durableId="588395578">
    <w:abstractNumId w:val="106"/>
  </w:num>
  <w:num w:numId="4" w16cid:durableId="524709261">
    <w:abstractNumId w:val="68"/>
  </w:num>
  <w:num w:numId="5" w16cid:durableId="1531645334">
    <w:abstractNumId w:val="48"/>
  </w:num>
  <w:num w:numId="6" w16cid:durableId="999427678">
    <w:abstractNumId w:val="97"/>
  </w:num>
  <w:num w:numId="7" w16cid:durableId="1467434522">
    <w:abstractNumId w:val="91"/>
  </w:num>
  <w:num w:numId="8" w16cid:durableId="1813446996">
    <w:abstractNumId w:val="75"/>
  </w:num>
  <w:num w:numId="9" w16cid:durableId="159201268">
    <w:abstractNumId w:val="69"/>
  </w:num>
  <w:num w:numId="10" w16cid:durableId="313031523">
    <w:abstractNumId w:val="62"/>
  </w:num>
  <w:num w:numId="11" w16cid:durableId="1942642385">
    <w:abstractNumId w:val="77"/>
  </w:num>
  <w:num w:numId="12" w16cid:durableId="1873884357">
    <w:abstractNumId w:val="0"/>
  </w:num>
  <w:num w:numId="13" w16cid:durableId="426393287">
    <w:abstractNumId w:val="1"/>
  </w:num>
  <w:num w:numId="14" w16cid:durableId="536703191">
    <w:abstractNumId w:val="2"/>
  </w:num>
  <w:num w:numId="15" w16cid:durableId="415173249">
    <w:abstractNumId w:val="3"/>
  </w:num>
  <w:num w:numId="16" w16cid:durableId="2009677555">
    <w:abstractNumId w:val="4"/>
  </w:num>
  <w:num w:numId="17" w16cid:durableId="1418867540">
    <w:abstractNumId w:val="5"/>
  </w:num>
  <w:num w:numId="18" w16cid:durableId="2100787265">
    <w:abstractNumId w:val="6"/>
  </w:num>
  <w:num w:numId="19" w16cid:durableId="146940657">
    <w:abstractNumId w:val="7"/>
  </w:num>
  <w:num w:numId="20" w16cid:durableId="295067346">
    <w:abstractNumId w:val="8"/>
  </w:num>
  <w:num w:numId="21" w16cid:durableId="1062220302">
    <w:abstractNumId w:val="9"/>
  </w:num>
  <w:num w:numId="22" w16cid:durableId="1145314010">
    <w:abstractNumId w:val="10"/>
  </w:num>
  <w:num w:numId="23" w16cid:durableId="1835796537">
    <w:abstractNumId w:val="11"/>
  </w:num>
  <w:num w:numId="24" w16cid:durableId="869150104">
    <w:abstractNumId w:val="12"/>
  </w:num>
  <w:num w:numId="25" w16cid:durableId="957953714">
    <w:abstractNumId w:val="13"/>
  </w:num>
  <w:num w:numId="26" w16cid:durableId="605624077">
    <w:abstractNumId w:val="14"/>
  </w:num>
  <w:num w:numId="27" w16cid:durableId="1653484632">
    <w:abstractNumId w:val="15"/>
  </w:num>
  <w:num w:numId="28" w16cid:durableId="830369751">
    <w:abstractNumId w:val="16"/>
  </w:num>
  <w:num w:numId="29" w16cid:durableId="1691103105">
    <w:abstractNumId w:val="17"/>
  </w:num>
  <w:num w:numId="30" w16cid:durableId="508176443">
    <w:abstractNumId w:val="18"/>
  </w:num>
  <w:num w:numId="31" w16cid:durableId="1310790726">
    <w:abstractNumId w:val="19"/>
  </w:num>
  <w:num w:numId="32" w16cid:durableId="1241215246">
    <w:abstractNumId w:val="20"/>
  </w:num>
  <w:num w:numId="33" w16cid:durableId="1347051623">
    <w:abstractNumId w:val="21"/>
  </w:num>
  <w:num w:numId="34" w16cid:durableId="796294163">
    <w:abstractNumId w:val="22"/>
  </w:num>
  <w:num w:numId="35" w16cid:durableId="148330773">
    <w:abstractNumId w:val="23"/>
  </w:num>
  <w:num w:numId="36" w16cid:durableId="1189178156">
    <w:abstractNumId w:val="24"/>
  </w:num>
  <w:num w:numId="37" w16cid:durableId="1044713536">
    <w:abstractNumId w:val="25"/>
  </w:num>
  <w:num w:numId="38" w16cid:durableId="1953127508">
    <w:abstractNumId w:val="26"/>
  </w:num>
  <w:num w:numId="39" w16cid:durableId="1898783844">
    <w:abstractNumId w:val="27"/>
  </w:num>
  <w:num w:numId="40" w16cid:durableId="952859648">
    <w:abstractNumId w:val="28"/>
  </w:num>
  <w:num w:numId="41" w16cid:durableId="1292520446">
    <w:abstractNumId w:val="29"/>
  </w:num>
  <w:num w:numId="42" w16cid:durableId="378869060">
    <w:abstractNumId w:val="30"/>
  </w:num>
  <w:num w:numId="43" w16cid:durableId="39332000">
    <w:abstractNumId w:val="31"/>
  </w:num>
  <w:num w:numId="44" w16cid:durableId="196698831">
    <w:abstractNumId w:val="32"/>
  </w:num>
  <w:num w:numId="45" w16cid:durableId="1497376403">
    <w:abstractNumId w:val="33"/>
  </w:num>
  <w:num w:numId="46" w16cid:durableId="2105572720">
    <w:abstractNumId w:val="34"/>
  </w:num>
  <w:num w:numId="47" w16cid:durableId="397559165">
    <w:abstractNumId w:val="35"/>
  </w:num>
  <w:num w:numId="48" w16cid:durableId="338191501">
    <w:abstractNumId w:val="36"/>
  </w:num>
  <w:num w:numId="49" w16cid:durableId="1193499002">
    <w:abstractNumId w:val="37"/>
  </w:num>
  <w:num w:numId="50" w16cid:durableId="505247039">
    <w:abstractNumId w:val="38"/>
  </w:num>
  <w:num w:numId="51" w16cid:durableId="1180313256">
    <w:abstractNumId w:val="39"/>
  </w:num>
  <w:num w:numId="52" w16cid:durableId="1663512009">
    <w:abstractNumId w:val="40"/>
  </w:num>
  <w:num w:numId="53" w16cid:durableId="1145202101">
    <w:abstractNumId w:val="41"/>
  </w:num>
  <w:num w:numId="54" w16cid:durableId="603073148">
    <w:abstractNumId w:val="42"/>
  </w:num>
  <w:num w:numId="55" w16cid:durableId="1543325420">
    <w:abstractNumId w:val="43"/>
  </w:num>
  <w:num w:numId="56" w16cid:durableId="1937128744">
    <w:abstractNumId w:val="44"/>
  </w:num>
  <w:num w:numId="57" w16cid:durableId="1522015433">
    <w:abstractNumId w:val="111"/>
  </w:num>
  <w:num w:numId="58" w16cid:durableId="1373387394">
    <w:abstractNumId w:val="99"/>
  </w:num>
  <w:num w:numId="59" w16cid:durableId="1480659183">
    <w:abstractNumId w:val="58"/>
  </w:num>
  <w:num w:numId="60" w16cid:durableId="2094159146">
    <w:abstractNumId w:val="50"/>
  </w:num>
  <w:num w:numId="61" w16cid:durableId="553541044">
    <w:abstractNumId w:val="102"/>
  </w:num>
  <w:num w:numId="62" w16cid:durableId="1199394005">
    <w:abstractNumId w:val="45"/>
  </w:num>
  <w:num w:numId="63" w16cid:durableId="914360663">
    <w:abstractNumId w:val="92"/>
  </w:num>
  <w:num w:numId="64" w16cid:durableId="1861236495">
    <w:abstractNumId w:val="51"/>
  </w:num>
  <w:num w:numId="65" w16cid:durableId="1251507727">
    <w:abstractNumId w:val="53"/>
  </w:num>
  <w:num w:numId="66" w16cid:durableId="789008419">
    <w:abstractNumId w:val="101"/>
  </w:num>
  <w:num w:numId="67" w16cid:durableId="485628713">
    <w:abstractNumId w:val="47"/>
  </w:num>
  <w:num w:numId="68" w16cid:durableId="82410644">
    <w:abstractNumId w:val="66"/>
  </w:num>
  <w:num w:numId="69" w16cid:durableId="957295262">
    <w:abstractNumId w:val="49"/>
  </w:num>
  <w:num w:numId="70" w16cid:durableId="1737167299">
    <w:abstractNumId w:val="54"/>
  </w:num>
  <w:num w:numId="71" w16cid:durableId="1756510863">
    <w:abstractNumId w:val="76"/>
  </w:num>
  <w:num w:numId="72" w16cid:durableId="1020231341">
    <w:abstractNumId w:val="85"/>
  </w:num>
  <w:num w:numId="73" w16cid:durableId="943001231">
    <w:abstractNumId w:val="104"/>
  </w:num>
  <w:num w:numId="74" w16cid:durableId="2107920086">
    <w:abstractNumId w:val="71"/>
  </w:num>
  <w:num w:numId="75" w16cid:durableId="1756396044">
    <w:abstractNumId w:val="70"/>
  </w:num>
  <w:num w:numId="76" w16cid:durableId="1602108661">
    <w:abstractNumId w:val="109"/>
  </w:num>
  <w:num w:numId="77" w16cid:durableId="85198753">
    <w:abstractNumId w:val="82"/>
  </w:num>
  <w:num w:numId="78" w16cid:durableId="1168908472">
    <w:abstractNumId w:val="88"/>
  </w:num>
  <w:num w:numId="79" w16cid:durableId="2008481937">
    <w:abstractNumId w:val="93"/>
  </w:num>
  <w:num w:numId="80" w16cid:durableId="790976686">
    <w:abstractNumId w:val="86"/>
  </w:num>
  <w:num w:numId="81" w16cid:durableId="1214658541">
    <w:abstractNumId w:val="83"/>
  </w:num>
  <w:num w:numId="82" w16cid:durableId="348680977">
    <w:abstractNumId w:val="94"/>
  </w:num>
  <w:num w:numId="83" w16cid:durableId="684751401">
    <w:abstractNumId w:val="64"/>
  </w:num>
  <w:num w:numId="84" w16cid:durableId="926698067">
    <w:abstractNumId w:val="80"/>
  </w:num>
  <w:num w:numId="85" w16cid:durableId="1556357079">
    <w:abstractNumId w:val="61"/>
  </w:num>
  <w:num w:numId="86" w16cid:durableId="804473377">
    <w:abstractNumId w:val="74"/>
  </w:num>
  <w:num w:numId="87" w16cid:durableId="19018107">
    <w:abstractNumId w:val="63"/>
  </w:num>
  <w:num w:numId="88" w16cid:durableId="393090396">
    <w:abstractNumId w:val="110"/>
  </w:num>
  <w:num w:numId="89" w16cid:durableId="219637145">
    <w:abstractNumId w:val="52"/>
  </w:num>
  <w:num w:numId="90" w16cid:durableId="949355785">
    <w:abstractNumId w:val="103"/>
  </w:num>
  <w:num w:numId="91" w16cid:durableId="6754986">
    <w:abstractNumId w:val="98"/>
  </w:num>
  <w:num w:numId="92" w16cid:durableId="1921523044">
    <w:abstractNumId w:val="65"/>
  </w:num>
  <w:num w:numId="93" w16cid:durableId="1281523437">
    <w:abstractNumId w:val="89"/>
  </w:num>
  <w:num w:numId="94" w16cid:durableId="781998477">
    <w:abstractNumId w:val="56"/>
  </w:num>
  <w:num w:numId="95" w16cid:durableId="1686325661">
    <w:abstractNumId w:val="81"/>
  </w:num>
  <w:num w:numId="96" w16cid:durableId="285549988">
    <w:abstractNumId w:val="100"/>
  </w:num>
  <w:num w:numId="97" w16cid:durableId="167328855">
    <w:abstractNumId w:val="72"/>
  </w:num>
  <w:num w:numId="98" w16cid:durableId="74133951">
    <w:abstractNumId w:val="60"/>
  </w:num>
  <w:num w:numId="99" w16cid:durableId="1130242210">
    <w:abstractNumId w:val="59"/>
  </w:num>
  <w:num w:numId="100" w16cid:durableId="1153570967">
    <w:abstractNumId w:val="55"/>
  </w:num>
  <w:num w:numId="101" w16cid:durableId="328170743">
    <w:abstractNumId w:val="78"/>
  </w:num>
  <w:num w:numId="102" w16cid:durableId="995650239">
    <w:abstractNumId w:val="96"/>
  </w:num>
  <w:num w:numId="103" w16cid:durableId="970597804">
    <w:abstractNumId w:val="108"/>
  </w:num>
  <w:num w:numId="104" w16cid:durableId="490295507">
    <w:abstractNumId w:val="107"/>
  </w:num>
  <w:num w:numId="105" w16cid:durableId="1607272470">
    <w:abstractNumId w:val="46"/>
  </w:num>
  <w:num w:numId="106" w16cid:durableId="1870952470">
    <w:abstractNumId w:val="105"/>
  </w:num>
  <w:num w:numId="107" w16cid:durableId="1466585935">
    <w:abstractNumId w:val="73"/>
  </w:num>
  <w:num w:numId="108" w16cid:durableId="1310205759">
    <w:abstractNumId w:val="84"/>
  </w:num>
  <w:num w:numId="109" w16cid:durableId="3552430">
    <w:abstractNumId w:val="90"/>
  </w:num>
  <w:num w:numId="110" w16cid:durableId="1492601577">
    <w:abstractNumId w:val="67"/>
  </w:num>
  <w:num w:numId="111" w16cid:durableId="1392851359">
    <w:abstractNumId w:val="57"/>
  </w:num>
  <w:num w:numId="112" w16cid:durableId="1223172286">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379"/>
    <w:rsid w:val="00015132"/>
    <w:rsid w:val="0002757D"/>
    <w:rsid w:val="00084332"/>
    <w:rsid w:val="000934FE"/>
    <w:rsid w:val="000E49D8"/>
    <w:rsid w:val="000F2FB8"/>
    <w:rsid w:val="001279CF"/>
    <w:rsid w:val="001630C3"/>
    <w:rsid w:val="001B1FC4"/>
    <w:rsid w:val="001C0B56"/>
    <w:rsid w:val="001E387C"/>
    <w:rsid w:val="001E752D"/>
    <w:rsid w:val="002350EC"/>
    <w:rsid w:val="00296D52"/>
    <w:rsid w:val="00306113"/>
    <w:rsid w:val="00306ECC"/>
    <w:rsid w:val="00371503"/>
    <w:rsid w:val="003A44D3"/>
    <w:rsid w:val="004E16B5"/>
    <w:rsid w:val="00523DE7"/>
    <w:rsid w:val="005E59FF"/>
    <w:rsid w:val="005F26B5"/>
    <w:rsid w:val="006C274E"/>
    <w:rsid w:val="006C5F9C"/>
    <w:rsid w:val="006F49D0"/>
    <w:rsid w:val="0070196C"/>
    <w:rsid w:val="00704C3E"/>
    <w:rsid w:val="00727180"/>
    <w:rsid w:val="007839C0"/>
    <w:rsid w:val="007C014A"/>
    <w:rsid w:val="007C3AD2"/>
    <w:rsid w:val="007D6A17"/>
    <w:rsid w:val="008201BE"/>
    <w:rsid w:val="00824357"/>
    <w:rsid w:val="00867BA0"/>
    <w:rsid w:val="00884E37"/>
    <w:rsid w:val="00887F5A"/>
    <w:rsid w:val="008C0F93"/>
    <w:rsid w:val="008C59A9"/>
    <w:rsid w:val="008D702A"/>
    <w:rsid w:val="00937E89"/>
    <w:rsid w:val="009716FE"/>
    <w:rsid w:val="009B0723"/>
    <w:rsid w:val="009B7E7A"/>
    <w:rsid w:val="009D08E3"/>
    <w:rsid w:val="009E70C2"/>
    <w:rsid w:val="009F4D0E"/>
    <w:rsid w:val="00A22BB6"/>
    <w:rsid w:val="00A232AB"/>
    <w:rsid w:val="00AA3C12"/>
    <w:rsid w:val="00B24D50"/>
    <w:rsid w:val="00B52AF7"/>
    <w:rsid w:val="00BA74EA"/>
    <w:rsid w:val="00BC2DFE"/>
    <w:rsid w:val="00BD6184"/>
    <w:rsid w:val="00BD6BF7"/>
    <w:rsid w:val="00C4256F"/>
    <w:rsid w:val="00CB2A85"/>
    <w:rsid w:val="00CC24AB"/>
    <w:rsid w:val="00D44A96"/>
    <w:rsid w:val="00D60379"/>
    <w:rsid w:val="00E45117"/>
    <w:rsid w:val="00E901CD"/>
    <w:rsid w:val="00EB2599"/>
    <w:rsid w:val="00F25ADE"/>
    <w:rsid w:val="00FA412F"/>
    <w:rsid w:val="00FA5440"/>
    <w:rsid w:val="00FD4FC4"/>
    <w:rsid w:val="00FE6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899616"/>
  <w15:chartTrackingRefBased/>
  <w15:docId w15:val="{64101B97-C827-4317-B840-23090819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02A"/>
  </w:style>
  <w:style w:type="paragraph" w:styleId="Heading3">
    <w:name w:val="heading 3"/>
    <w:basedOn w:val="Normal"/>
    <w:next w:val="Normal"/>
    <w:link w:val="Heading3Char"/>
    <w:uiPriority w:val="9"/>
    <w:unhideWhenUsed/>
    <w:qFormat/>
    <w:rsid w:val="006F49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A412F"/>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25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30C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overflow-hidden">
    <w:name w:val="overflow-hidden"/>
    <w:basedOn w:val="DefaultParagraphFont"/>
    <w:rsid w:val="00FA412F"/>
  </w:style>
  <w:style w:type="paragraph" w:styleId="z-TopofForm">
    <w:name w:val="HTML Top of Form"/>
    <w:basedOn w:val="Normal"/>
    <w:next w:val="Normal"/>
    <w:link w:val="z-TopofFormChar"/>
    <w:hidden/>
    <w:uiPriority w:val="99"/>
    <w:semiHidden/>
    <w:unhideWhenUsed/>
    <w:rsid w:val="00FA412F"/>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A412F"/>
    <w:rPr>
      <w:rFonts w:ascii="Arial" w:eastAsia="Times New Roman" w:hAnsi="Arial" w:cs="Arial"/>
      <w:vanish/>
      <w:kern w:val="0"/>
      <w:sz w:val="16"/>
      <w:szCs w:val="16"/>
      <w:lang w:val="en-US"/>
      <w14:ligatures w14:val="none"/>
    </w:rPr>
  </w:style>
  <w:style w:type="paragraph" w:styleId="z-BottomofForm">
    <w:name w:val="HTML Bottom of Form"/>
    <w:basedOn w:val="Normal"/>
    <w:next w:val="Normal"/>
    <w:link w:val="z-BottomofFormChar"/>
    <w:hidden/>
    <w:uiPriority w:val="99"/>
    <w:semiHidden/>
    <w:unhideWhenUsed/>
    <w:rsid w:val="00FA412F"/>
    <w:pPr>
      <w:pBdr>
        <w:top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BottomofFormChar">
    <w:name w:val="z-Bottom of Form Char"/>
    <w:basedOn w:val="DefaultParagraphFont"/>
    <w:link w:val="z-BottomofForm"/>
    <w:uiPriority w:val="99"/>
    <w:semiHidden/>
    <w:rsid w:val="00FA412F"/>
    <w:rPr>
      <w:rFonts w:ascii="Arial" w:eastAsia="Times New Roman" w:hAnsi="Arial" w:cs="Arial"/>
      <w:vanish/>
      <w:kern w:val="0"/>
      <w:sz w:val="16"/>
      <w:szCs w:val="16"/>
      <w:lang w:val="en-US"/>
      <w14:ligatures w14:val="none"/>
    </w:rPr>
  </w:style>
  <w:style w:type="character" w:customStyle="1" w:styleId="Heading4Char">
    <w:name w:val="Heading 4 Char"/>
    <w:basedOn w:val="DefaultParagraphFont"/>
    <w:link w:val="Heading4"/>
    <w:uiPriority w:val="9"/>
    <w:rsid w:val="00FA412F"/>
    <w:rPr>
      <w:rFonts w:ascii="Times New Roman" w:eastAsia="Times New Roman" w:hAnsi="Times New Roman" w:cs="Times New Roman"/>
      <w:b/>
      <w:bCs/>
      <w:kern w:val="0"/>
      <w:sz w:val="24"/>
      <w:szCs w:val="24"/>
      <w:lang w:val="en-US"/>
      <w14:ligatures w14:val="none"/>
    </w:rPr>
  </w:style>
  <w:style w:type="character" w:styleId="Strong">
    <w:name w:val="Strong"/>
    <w:basedOn w:val="DefaultParagraphFont"/>
    <w:uiPriority w:val="22"/>
    <w:qFormat/>
    <w:rsid w:val="00FA412F"/>
    <w:rPr>
      <w:b/>
      <w:bCs/>
    </w:rPr>
  </w:style>
  <w:style w:type="paragraph" w:customStyle="1" w:styleId="references">
    <w:name w:val="references"/>
    <w:rsid w:val="006F49D0"/>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customStyle="1" w:styleId="Heading3Char">
    <w:name w:val="Heading 3 Char"/>
    <w:basedOn w:val="DefaultParagraphFont"/>
    <w:link w:val="Heading3"/>
    <w:uiPriority w:val="9"/>
    <w:rsid w:val="006F49D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E49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9D8"/>
  </w:style>
  <w:style w:type="paragraph" w:styleId="Footer">
    <w:name w:val="footer"/>
    <w:basedOn w:val="Normal"/>
    <w:link w:val="FooterChar"/>
    <w:uiPriority w:val="99"/>
    <w:unhideWhenUsed/>
    <w:rsid w:val="000E49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9D8"/>
  </w:style>
  <w:style w:type="paragraph" w:styleId="ListParagraph">
    <w:name w:val="List Paragraph"/>
    <w:basedOn w:val="Normal"/>
    <w:uiPriority w:val="34"/>
    <w:qFormat/>
    <w:rsid w:val="00884E37"/>
    <w:pPr>
      <w:ind w:left="720"/>
      <w:contextualSpacing/>
    </w:pPr>
  </w:style>
  <w:style w:type="character" w:styleId="Hyperlink">
    <w:name w:val="Hyperlink"/>
    <w:basedOn w:val="DefaultParagraphFont"/>
    <w:uiPriority w:val="99"/>
    <w:unhideWhenUsed/>
    <w:rsid w:val="009F4D0E"/>
    <w:rPr>
      <w:color w:val="0563C1" w:themeColor="hyperlink"/>
      <w:u w:val="single"/>
    </w:rPr>
  </w:style>
  <w:style w:type="character" w:styleId="UnresolvedMention">
    <w:name w:val="Unresolved Mention"/>
    <w:basedOn w:val="DefaultParagraphFont"/>
    <w:uiPriority w:val="99"/>
    <w:semiHidden/>
    <w:unhideWhenUsed/>
    <w:rsid w:val="009F4D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113">
      <w:bodyDiv w:val="1"/>
      <w:marLeft w:val="0"/>
      <w:marRight w:val="0"/>
      <w:marTop w:val="0"/>
      <w:marBottom w:val="0"/>
      <w:divBdr>
        <w:top w:val="none" w:sz="0" w:space="0" w:color="auto"/>
        <w:left w:val="none" w:sz="0" w:space="0" w:color="auto"/>
        <w:bottom w:val="none" w:sz="0" w:space="0" w:color="auto"/>
        <w:right w:val="none" w:sz="0" w:space="0" w:color="auto"/>
      </w:divBdr>
    </w:div>
    <w:div w:id="16545445">
      <w:bodyDiv w:val="1"/>
      <w:marLeft w:val="0"/>
      <w:marRight w:val="0"/>
      <w:marTop w:val="0"/>
      <w:marBottom w:val="0"/>
      <w:divBdr>
        <w:top w:val="none" w:sz="0" w:space="0" w:color="auto"/>
        <w:left w:val="none" w:sz="0" w:space="0" w:color="auto"/>
        <w:bottom w:val="none" w:sz="0" w:space="0" w:color="auto"/>
        <w:right w:val="none" w:sz="0" w:space="0" w:color="auto"/>
      </w:divBdr>
    </w:div>
    <w:div w:id="151409539">
      <w:bodyDiv w:val="1"/>
      <w:marLeft w:val="0"/>
      <w:marRight w:val="0"/>
      <w:marTop w:val="0"/>
      <w:marBottom w:val="0"/>
      <w:divBdr>
        <w:top w:val="none" w:sz="0" w:space="0" w:color="auto"/>
        <w:left w:val="none" w:sz="0" w:space="0" w:color="auto"/>
        <w:bottom w:val="none" w:sz="0" w:space="0" w:color="auto"/>
        <w:right w:val="none" w:sz="0" w:space="0" w:color="auto"/>
      </w:divBdr>
    </w:div>
    <w:div w:id="299968910">
      <w:bodyDiv w:val="1"/>
      <w:marLeft w:val="0"/>
      <w:marRight w:val="0"/>
      <w:marTop w:val="0"/>
      <w:marBottom w:val="0"/>
      <w:divBdr>
        <w:top w:val="none" w:sz="0" w:space="0" w:color="auto"/>
        <w:left w:val="none" w:sz="0" w:space="0" w:color="auto"/>
        <w:bottom w:val="none" w:sz="0" w:space="0" w:color="auto"/>
        <w:right w:val="none" w:sz="0" w:space="0" w:color="auto"/>
      </w:divBdr>
    </w:div>
    <w:div w:id="306518588">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55035309">
      <w:bodyDiv w:val="1"/>
      <w:marLeft w:val="0"/>
      <w:marRight w:val="0"/>
      <w:marTop w:val="0"/>
      <w:marBottom w:val="0"/>
      <w:divBdr>
        <w:top w:val="none" w:sz="0" w:space="0" w:color="auto"/>
        <w:left w:val="none" w:sz="0" w:space="0" w:color="auto"/>
        <w:bottom w:val="none" w:sz="0" w:space="0" w:color="auto"/>
        <w:right w:val="none" w:sz="0" w:space="0" w:color="auto"/>
      </w:divBdr>
    </w:div>
    <w:div w:id="357201540">
      <w:bodyDiv w:val="1"/>
      <w:marLeft w:val="0"/>
      <w:marRight w:val="0"/>
      <w:marTop w:val="0"/>
      <w:marBottom w:val="0"/>
      <w:divBdr>
        <w:top w:val="none" w:sz="0" w:space="0" w:color="auto"/>
        <w:left w:val="none" w:sz="0" w:space="0" w:color="auto"/>
        <w:bottom w:val="none" w:sz="0" w:space="0" w:color="auto"/>
        <w:right w:val="none" w:sz="0" w:space="0" w:color="auto"/>
      </w:divBdr>
    </w:div>
    <w:div w:id="365834558">
      <w:bodyDiv w:val="1"/>
      <w:marLeft w:val="0"/>
      <w:marRight w:val="0"/>
      <w:marTop w:val="0"/>
      <w:marBottom w:val="0"/>
      <w:divBdr>
        <w:top w:val="none" w:sz="0" w:space="0" w:color="auto"/>
        <w:left w:val="none" w:sz="0" w:space="0" w:color="auto"/>
        <w:bottom w:val="none" w:sz="0" w:space="0" w:color="auto"/>
        <w:right w:val="none" w:sz="0" w:space="0" w:color="auto"/>
      </w:divBdr>
    </w:div>
    <w:div w:id="513691483">
      <w:bodyDiv w:val="1"/>
      <w:marLeft w:val="0"/>
      <w:marRight w:val="0"/>
      <w:marTop w:val="0"/>
      <w:marBottom w:val="0"/>
      <w:divBdr>
        <w:top w:val="none" w:sz="0" w:space="0" w:color="auto"/>
        <w:left w:val="none" w:sz="0" w:space="0" w:color="auto"/>
        <w:bottom w:val="none" w:sz="0" w:space="0" w:color="auto"/>
        <w:right w:val="none" w:sz="0" w:space="0" w:color="auto"/>
      </w:divBdr>
    </w:div>
    <w:div w:id="546576506">
      <w:bodyDiv w:val="1"/>
      <w:marLeft w:val="0"/>
      <w:marRight w:val="0"/>
      <w:marTop w:val="0"/>
      <w:marBottom w:val="0"/>
      <w:divBdr>
        <w:top w:val="none" w:sz="0" w:space="0" w:color="auto"/>
        <w:left w:val="none" w:sz="0" w:space="0" w:color="auto"/>
        <w:bottom w:val="none" w:sz="0" w:space="0" w:color="auto"/>
        <w:right w:val="none" w:sz="0" w:space="0" w:color="auto"/>
      </w:divBdr>
    </w:div>
    <w:div w:id="552425342">
      <w:bodyDiv w:val="1"/>
      <w:marLeft w:val="0"/>
      <w:marRight w:val="0"/>
      <w:marTop w:val="0"/>
      <w:marBottom w:val="0"/>
      <w:divBdr>
        <w:top w:val="none" w:sz="0" w:space="0" w:color="auto"/>
        <w:left w:val="none" w:sz="0" w:space="0" w:color="auto"/>
        <w:bottom w:val="none" w:sz="0" w:space="0" w:color="auto"/>
        <w:right w:val="none" w:sz="0" w:space="0" w:color="auto"/>
      </w:divBdr>
    </w:div>
    <w:div w:id="601645972">
      <w:bodyDiv w:val="1"/>
      <w:marLeft w:val="0"/>
      <w:marRight w:val="0"/>
      <w:marTop w:val="0"/>
      <w:marBottom w:val="0"/>
      <w:divBdr>
        <w:top w:val="none" w:sz="0" w:space="0" w:color="auto"/>
        <w:left w:val="none" w:sz="0" w:space="0" w:color="auto"/>
        <w:bottom w:val="none" w:sz="0" w:space="0" w:color="auto"/>
        <w:right w:val="none" w:sz="0" w:space="0" w:color="auto"/>
      </w:divBdr>
    </w:div>
    <w:div w:id="676225822">
      <w:bodyDiv w:val="1"/>
      <w:marLeft w:val="0"/>
      <w:marRight w:val="0"/>
      <w:marTop w:val="0"/>
      <w:marBottom w:val="0"/>
      <w:divBdr>
        <w:top w:val="none" w:sz="0" w:space="0" w:color="auto"/>
        <w:left w:val="none" w:sz="0" w:space="0" w:color="auto"/>
        <w:bottom w:val="none" w:sz="0" w:space="0" w:color="auto"/>
        <w:right w:val="none" w:sz="0" w:space="0" w:color="auto"/>
      </w:divBdr>
    </w:div>
    <w:div w:id="722560423">
      <w:bodyDiv w:val="1"/>
      <w:marLeft w:val="0"/>
      <w:marRight w:val="0"/>
      <w:marTop w:val="0"/>
      <w:marBottom w:val="0"/>
      <w:divBdr>
        <w:top w:val="none" w:sz="0" w:space="0" w:color="auto"/>
        <w:left w:val="none" w:sz="0" w:space="0" w:color="auto"/>
        <w:bottom w:val="none" w:sz="0" w:space="0" w:color="auto"/>
        <w:right w:val="none" w:sz="0" w:space="0" w:color="auto"/>
      </w:divBdr>
    </w:div>
    <w:div w:id="1108161463">
      <w:bodyDiv w:val="1"/>
      <w:marLeft w:val="0"/>
      <w:marRight w:val="0"/>
      <w:marTop w:val="0"/>
      <w:marBottom w:val="0"/>
      <w:divBdr>
        <w:top w:val="none" w:sz="0" w:space="0" w:color="auto"/>
        <w:left w:val="none" w:sz="0" w:space="0" w:color="auto"/>
        <w:bottom w:val="none" w:sz="0" w:space="0" w:color="auto"/>
        <w:right w:val="none" w:sz="0" w:space="0" w:color="auto"/>
      </w:divBdr>
    </w:div>
    <w:div w:id="1206867213">
      <w:bodyDiv w:val="1"/>
      <w:marLeft w:val="0"/>
      <w:marRight w:val="0"/>
      <w:marTop w:val="0"/>
      <w:marBottom w:val="0"/>
      <w:divBdr>
        <w:top w:val="none" w:sz="0" w:space="0" w:color="auto"/>
        <w:left w:val="none" w:sz="0" w:space="0" w:color="auto"/>
        <w:bottom w:val="none" w:sz="0" w:space="0" w:color="auto"/>
        <w:right w:val="none" w:sz="0" w:space="0" w:color="auto"/>
      </w:divBdr>
    </w:div>
    <w:div w:id="1414887649">
      <w:bodyDiv w:val="1"/>
      <w:marLeft w:val="0"/>
      <w:marRight w:val="0"/>
      <w:marTop w:val="0"/>
      <w:marBottom w:val="0"/>
      <w:divBdr>
        <w:top w:val="none" w:sz="0" w:space="0" w:color="auto"/>
        <w:left w:val="none" w:sz="0" w:space="0" w:color="auto"/>
        <w:bottom w:val="none" w:sz="0" w:space="0" w:color="auto"/>
        <w:right w:val="none" w:sz="0" w:space="0" w:color="auto"/>
      </w:divBdr>
    </w:div>
    <w:div w:id="1470123631">
      <w:bodyDiv w:val="1"/>
      <w:marLeft w:val="0"/>
      <w:marRight w:val="0"/>
      <w:marTop w:val="0"/>
      <w:marBottom w:val="0"/>
      <w:divBdr>
        <w:top w:val="none" w:sz="0" w:space="0" w:color="auto"/>
        <w:left w:val="none" w:sz="0" w:space="0" w:color="auto"/>
        <w:bottom w:val="none" w:sz="0" w:space="0" w:color="auto"/>
        <w:right w:val="none" w:sz="0" w:space="0" w:color="auto"/>
      </w:divBdr>
    </w:div>
    <w:div w:id="1530995388">
      <w:bodyDiv w:val="1"/>
      <w:marLeft w:val="0"/>
      <w:marRight w:val="0"/>
      <w:marTop w:val="0"/>
      <w:marBottom w:val="0"/>
      <w:divBdr>
        <w:top w:val="none" w:sz="0" w:space="0" w:color="auto"/>
        <w:left w:val="none" w:sz="0" w:space="0" w:color="auto"/>
        <w:bottom w:val="none" w:sz="0" w:space="0" w:color="auto"/>
        <w:right w:val="none" w:sz="0" w:space="0" w:color="auto"/>
      </w:divBdr>
    </w:div>
    <w:div w:id="1549106154">
      <w:bodyDiv w:val="1"/>
      <w:marLeft w:val="0"/>
      <w:marRight w:val="0"/>
      <w:marTop w:val="0"/>
      <w:marBottom w:val="0"/>
      <w:divBdr>
        <w:top w:val="none" w:sz="0" w:space="0" w:color="auto"/>
        <w:left w:val="none" w:sz="0" w:space="0" w:color="auto"/>
        <w:bottom w:val="none" w:sz="0" w:space="0" w:color="auto"/>
        <w:right w:val="none" w:sz="0" w:space="0" w:color="auto"/>
      </w:divBdr>
    </w:div>
    <w:div w:id="1564172080">
      <w:bodyDiv w:val="1"/>
      <w:marLeft w:val="0"/>
      <w:marRight w:val="0"/>
      <w:marTop w:val="0"/>
      <w:marBottom w:val="0"/>
      <w:divBdr>
        <w:top w:val="none" w:sz="0" w:space="0" w:color="auto"/>
        <w:left w:val="none" w:sz="0" w:space="0" w:color="auto"/>
        <w:bottom w:val="none" w:sz="0" w:space="0" w:color="auto"/>
        <w:right w:val="none" w:sz="0" w:space="0" w:color="auto"/>
      </w:divBdr>
    </w:div>
    <w:div w:id="1569799571">
      <w:bodyDiv w:val="1"/>
      <w:marLeft w:val="0"/>
      <w:marRight w:val="0"/>
      <w:marTop w:val="0"/>
      <w:marBottom w:val="0"/>
      <w:divBdr>
        <w:top w:val="none" w:sz="0" w:space="0" w:color="auto"/>
        <w:left w:val="none" w:sz="0" w:space="0" w:color="auto"/>
        <w:bottom w:val="none" w:sz="0" w:space="0" w:color="auto"/>
        <w:right w:val="none" w:sz="0" w:space="0" w:color="auto"/>
      </w:divBdr>
    </w:div>
    <w:div w:id="1620406103">
      <w:bodyDiv w:val="1"/>
      <w:marLeft w:val="0"/>
      <w:marRight w:val="0"/>
      <w:marTop w:val="0"/>
      <w:marBottom w:val="0"/>
      <w:divBdr>
        <w:top w:val="none" w:sz="0" w:space="0" w:color="auto"/>
        <w:left w:val="none" w:sz="0" w:space="0" w:color="auto"/>
        <w:bottom w:val="none" w:sz="0" w:space="0" w:color="auto"/>
        <w:right w:val="none" w:sz="0" w:space="0" w:color="auto"/>
      </w:divBdr>
    </w:div>
    <w:div w:id="1656177767">
      <w:bodyDiv w:val="1"/>
      <w:marLeft w:val="0"/>
      <w:marRight w:val="0"/>
      <w:marTop w:val="0"/>
      <w:marBottom w:val="0"/>
      <w:divBdr>
        <w:top w:val="none" w:sz="0" w:space="0" w:color="auto"/>
        <w:left w:val="none" w:sz="0" w:space="0" w:color="auto"/>
        <w:bottom w:val="none" w:sz="0" w:space="0" w:color="auto"/>
        <w:right w:val="none" w:sz="0" w:space="0" w:color="auto"/>
      </w:divBdr>
    </w:div>
    <w:div w:id="1776823435">
      <w:bodyDiv w:val="1"/>
      <w:marLeft w:val="0"/>
      <w:marRight w:val="0"/>
      <w:marTop w:val="0"/>
      <w:marBottom w:val="0"/>
      <w:divBdr>
        <w:top w:val="none" w:sz="0" w:space="0" w:color="auto"/>
        <w:left w:val="none" w:sz="0" w:space="0" w:color="auto"/>
        <w:bottom w:val="none" w:sz="0" w:space="0" w:color="auto"/>
        <w:right w:val="none" w:sz="0" w:space="0" w:color="auto"/>
      </w:divBdr>
    </w:div>
    <w:div w:id="1824153184">
      <w:bodyDiv w:val="1"/>
      <w:marLeft w:val="0"/>
      <w:marRight w:val="0"/>
      <w:marTop w:val="0"/>
      <w:marBottom w:val="0"/>
      <w:divBdr>
        <w:top w:val="none" w:sz="0" w:space="0" w:color="auto"/>
        <w:left w:val="none" w:sz="0" w:space="0" w:color="auto"/>
        <w:bottom w:val="none" w:sz="0" w:space="0" w:color="auto"/>
        <w:right w:val="none" w:sz="0" w:space="0" w:color="auto"/>
      </w:divBdr>
    </w:div>
    <w:div w:id="1906990174">
      <w:bodyDiv w:val="1"/>
      <w:marLeft w:val="0"/>
      <w:marRight w:val="0"/>
      <w:marTop w:val="0"/>
      <w:marBottom w:val="0"/>
      <w:divBdr>
        <w:top w:val="none" w:sz="0" w:space="0" w:color="auto"/>
        <w:left w:val="none" w:sz="0" w:space="0" w:color="auto"/>
        <w:bottom w:val="none" w:sz="0" w:space="0" w:color="auto"/>
        <w:right w:val="none" w:sz="0" w:space="0" w:color="auto"/>
      </w:divBdr>
    </w:div>
    <w:div w:id="1960404878">
      <w:bodyDiv w:val="1"/>
      <w:marLeft w:val="0"/>
      <w:marRight w:val="0"/>
      <w:marTop w:val="0"/>
      <w:marBottom w:val="0"/>
      <w:divBdr>
        <w:top w:val="none" w:sz="0" w:space="0" w:color="auto"/>
        <w:left w:val="none" w:sz="0" w:space="0" w:color="auto"/>
        <w:bottom w:val="none" w:sz="0" w:space="0" w:color="auto"/>
        <w:right w:val="none" w:sz="0" w:space="0" w:color="auto"/>
      </w:divBdr>
    </w:div>
    <w:div w:id="1987857025">
      <w:bodyDiv w:val="1"/>
      <w:marLeft w:val="0"/>
      <w:marRight w:val="0"/>
      <w:marTop w:val="0"/>
      <w:marBottom w:val="0"/>
      <w:divBdr>
        <w:top w:val="none" w:sz="0" w:space="0" w:color="auto"/>
        <w:left w:val="none" w:sz="0" w:space="0" w:color="auto"/>
        <w:bottom w:val="none" w:sz="0" w:space="0" w:color="auto"/>
        <w:right w:val="none" w:sz="0" w:space="0" w:color="auto"/>
      </w:divBdr>
    </w:div>
    <w:div w:id="2107311920">
      <w:bodyDiv w:val="1"/>
      <w:marLeft w:val="0"/>
      <w:marRight w:val="0"/>
      <w:marTop w:val="0"/>
      <w:marBottom w:val="0"/>
      <w:divBdr>
        <w:top w:val="none" w:sz="0" w:space="0" w:color="auto"/>
        <w:left w:val="none" w:sz="0" w:space="0" w:color="auto"/>
        <w:bottom w:val="none" w:sz="0" w:space="0" w:color="auto"/>
        <w:right w:val="none" w:sz="0" w:space="0" w:color="auto"/>
      </w:divBdr>
    </w:div>
    <w:div w:id="212561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sarasasaikrishna/dataset-for-waste-management-system" TargetMode="External"/><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header" Target="header6.xml"/><Relationship Id="rId50" Type="http://schemas.openxmlformats.org/officeDocument/2006/relationships/header" Target="header7.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19.jpeg"/><Relationship Id="rId41" Type="http://schemas.openxmlformats.org/officeDocument/2006/relationships/footer" Target="footer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45" Type="http://schemas.openxmlformats.org/officeDocument/2006/relationships/footer" Target="footer6.xml"/><Relationship Id="rId53"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8.xml"/><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footer" Target="footer5.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4D7E4-A47A-40D0-979B-04CA05066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62</Pages>
  <Words>8690</Words>
  <Characters>53244</Characters>
  <Application>Microsoft Office Word</Application>
  <DocSecurity>0</DocSecurity>
  <Lines>1470</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MARAM BHAVYA LAKSHMI</dc:creator>
  <cp:lastModifiedBy>The Sadasivuni</cp:lastModifiedBy>
  <cp:revision>2</cp:revision>
  <dcterms:created xsi:type="dcterms:W3CDTF">2024-12-16T14:13:00Z</dcterms:created>
  <dcterms:modified xsi:type="dcterms:W3CDTF">2024-12-16T14:13:00Z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9e19969d97a36505867d42bebb93fab917e0aa67e4d09d263d1c0f4c13d64434</vt:lpwstr>
  </property>
</Properties>
</file>